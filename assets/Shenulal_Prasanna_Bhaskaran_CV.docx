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cumentskn-mlo4firstparagraphparagraph"/>
        <w:tblW w:w="0" w:type="auto"/>
        <w:tblCellSpacing w:w="0" w:type="dxa"/>
        <w:tblBorders>
          <w:top w:val="single" w:sz="8" w:space="0" w:color="000000"/>
        </w:tblBorders>
        <w:tblLayout w:type="fixed"/>
        <w:tblCellMar>
          <w:top w:w="280" w:type="dxa"/>
          <w:left w:w="0" w:type="dxa"/>
          <w:right w:w="0" w:type="dxa"/>
        </w:tblCellMar>
        <w:tblLook w:val="05E0" w:firstRow="1" w:lastRow="1" w:firstColumn="1" w:lastColumn="1" w:noHBand="0" w:noVBand="1"/>
      </w:tblPr>
      <w:tblGrid>
        <w:gridCol w:w="2000"/>
        <w:gridCol w:w="200"/>
        <w:gridCol w:w="6978"/>
        <w:gridCol w:w="200"/>
        <w:gridCol w:w="2000"/>
      </w:tblGrid>
      <w:tr w:rsidR="00F1663B" w14:paraId="28923C41" w14:textId="77777777">
        <w:trPr>
          <w:tblCellSpacing w:w="0" w:type="dxa"/>
        </w:trPr>
        <w:tc>
          <w:tcPr>
            <w:tcW w:w="2000" w:type="dxa"/>
            <w:vMerge w:val="restart"/>
            <w:tcBorders>
              <w:left w:val="single" w:sz="8" w:space="0" w:color="000000"/>
            </w:tcBorders>
            <w:tcMar>
              <w:top w:w="0" w:type="dxa"/>
              <w:left w:w="0" w:type="dxa"/>
              <w:bottom w:w="0" w:type="dxa"/>
              <w:right w:w="0" w:type="dxa"/>
            </w:tcMar>
            <w:hideMark/>
          </w:tcPr>
          <w:p w14:paraId="14A3275E" w14:textId="77777777" w:rsidR="00F1663B" w:rsidRDefault="00000000">
            <w:pPr>
              <w:pStyle w:val="div"/>
              <w:spacing w:before="160" w:line="280" w:lineRule="atLeast"/>
              <w:ind w:left="160"/>
              <w:rPr>
                <w:rStyle w:val="documentPARAGRAPHNAMEnamecellnamephotopaddingcell"/>
                <w:rFonts w:ascii="Open Sans" w:eastAsia="Open Sans" w:hAnsi="Open Sans" w:cs="Open Sans"/>
                <w:color w:val="050505"/>
                <w:sz w:val="20"/>
                <w:szCs w:val="20"/>
              </w:rPr>
            </w:pPr>
            <w:r>
              <w:rPr>
                <w:rStyle w:val="documentPARAGRAPHNAMEnamecellnamephotopaddingcell"/>
                <w:rFonts w:ascii="Open Sans" w:eastAsia="Open Sans" w:hAnsi="Open Sans" w:cs="Open Sans"/>
                <w:noProof/>
                <w:color w:val="050505"/>
                <w:sz w:val="20"/>
                <w:szCs w:val="20"/>
              </w:rPr>
              <w:drawing>
                <wp:inline distT="0" distB="0" distL="0" distR="0" wp14:anchorId="01FA8E37" wp14:editId="7E27E7E8">
                  <wp:extent cx="591219" cy="889000"/>
                  <wp:effectExtent l="19050" t="0" r="18415" b="29210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pic:cNvPicPr>
                            <a:picLocks noChangeAspect="1"/>
                          </pic:cNvPicPr>
                        </pic:nvPicPr>
                        <pic:blipFill>
                          <a:blip r:embed="rId6" cstate="print">
                            <a:extLst>
                              <a:ext uri="{28A0092B-C50C-407E-A947-70E740481C1C}">
                                <a14:useLocalDpi xmlns:a14="http://schemas.microsoft.com/office/drawing/2010/main" val="0"/>
                              </a:ext>
                            </a:extLst>
                          </a:blip>
                          <a:srcRect l="19633" r="19633"/>
                          <a:stretch>
                            <a:fillRect/>
                          </a:stretch>
                        </pic:blipFill>
                        <pic:spPr>
                          <a:xfrm>
                            <a:off x="0" y="0"/>
                            <a:ext cx="591219" cy="889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200" w:type="dxa"/>
            <w:tcMar>
              <w:top w:w="0" w:type="dxa"/>
              <w:left w:w="0" w:type="dxa"/>
              <w:bottom w:w="0" w:type="dxa"/>
              <w:right w:w="0" w:type="dxa"/>
            </w:tcMar>
            <w:hideMark/>
          </w:tcPr>
          <w:p w14:paraId="5229F2FA" w14:textId="77777777" w:rsidR="00F1663B" w:rsidRDefault="00000000">
            <w:pPr>
              <w:pStyle w:val="documentPARAGRAPHNAMEnamecellphotocellParagraph"/>
              <w:spacing w:line="280" w:lineRule="atLeast"/>
              <w:jc w:val="center"/>
              <w:textAlignment w:val="top"/>
              <w:rPr>
                <w:rStyle w:val="documentPARAGRAPHNAMEnamecellphotocell"/>
                <w:rFonts w:ascii="Open Sans" w:eastAsia="Open Sans" w:hAnsi="Open Sans" w:cs="Open Sans"/>
                <w:color w:val="050505"/>
                <w:sz w:val="20"/>
                <w:szCs w:val="20"/>
              </w:rPr>
            </w:pPr>
            <w:r>
              <w:rPr>
                <w:rStyle w:val="documentPARAGRAPHNAMEnamecellphotocell"/>
                <w:rFonts w:ascii="Open Sans" w:eastAsia="Open Sans" w:hAnsi="Open Sans" w:cs="Open Sans"/>
                <w:color w:val="050505"/>
                <w:sz w:val="20"/>
                <w:szCs w:val="20"/>
              </w:rPr>
              <w:t xml:space="preserve">  </w:t>
            </w:r>
          </w:p>
        </w:tc>
        <w:tc>
          <w:tcPr>
            <w:tcW w:w="6978" w:type="dxa"/>
            <w:tcMar>
              <w:top w:w="0" w:type="dxa"/>
              <w:left w:w="0" w:type="dxa"/>
              <w:bottom w:w="0" w:type="dxa"/>
              <w:right w:w="0" w:type="dxa"/>
            </w:tcMar>
            <w:hideMark/>
          </w:tcPr>
          <w:p w14:paraId="2E5B32A5" w14:textId="77777777" w:rsidR="00F1663B" w:rsidRDefault="00F1663B">
            <w:pPr>
              <w:pStyle w:val="div"/>
              <w:spacing w:line="340" w:lineRule="exact"/>
              <w:jc w:val="center"/>
              <w:rPr>
                <w:rStyle w:val="documentPARAGRAPHNAMEnamecellnamemidcell"/>
                <w:rFonts w:ascii="Open Sans" w:eastAsia="Open Sans" w:hAnsi="Open Sans" w:cs="Open Sans"/>
                <w:color w:val="050505"/>
                <w:sz w:val="20"/>
                <w:szCs w:val="20"/>
              </w:rPr>
            </w:pPr>
          </w:p>
          <w:p w14:paraId="7BB2A4E7" w14:textId="77777777" w:rsidR="00F1663B" w:rsidRDefault="00000000">
            <w:pPr>
              <w:pStyle w:val="documentskn-mlo4txt-caps"/>
              <w:spacing w:line="820" w:lineRule="atLeast"/>
              <w:jc w:val="center"/>
              <w:rPr>
                <w:rStyle w:val="documentPARAGRAPHNAMEnamecellnamemidcell"/>
                <w:rFonts w:ascii="Abel" w:eastAsia="Abel" w:hAnsi="Abel" w:cs="Abel"/>
                <w:color w:val="010101"/>
                <w:spacing w:val="16"/>
                <w:sz w:val="68"/>
                <w:szCs w:val="68"/>
              </w:rPr>
            </w:pPr>
            <w:r>
              <w:rPr>
                <w:rStyle w:val="span"/>
                <w:rFonts w:ascii="Abel" w:eastAsia="Abel" w:hAnsi="Abel" w:cs="Abel"/>
                <w:color w:val="010101"/>
                <w:spacing w:val="16"/>
                <w:sz w:val="68"/>
                <w:szCs w:val="68"/>
              </w:rPr>
              <w:t>Shenulal</w:t>
            </w:r>
            <w:r>
              <w:rPr>
                <w:rStyle w:val="documentPARAGRAPHNAMEnamecellnamemidcell"/>
                <w:rFonts w:ascii="Abel" w:eastAsia="Abel" w:hAnsi="Abel" w:cs="Abel"/>
                <w:color w:val="010101"/>
                <w:spacing w:val="16"/>
                <w:sz w:val="68"/>
                <w:szCs w:val="68"/>
              </w:rPr>
              <w:t xml:space="preserve"> </w:t>
            </w:r>
            <w:r>
              <w:rPr>
                <w:rStyle w:val="span"/>
                <w:rFonts w:ascii="Abel" w:eastAsia="Abel" w:hAnsi="Abel" w:cs="Abel"/>
                <w:color w:val="010101"/>
                <w:spacing w:val="16"/>
                <w:sz w:val="68"/>
                <w:szCs w:val="68"/>
              </w:rPr>
              <w:t>Prasanna Bhaskaran</w:t>
            </w:r>
          </w:p>
          <w:p w14:paraId="0F6D1E45" w14:textId="77777777" w:rsidR="00F1663B" w:rsidRDefault="00F1663B">
            <w:pPr>
              <w:pStyle w:val="div"/>
              <w:spacing w:line="300" w:lineRule="exact"/>
              <w:jc w:val="center"/>
              <w:rPr>
                <w:rStyle w:val="documentPARAGRAPHNAMEnamecellnamemidcell"/>
                <w:rFonts w:ascii="Open Sans" w:eastAsia="Open Sans" w:hAnsi="Open Sans" w:cs="Open Sans"/>
                <w:color w:val="050505"/>
                <w:sz w:val="20"/>
                <w:szCs w:val="20"/>
              </w:rPr>
            </w:pPr>
          </w:p>
        </w:tc>
        <w:tc>
          <w:tcPr>
            <w:tcW w:w="200" w:type="dxa"/>
            <w:tcMar>
              <w:top w:w="0" w:type="dxa"/>
              <w:left w:w="0" w:type="dxa"/>
              <w:bottom w:w="0" w:type="dxa"/>
              <w:right w:w="0" w:type="dxa"/>
            </w:tcMar>
            <w:hideMark/>
          </w:tcPr>
          <w:p w14:paraId="682EE35A" w14:textId="77777777" w:rsidR="00F1663B" w:rsidRDefault="00000000">
            <w:pPr>
              <w:pStyle w:val="documentPARAGRAPHNAMEnamecellnamerightcellParagraph"/>
              <w:spacing w:line="280" w:lineRule="atLeast"/>
              <w:jc w:val="center"/>
              <w:textAlignment w:val="top"/>
              <w:rPr>
                <w:rStyle w:val="documentPARAGRAPHNAMEnamecellnamerightcell"/>
                <w:rFonts w:ascii="Open Sans" w:eastAsia="Open Sans" w:hAnsi="Open Sans" w:cs="Open Sans"/>
                <w:color w:val="050505"/>
                <w:sz w:val="20"/>
                <w:szCs w:val="20"/>
              </w:rPr>
            </w:pPr>
            <w:r>
              <w:rPr>
                <w:rStyle w:val="documentPARAGRAPHNAMEnamecellnamerightcell"/>
                <w:rFonts w:ascii="Open Sans" w:eastAsia="Open Sans" w:hAnsi="Open Sans" w:cs="Open Sans"/>
                <w:color w:val="050505"/>
                <w:sz w:val="20"/>
                <w:szCs w:val="20"/>
              </w:rPr>
              <w:t> </w:t>
            </w:r>
          </w:p>
        </w:tc>
        <w:tc>
          <w:tcPr>
            <w:tcW w:w="2000" w:type="dxa"/>
            <w:tcBorders>
              <w:right w:val="single" w:sz="8" w:space="0" w:color="000000"/>
            </w:tcBorders>
            <w:tcMar>
              <w:top w:w="0" w:type="dxa"/>
              <w:left w:w="0" w:type="dxa"/>
              <w:bottom w:w="0" w:type="dxa"/>
              <w:right w:w="0" w:type="dxa"/>
            </w:tcMar>
            <w:hideMark/>
          </w:tcPr>
          <w:p w14:paraId="69D4ECED" w14:textId="77777777" w:rsidR="00F1663B" w:rsidRDefault="00000000">
            <w:pPr>
              <w:pStyle w:val="documentPARAGRAPHNAMEnamecellnamerightcellParagraph"/>
              <w:spacing w:line="280" w:lineRule="atLeast"/>
              <w:jc w:val="center"/>
              <w:textAlignment w:val="top"/>
              <w:rPr>
                <w:rStyle w:val="documentPARAGRAPHNAMEnamecellnamerightcell"/>
                <w:rFonts w:ascii="Open Sans" w:eastAsia="Open Sans" w:hAnsi="Open Sans" w:cs="Open Sans"/>
                <w:color w:val="050505"/>
                <w:sz w:val="20"/>
                <w:szCs w:val="20"/>
              </w:rPr>
            </w:pPr>
            <w:r>
              <w:rPr>
                <w:rStyle w:val="documentPARAGRAPHNAMEnamecellnamephotopaddingcell"/>
                <w:rFonts w:ascii="Open Sans" w:eastAsia="Open Sans" w:hAnsi="Open Sans" w:cs="Open Sans"/>
                <w:color w:val="050505"/>
                <w:sz w:val="20"/>
                <w:szCs w:val="20"/>
              </w:rPr>
              <w:t> </w:t>
            </w:r>
          </w:p>
        </w:tc>
      </w:tr>
      <w:tr w:rsidR="00F1663B" w14:paraId="19CC5AA3" w14:textId="77777777">
        <w:trPr>
          <w:tblCellSpacing w:w="0" w:type="dxa"/>
        </w:trPr>
        <w:tc>
          <w:tcPr>
            <w:tcW w:w="2000" w:type="dxa"/>
            <w:vMerge/>
            <w:tcBorders>
              <w:left w:val="single" w:sz="8" w:space="0" w:color="000000"/>
              <w:bottom w:val="single" w:sz="8" w:space="0" w:color="000000"/>
            </w:tcBorders>
            <w:tcMar>
              <w:top w:w="0" w:type="dxa"/>
              <w:left w:w="0" w:type="dxa"/>
              <w:bottom w:w="0" w:type="dxa"/>
              <w:right w:w="0" w:type="dxa"/>
            </w:tcMar>
            <w:hideMark/>
          </w:tcPr>
          <w:p w14:paraId="0D1E62A2" w14:textId="77777777" w:rsidR="00F1663B" w:rsidRDefault="00000000">
            <w:pPr>
              <w:pStyle w:val="documentPARAGRAPHNAMEnamecellnamerightcellParagraph"/>
              <w:spacing w:line="240" w:lineRule="exact"/>
              <w:jc w:val="center"/>
              <w:textAlignment w:val="top"/>
              <w:rPr>
                <w:rStyle w:val="documentPARAGRAPHNAMEnamecellnamephotopadding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c>
          <w:tcPr>
            <w:tcW w:w="7378" w:type="dxa"/>
            <w:gridSpan w:val="3"/>
            <w:vMerge w:val="restart"/>
            <w:shd w:val="clear" w:color="auto" w:fill="19509F"/>
            <w:tcMar>
              <w:top w:w="0" w:type="dxa"/>
              <w:left w:w="0" w:type="dxa"/>
              <w:bottom w:w="0" w:type="dxa"/>
              <w:right w:w="0" w:type="dxa"/>
            </w:tcMar>
            <w:hideMark/>
          </w:tcPr>
          <w:p w14:paraId="61BA8C3C" w14:textId="0A669312" w:rsidR="00F1663B" w:rsidRDefault="00000000">
            <w:pPr>
              <w:pStyle w:val="documentskn-mlo4txt-caps"/>
              <w:spacing w:before="60" w:after="60" w:line="360" w:lineRule="atLeast"/>
              <w:ind w:left="60" w:right="60"/>
              <w:jc w:val="center"/>
              <w:rPr>
                <w:rStyle w:val="documentPARAGRAPHNAMEnamecellresumetitlecell"/>
                <w:rFonts w:ascii="Abel" w:eastAsia="Abel" w:hAnsi="Abel" w:cs="Abel"/>
                <w:color w:val="FFFFFF"/>
                <w:spacing w:val="26"/>
                <w:sz w:val="28"/>
                <w:szCs w:val="28"/>
                <w:shd w:val="clear" w:color="auto" w:fill="auto"/>
              </w:rPr>
            </w:pPr>
            <w:r>
              <w:rPr>
                <w:rStyle w:val="documentskn-mlo4resume-titlespan"/>
                <w:rFonts w:ascii="Abel" w:eastAsia="Abel" w:hAnsi="Abel" w:cs="Abel"/>
                <w:color w:val="FFFFFF"/>
                <w:spacing w:val="26"/>
              </w:rPr>
              <w:t>IT PROJECT &amp; INFRASTRUCTURE Manager</w:t>
            </w:r>
          </w:p>
        </w:tc>
        <w:tc>
          <w:tcPr>
            <w:tcW w:w="2000" w:type="dxa"/>
            <w:tcBorders>
              <w:bottom w:val="single" w:sz="8" w:space="0" w:color="000000"/>
              <w:right w:val="single" w:sz="8" w:space="0" w:color="000000"/>
            </w:tcBorders>
            <w:tcMar>
              <w:top w:w="0" w:type="dxa"/>
              <w:left w:w="0" w:type="dxa"/>
              <w:bottom w:w="0" w:type="dxa"/>
              <w:right w:w="0" w:type="dxa"/>
            </w:tcMar>
            <w:hideMark/>
          </w:tcPr>
          <w:p w14:paraId="4CA2BA27" w14:textId="77777777" w:rsidR="00F1663B" w:rsidRDefault="00000000">
            <w:pPr>
              <w:pStyle w:val="documentPARAGRAPHNAMEnamecellnamemidcellParagraph"/>
              <w:spacing w:line="240" w:lineRule="exact"/>
              <w:jc w:val="center"/>
              <w:textAlignment w:val="top"/>
              <w:rPr>
                <w:rStyle w:val="documentPARAGRAPHNAMEnamecellnameright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r>
      <w:tr w:rsidR="00F1663B" w14:paraId="6272B3C4" w14:textId="77777777">
        <w:trPr>
          <w:tblCellSpacing w:w="0" w:type="dxa"/>
        </w:trPr>
        <w:tc>
          <w:tcPr>
            <w:tcW w:w="2000" w:type="dxa"/>
            <w:tcMar>
              <w:top w:w="0" w:type="dxa"/>
              <w:left w:w="0" w:type="dxa"/>
              <w:bottom w:w="0" w:type="dxa"/>
              <w:right w:w="0" w:type="dxa"/>
            </w:tcMar>
            <w:hideMark/>
          </w:tcPr>
          <w:p w14:paraId="4FBDEB57" w14:textId="77777777" w:rsidR="00F1663B" w:rsidRDefault="00000000">
            <w:pPr>
              <w:pStyle w:val="documentPARAGRAPHNAMEnamecellnamemidcellParagraph"/>
              <w:spacing w:line="240" w:lineRule="exact"/>
              <w:jc w:val="center"/>
              <w:textAlignment w:val="top"/>
              <w:rPr>
                <w:rStyle w:val="documentPARAGRAPHNAMEnamecellnamepadding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c>
          <w:tcPr>
            <w:tcW w:w="7378" w:type="dxa"/>
            <w:gridSpan w:val="3"/>
            <w:vMerge/>
            <w:shd w:val="clear" w:color="auto" w:fill="19509F"/>
            <w:tcMar>
              <w:top w:w="0" w:type="dxa"/>
              <w:left w:w="0" w:type="dxa"/>
              <w:bottom w:w="0" w:type="dxa"/>
              <w:right w:w="0" w:type="dxa"/>
            </w:tcMar>
            <w:hideMark/>
          </w:tcPr>
          <w:p w14:paraId="43FA576D" w14:textId="77777777" w:rsidR="00F1663B" w:rsidRDefault="00000000">
            <w:pPr>
              <w:pStyle w:val="documentPARAGRAPHNAMEnamecellnamemidcellParagraph"/>
              <w:spacing w:line="280" w:lineRule="atLeast"/>
              <w:jc w:val="center"/>
              <w:textAlignment w:val="top"/>
              <w:rPr>
                <w:rStyle w:val="documentPARAGRAPHNAMEnamecellnamepaddingcell"/>
                <w:rFonts w:ascii="Open Sans" w:eastAsia="Open Sans" w:hAnsi="Open Sans" w:cs="Open Sans"/>
                <w:color w:val="050505"/>
                <w:sz w:val="20"/>
                <w:szCs w:val="20"/>
              </w:rPr>
            </w:pPr>
            <w:r>
              <w:rPr>
                <w:rStyle w:val="documentPARAGRAPHNAMEnamecellresumetitlecell"/>
                <w:rFonts w:ascii="Open Sans" w:eastAsia="Open Sans" w:hAnsi="Open Sans" w:cs="Open Sans"/>
                <w:color w:val="050505"/>
                <w:sz w:val="20"/>
                <w:szCs w:val="20"/>
                <w:shd w:val="clear" w:color="auto" w:fill="auto"/>
              </w:rPr>
              <w:t> </w:t>
            </w:r>
          </w:p>
        </w:tc>
        <w:tc>
          <w:tcPr>
            <w:tcW w:w="2000" w:type="dxa"/>
            <w:tcMar>
              <w:top w:w="0" w:type="dxa"/>
              <w:left w:w="0" w:type="dxa"/>
              <w:bottom w:w="0" w:type="dxa"/>
              <w:right w:w="0" w:type="dxa"/>
            </w:tcMar>
            <w:hideMark/>
          </w:tcPr>
          <w:p w14:paraId="75F8BCDF" w14:textId="77777777" w:rsidR="00F1663B" w:rsidRDefault="00000000">
            <w:pPr>
              <w:pStyle w:val="documentPARAGRAPHNAMEnamecellnamemidcellParagraph"/>
              <w:spacing w:line="240" w:lineRule="exact"/>
              <w:jc w:val="center"/>
              <w:textAlignment w:val="top"/>
              <w:rPr>
                <w:rStyle w:val="documentPARAGRAPHNAMEnamecellnamerightcell"/>
                <w:rFonts w:ascii="Open Sans" w:eastAsia="Open Sans" w:hAnsi="Open Sans" w:cs="Open Sans"/>
                <w:color w:val="050505"/>
                <w:sz w:val="20"/>
                <w:szCs w:val="20"/>
              </w:rPr>
            </w:pPr>
            <w:r>
              <w:rPr>
                <w:rStyle w:val="documentPARAGRAPHNAMEnamecellnamepaddingcell"/>
                <w:rFonts w:ascii="Open Sans" w:eastAsia="Open Sans" w:hAnsi="Open Sans" w:cs="Open Sans"/>
                <w:color w:val="050505"/>
                <w:sz w:val="20"/>
                <w:szCs w:val="20"/>
              </w:rPr>
              <w:t> </w:t>
            </w:r>
          </w:p>
        </w:tc>
      </w:tr>
    </w:tbl>
    <w:p w14:paraId="478EDAF5" w14:textId="74611DEB" w:rsidR="00F1663B" w:rsidRPr="00DE3645" w:rsidRDefault="00000000" w:rsidP="00950912">
      <w:pPr>
        <w:pStyle w:val="documentskn-mlo4address"/>
        <w:jc w:val="center"/>
        <w:rPr>
          <w:rFonts w:ascii="Selawik" w:eastAsia="Microsoft GothicNeo" w:hAnsi="Selawik" w:cs="Microsoft GothicNeo"/>
          <w:sz w:val="20"/>
          <w:szCs w:val="20"/>
        </w:rPr>
      </w:pPr>
      <w:r>
        <w:rPr>
          <w:rStyle w:val="documentskn-mlo4addressany"/>
          <w:rFonts w:ascii="Lato" w:eastAsia="Microsoft GothicNeo" w:hAnsi="Lato" w:cs="Microsoft GothicNeo"/>
          <w:sz w:val="20"/>
          <w:szCs w:val="20"/>
        </w:rPr>
        <w:t>  </w:t>
      </w:r>
      <w:r>
        <w:rPr>
          <w:rStyle w:val="documentskn-mlo4icon-row"/>
          <w:rFonts w:ascii="Lato" w:eastAsia="Microsoft GothicNeo" w:hAnsi="Lato" w:cs="Microsoft GothicNeo"/>
          <w:sz w:val="20"/>
          <w:szCs w:val="20"/>
        </w:rPr>
        <w:t xml:space="preserve"> </w:t>
      </w:r>
      <w:r>
        <w:rPr>
          <w:rStyle w:val="documentskn-mlo4icon-row"/>
          <w:rFonts w:ascii="Lato" w:eastAsia="Microsoft GothicNeo" w:hAnsi="Lato" w:cs="Microsoft GothicNeo"/>
          <w:noProof/>
          <w:sz w:val="20"/>
          <w:szCs w:val="20"/>
        </w:rPr>
        <w:drawing>
          <wp:anchor distT="0" distB="0" distL="114300" distR="114300" simplePos="0" relativeHeight="251651584" behindDoc="0" locked="0" layoutInCell="1" allowOverlap="1" wp14:anchorId="084042FC" wp14:editId="02C4D7BE">
            <wp:simplePos x="0" y="0"/>
            <wp:positionH relativeFrom="character">
              <wp:posOffset>0</wp:posOffset>
            </wp:positionH>
            <wp:positionV relativeFrom="line">
              <wp:posOffset>133406</wp:posOffset>
            </wp:positionV>
            <wp:extent cx="152832" cy="152923"/>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a:stretch>
                      <a:fillRect/>
                    </a:stretch>
                  </pic:blipFill>
                  <pic:spPr>
                    <a:xfrm>
                      <a:off x="0" y="0"/>
                      <a:ext cx="152832" cy="152923"/>
                    </a:xfrm>
                    <a:prstGeom prst="rect">
                      <a:avLst/>
                    </a:prstGeom>
                  </pic:spPr>
                </pic:pic>
              </a:graphicData>
            </a:graphic>
          </wp:anchor>
        </w:drawing>
      </w:r>
      <w:r>
        <w:rPr>
          <w:rStyle w:val="documentskn-mlo4icon-rownth-child1icon-svg"/>
          <w:rFonts w:ascii="Lato" w:eastAsia="Microsoft GothicNeo" w:hAnsi="Lato" w:cs="Microsoft GothicNeo"/>
          <w:sz w:val="20"/>
          <w:szCs w:val="20"/>
        </w:rPr>
        <w:t> </w:t>
      </w:r>
      <w:r>
        <w:rPr>
          <w:rStyle w:val="documentskn-mlo4addressany"/>
          <w:rFonts w:ascii="Lato" w:eastAsia="Microsoft GothicNeo" w:hAnsi="Lato" w:cs="Microsoft GothicNeo"/>
          <w:sz w:val="20"/>
          <w:szCs w:val="20"/>
        </w:rPr>
        <w:t> </w:t>
      </w:r>
      <w:r>
        <w:rPr>
          <w:rStyle w:val="documentskn-mlo4addressany"/>
          <w:rFonts w:ascii="Lato" w:eastAsia="Microsoft GothicNeo" w:hAnsi="Lato" w:cs="Microsoft GothicNeo"/>
          <w:sz w:val="22"/>
          <w:szCs w:val="22"/>
        </w:rPr>
        <w:t>   </w:t>
      </w:r>
      <w:r>
        <w:rPr>
          <w:rStyle w:val="documentskn-mlo4icon-row"/>
          <w:rFonts w:ascii="Lato" w:eastAsia="Microsoft GothicNeo" w:hAnsi="Lato" w:cs="Microsoft GothicNeo"/>
          <w:sz w:val="22"/>
          <w:szCs w:val="22"/>
        </w:rPr>
        <w:t> </w:t>
      </w:r>
      <w:r>
        <w:rPr>
          <w:rStyle w:val="documentskn-mlo4addressany"/>
          <w:rFonts w:ascii="Selawik" w:eastAsia="Microsoft GothicNeo" w:hAnsi="Selawik" w:cs="Microsoft GothicNeo"/>
          <w:sz w:val="22"/>
          <w:szCs w:val="22"/>
        </w:rPr>
        <w:t>+971</w:t>
      </w:r>
      <w:r>
        <w:rPr>
          <w:rStyle w:val="documentskn-mlo4addressany"/>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56</w:t>
      </w:r>
      <w:r>
        <w:rPr>
          <w:rStyle w:val="documentskn-mlo4addressany"/>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181</w:t>
      </w:r>
      <w:r>
        <w:rPr>
          <w:rStyle w:val="documentskn-mlo4addressany"/>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4075</w:t>
      </w:r>
      <w:r>
        <w:rPr>
          <w:rStyle w:val="documentskn-mlo4ico-txt"/>
          <w:rFonts w:ascii="Selawik" w:eastAsia="Microsoft GothicNeo" w:hAnsi="Selawik" w:cs="Microsoft GothicNeo"/>
          <w:sz w:val="22"/>
          <w:szCs w:val="22"/>
        </w:rPr>
        <w:t xml:space="preserve"> </w:t>
      </w:r>
      <w:r>
        <w:rPr>
          <w:rStyle w:val="documentskn-mlo4addressany"/>
          <w:rFonts w:ascii="Selawik" w:eastAsia="Microsoft GothicNeo" w:hAnsi="Selawik" w:cs="Calibri"/>
          <w:sz w:val="22"/>
          <w:szCs w:val="22"/>
        </w:rPr>
        <w:t> </w:t>
      </w:r>
      <w:r>
        <w:rPr>
          <w:rStyle w:val="documentskn-mlo4icon-row"/>
          <w:rFonts w:ascii="Selawik" w:eastAsia="Microsoft GothicNeo" w:hAnsi="Selawik" w:cs="Microsoft GothicNeo"/>
          <w:sz w:val="22"/>
          <w:szCs w:val="22"/>
        </w:rPr>
        <w:t xml:space="preserve"> </w:t>
      </w:r>
      <w:r>
        <w:rPr>
          <w:rStyle w:val="documentskn-mlo4addressany"/>
          <w:rFonts w:ascii="Selawik" w:eastAsia="Microsoft GothicNeo" w:hAnsi="Selawik" w:cs="Calibri"/>
          <w:sz w:val="22"/>
          <w:szCs w:val="22"/>
        </w:rPr>
        <w:t>  </w:t>
      </w:r>
      <w:r>
        <w:rPr>
          <w:rStyle w:val="documentskn-mlo4icon-row"/>
          <w:rFonts w:ascii="Selawik" w:eastAsia="Microsoft GothicNeo" w:hAnsi="Selawik" w:cs="Microsoft GothicNeo"/>
          <w:sz w:val="22"/>
          <w:szCs w:val="22"/>
        </w:rPr>
        <w:t xml:space="preserve"> </w:t>
      </w:r>
      <w:r>
        <w:rPr>
          <w:rStyle w:val="documentskn-mlo4icon-row"/>
          <w:rFonts w:ascii="Selawik" w:eastAsia="Microsoft GothicNeo" w:hAnsi="Selawik" w:cs="Microsoft GothicNeo"/>
          <w:noProof/>
          <w:sz w:val="22"/>
          <w:szCs w:val="22"/>
        </w:rPr>
        <w:drawing>
          <wp:anchor distT="0" distB="0" distL="114300" distR="114300" simplePos="0" relativeHeight="251652608" behindDoc="0" locked="0" layoutInCell="1" allowOverlap="1" wp14:anchorId="21DBB8A6" wp14:editId="549537EA">
            <wp:simplePos x="0" y="0"/>
            <wp:positionH relativeFrom="character">
              <wp:posOffset>0</wp:posOffset>
            </wp:positionH>
            <wp:positionV relativeFrom="line">
              <wp:posOffset>152443</wp:posOffset>
            </wp:positionV>
            <wp:extent cx="152832" cy="114849"/>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8"/>
                    <a:stretch>
                      <a:fillRect/>
                    </a:stretch>
                  </pic:blipFill>
                  <pic:spPr>
                    <a:xfrm>
                      <a:off x="0" y="0"/>
                      <a:ext cx="152832" cy="114849"/>
                    </a:xfrm>
                    <a:prstGeom prst="rect">
                      <a:avLst/>
                    </a:prstGeom>
                  </pic:spPr>
                </pic:pic>
              </a:graphicData>
            </a:graphic>
          </wp:anchor>
        </w:drawing>
      </w:r>
      <w:r>
        <w:rPr>
          <w:rStyle w:val="documentskn-mlo4icon-svg"/>
          <w:rFonts w:ascii="Selawik" w:eastAsia="Microsoft GothicNeo" w:hAnsi="Selawik" w:cs="Calibri"/>
          <w:sz w:val="22"/>
          <w:szCs w:val="22"/>
        </w:rPr>
        <w:t> </w:t>
      </w:r>
      <w:r>
        <w:rPr>
          <w:rStyle w:val="documentskn-mlo4addressany"/>
          <w:rFonts w:ascii="Selawik" w:eastAsia="Microsoft GothicNeo" w:hAnsi="Selawik" w:cs="Calibri"/>
          <w:sz w:val="22"/>
          <w:szCs w:val="22"/>
        </w:rPr>
        <w:t>    </w:t>
      </w:r>
      <w:r>
        <w:rPr>
          <w:rStyle w:val="documentskn-mlo4icon-row"/>
          <w:rFonts w:ascii="Selawik" w:eastAsia="Microsoft GothicNeo" w:hAnsi="Selawik" w:cs="Calibri"/>
          <w:sz w:val="22"/>
          <w:szCs w:val="22"/>
        </w:rPr>
        <w:t> </w:t>
      </w:r>
      <w:r>
        <w:rPr>
          <w:rStyle w:val="documentskn-mlo4icon-row"/>
          <w:rFonts w:ascii="Selawik" w:eastAsia="Microsoft GothicNeo" w:hAnsi="Selawik" w:cs="Microsoft GothicNeo"/>
          <w:color w:val="auto"/>
          <w:sz w:val="22"/>
          <w:szCs w:val="22"/>
        </w:rPr>
        <w:t>shenulal@gmail.com</w:t>
      </w:r>
      <w:r>
        <w:rPr>
          <w:rStyle w:val="documentskn-mlo4addressany"/>
          <w:rFonts w:ascii="Selawik" w:eastAsia="Microsoft GothicNeo" w:hAnsi="Selawik" w:cs="Calibri"/>
          <w:sz w:val="22"/>
          <w:szCs w:val="22"/>
        </w:rPr>
        <w:t> </w:t>
      </w:r>
      <w:r>
        <w:rPr>
          <w:rStyle w:val="documentskn-mlo4icon-row"/>
          <w:rFonts w:ascii="Selawik" w:eastAsia="Microsoft GothicNeo" w:hAnsi="Selawik" w:cs="Microsoft GothicNeo"/>
          <w:sz w:val="22"/>
          <w:szCs w:val="22"/>
        </w:rPr>
        <w:t xml:space="preserve"> </w:t>
      </w:r>
      <w:r>
        <w:rPr>
          <w:rStyle w:val="documentskn-mlo4addressany"/>
          <w:rFonts w:ascii="Selawik" w:eastAsia="Microsoft GothicNeo" w:hAnsi="Selawik" w:cs="Calibri"/>
          <w:sz w:val="22"/>
          <w:szCs w:val="22"/>
        </w:rPr>
        <w:t>  </w:t>
      </w:r>
      <w:r>
        <w:rPr>
          <w:rStyle w:val="documentskn-mlo4icon-row"/>
          <w:rFonts w:ascii="Selawik" w:eastAsia="Microsoft GothicNeo" w:hAnsi="Selawik" w:cs="Microsoft GothicNeo"/>
          <w:sz w:val="22"/>
          <w:szCs w:val="22"/>
        </w:rPr>
        <w:t xml:space="preserve"> </w:t>
      </w:r>
      <w:r>
        <w:rPr>
          <w:rStyle w:val="documentskn-mlo4icon-row"/>
          <w:rFonts w:ascii="Selawik" w:eastAsia="Microsoft GothicNeo" w:hAnsi="Selawik" w:cs="Microsoft GothicNeo"/>
          <w:noProof/>
          <w:sz w:val="22"/>
          <w:szCs w:val="22"/>
        </w:rPr>
        <w:drawing>
          <wp:anchor distT="0" distB="0" distL="114300" distR="114300" simplePos="0" relativeHeight="251653632" behindDoc="0" locked="0" layoutInCell="1" allowOverlap="1" wp14:anchorId="2154B9F1" wp14:editId="7B8EE612">
            <wp:simplePos x="0" y="0"/>
            <wp:positionH relativeFrom="character">
              <wp:posOffset>0</wp:posOffset>
            </wp:positionH>
            <wp:positionV relativeFrom="line">
              <wp:posOffset>133406</wp:posOffset>
            </wp:positionV>
            <wp:extent cx="127463" cy="152923"/>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a:stretch>
                      <a:fillRect/>
                    </a:stretch>
                  </pic:blipFill>
                  <pic:spPr>
                    <a:xfrm>
                      <a:off x="0" y="0"/>
                      <a:ext cx="127463" cy="152923"/>
                    </a:xfrm>
                    <a:prstGeom prst="rect">
                      <a:avLst/>
                    </a:prstGeom>
                  </pic:spPr>
                </pic:pic>
              </a:graphicData>
            </a:graphic>
          </wp:anchor>
        </w:drawing>
      </w:r>
      <w:r>
        <w:rPr>
          <w:rStyle w:val="documentskn-mlo4icon-svg"/>
          <w:rFonts w:ascii="Selawik" w:eastAsia="Microsoft GothicNeo" w:hAnsi="Selawik" w:cs="Calibri"/>
          <w:sz w:val="22"/>
          <w:szCs w:val="22"/>
        </w:rPr>
        <w:t> </w:t>
      </w:r>
      <w:r>
        <w:rPr>
          <w:rStyle w:val="documentskn-mlo4addressany"/>
          <w:rFonts w:ascii="Selawik" w:eastAsia="Microsoft GothicNeo" w:hAnsi="Selawik" w:cs="Calibri"/>
          <w:sz w:val="22"/>
          <w:szCs w:val="22"/>
        </w:rPr>
        <w:t>    </w:t>
      </w:r>
      <w:r>
        <w:rPr>
          <w:rStyle w:val="documentskn-mlo4icon-row"/>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Dubai</w:t>
      </w:r>
      <w:r>
        <w:rPr>
          <w:rStyle w:val="documentskn-mlo4ico-txt"/>
          <w:rFonts w:ascii="Selawik" w:eastAsia="Microsoft GothicNeo" w:hAnsi="Selawik" w:cs="Microsoft GothicNeo"/>
          <w:sz w:val="22"/>
          <w:szCs w:val="22"/>
        </w:rPr>
        <w:t xml:space="preserve"> </w:t>
      </w:r>
      <w:r>
        <w:rPr>
          <w:rStyle w:val="documentskn-mlo4addressany"/>
          <w:rFonts w:ascii="Selawik" w:eastAsia="Microsoft GothicNeo" w:hAnsi="Selawik" w:cs="Calibri"/>
          <w:sz w:val="22"/>
          <w:szCs w:val="22"/>
        </w:rPr>
        <w:t xml:space="preserve">   </w:t>
      </w:r>
      <w:r>
        <w:rPr>
          <w:rStyle w:val="documentskn-mlo4icon-row"/>
          <w:rFonts w:ascii="Selawik" w:eastAsia="Microsoft GothicNeo" w:hAnsi="Selawik" w:cs="Calibri"/>
          <w:sz w:val="22"/>
          <w:szCs w:val="22"/>
        </w:rPr>
        <w:t> </w:t>
      </w:r>
      <w:r>
        <w:rPr>
          <w:rStyle w:val="documentskn-mlo4icon-row"/>
          <w:rFonts w:ascii="Selawik" w:eastAsia="Microsoft GothicNeo" w:hAnsi="Selawik" w:cs="Microsoft GothicNeo"/>
          <w:noProof/>
          <w:sz w:val="22"/>
          <w:szCs w:val="22"/>
        </w:rPr>
        <w:drawing>
          <wp:anchor distT="0" distB="0" distL="114300" distR="114300" simplePos="0" relativeHeight="251659776" behindDoc="0" locked="0" layoutInCell="1" allowOverlap="1" wp14:anchorId="651AB72D" wp14:editId="051E57FC">
            <wp:simplePos x="0" y="0"/>
            <wp:positionH relativeFrom="character">
              <wp:posOffset>0</wp:posOffset>
            </wp:positionH>
            <wp:positionV relativeFrom="line">
              <wp:posOffset>133406</wp:posOffset>
            </wp:positionV>
            <wp:extent cx="152832" cy="152923"/>
            <wp:effectExtent l="0" t="0" r="0" b="0"/>
            <wp:wrapNone/>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0"/>
                    <a:stretch>
                      <a:fillRect/>
                    </a:stretch>
                  </pic:blipFill>
                  <pic:spPr>
                    <a:xfrm>
                      <a:off x="0" y="0"/>
                      <a:ext cx="152832" cy="152923"/>
                    </a:xfrm>
                    <a:prstGeom prst="rect">
                      <a:avLst/>
                    </a:prstGeom>
                  </pic:spPr>
                </pic:pic>
              </a:graphicData>
            </a:graphic>
          </wp:anchor>
        </w:drawing>
      </w:r>
      <w:r>
        <w:rPr>
          <w:rStyle w:val="documentskn-mlo4icon-svg"/>
          <w:rFonts w:ascii="Selawik" w:eastAsia="Microsoft GothicNeo" w:hAnsi="Selawik" w:cs="Calibri"/>
          <w:sz w:val="22"/>
          <w:szCs w:val="22"/>
        </w:rPr>
        <w:t> </w:t>
      </w:r>
      <w:r>
        <w:rPr>
          <w:rStyle w:val="documentskn-mlo4addressany"/>
          <w:rFonts w:ascii="Selawik" w:eastAsia="Microsoft GothicNeo" w:hAnsi="Selawik" w:cs="Calibri"/>
          <w:sz w:val="22"/>
          <w:szCs w:val="22"/>
        </w:rPr>
        <w:t>    </w:t>
      </w:r>
      <w:r>
        <w:rPr>
          <w:rStyle w:val="documentskn-mlo4icon-row"/>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23/05/1983</w:t>
      </w:r>
      <w:r>
        <w:rPr>
          <w:rStyle w:val="documentskn-mlo4ico-txt"/>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 xml:space="preserve"> </w:t>
      </w:r>
      <w:r>
        <w:rPr>
          <w:rStyle w:val="documentskn-mlo4addressany"/>
          <w:rFonts w:ascii="Selawik" w:eastAsia="Microsoft GothicNeo" w:hAnsi="Selawik" w:cs="Calibri"/>
          <w:sz w:val="22"/>
          <w:szCs w:val="22"/>
        </w:rPr>
        <w:t> </w:t>
      </w:r>
      <w:r>
        <w:rPr>
          <w:rStyle w:val="documentskn-mlo4icon-row"/>
          <w:rFonts w:ascii="Selawik" w:eastAsia="Microsoft GothicNeo" w:hAnsi="Selawik" w:cs="Calibri"/>
          <w:sz w:val="22"/>
          <w:szCs w:val="22"/>
        </w:rPr>
        <w:t> </w:t>
      </w:r>
      <w:r>
        <w:rPr>
          <w:rStyle w:val="documentskn-mlo4addressany"/>
          <w:rFonts w:ascii="Selawik" w:eastAsia="Microsoft GothicNeo" w:hAnsi="Selawik" w:cs="Calibri"/>
          <w:sz w:val="22"/>
          <w:szCs w:val="22"/>
        </w:rPr>
        <w:t> </w:t>
      </w:r>
      <w:r>
        <w:rPr>
          <w:rStyle w:val="documentskn-mlo4icon-row"/>
          <w:rFonts w:ascii="Selawik" w:eastAsia="Microsoft GothicNeo" w:hAnsi="Selawik" w:cs="Calibri"/>
          <w:sz w:val="22"/>
          <w:szCs w:val="22"/>
        </w:rPr>
        <w:t> </w:t>
      </w:r>
      <w:r>
        <w:rPr>
          <w:rStyle w:val="documentskn-mlo4icon-row"/>
          <w:rFonts w:ascii="Selawik" w:eastAsia="Microsoft GothicNeo" w:hAnsi="Selawik" w:cs="Microsoft GothicNeo"/>
          <w:noProof/>
          <w:sz w:val="22"/>
          <w:szCs w:val="22"/>
        </w:rPr>
        <w:drawing>
          <wp:anchor distT="0" distB="0" distL="114300" distR="114300" simplePos="0" relativeHeight="251661824" behindDoc="0" locked="0" layoutInCell="1" allowOverlap="1" wp14:anchorId="7FE4F270" wp14:editId="7822056E">
            <wp:simplePos x="0" y="0"/>
            <wp:positionH relativeFrom="character">
              <wp:posOffset>0</wp:posOffset>
            </wp:positionH>
            <wp:positionV relativeFrom="line">
              <wp:posOffset>133406</wp:posOffset>
            </wp:positionV>
            <wp:extent cx="152832" cy="152923"/>
            <wp:effectExtent l="0" t="0" r="0" b="0"/>
            <wp:wrapNone/>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1"/>
                    <a:stretch>
                      <a:fillRect/>
                    </a:stretch>
                  </pic:blipFill>
                  <pic:spPr>
                    <a:xfrm>
                      <a:off x="0" y="0"/>
                      <a:ext cx="152832" cy="152923"/>
                    </a:xfrm>
                    <a:prstGeom prst="rect">
                      <a:avLst/>
                    </a:prstGeom>
                  </pic:spPr>
                </pic:pic>
              </a:graphicData>
            </a:graphic>
          </wp:anchor>
        </w:drawing>
      </w:r>
      <w:r>
        <w:rPr>
          <w:rStyle w:val="documentskn-mlo4icon-svg"/>
          <w:rFonts w:ascii="Selawik" w:eastAsia="Microsoft GothicNeo" w:hAnsi="Selawik" w:cs="Calibri"/>
          <w:sz w:val="22"/>
          <w:szCs w:val="22"/>
        </w:rPr>
        <w:t> </w:t>
      </w:r>
      <w:r>
        <w:rPr>
          <w:rStyle w:val="documentskn-mlo4addressany"/>
          <w:rFonts w:ascii="Selawik" w:eastAsia="Microsoft GothicNeo" w:hAnsi="Selawik" w:cs="Calibri"/>
          <w:sz w:val="22"/>
          <w:szCs w:val="22"/>
        </w:rPr>
        <w:t>    </w:t>
      </w:r>
      <w:r>
        <w:rPr>
          <w:rStyle w:val="documentskn-mlo4icon-row"/>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Category</w:t>
      </w:r>
      <w:r>
        <w:rPr>
          <w:rStyle w:val="documentskn-mlo4addressany"/>
          <w:rFonts w:ascii="Selawik" w:eastAsia="Microsoft GothicNeo" w:hAnsi="Selawik" w:cs="Calibri"/>
          <w:sz w:val="22"/>
          <w:szCs w:val="22"/>
        </w:rPr>
        <w:t> </w:t>
      </w:r>
      <w:r>
        <w:rPr>
          <w:rStyle w:val="documentskn-mlo4addressany"/>
          <w:rFonts w:ascii="Selawik" w:eastAsia="Microsoft GothicNeo" w:hAnsi="Selawik" w:cs="Microsoft GothicNeo"/>
          <w:sz w:val="22"/>
          <w:szCs w:val="22"/>
        </w:rPr>
        <w:t>3</w:t>
      </w:r>
      <w:r>
        <w:rPr>
          <w:rStyle w:val="documentskn-mlo4addressany"/>
          <w:rFonts w:ascii="Selawik" w:eastAsia="Microsoft GothicNeo" w:hAnsi="Selawik" w:cs="Calibri"/>
          <w:sz w:val="22"/>
          <w:szCs w:val="22"/>
        </w:rPr>
        <w:t>  </w:t>
      </w:r>
    </w:p>
    <w:p w14:paraId="4E72C83D" w14:textId="77777777" w:rsidR="00F1663B" w:rsidRDefault="00F1663B">
      <w:pPr>
        <w:pStyle w:val="div"/>
        <w:spacing w:line="400" w:lineRule="exact"/>
        <w:jc w:val="center"/>
        <w:rPr>
          <w:rFonts w:ascii="Open Sans" w:eastAsia="Open Sans" w:hAnsi="Open Sans" w:cs="Open Sans"/>
          <w:color w:val="050505"/>
          <w:sz w:val="20"/>
          <w:szCs w:val="20"/>
        </w:rPr>
      </w:pPr>
    </w:p>
    <w:tbl>
      <w:tblPr>
        <w:tblStyle w:val="documentskn-mlo4mid-section"/>
        <w:tblW w:w="11360" w:type="dxa"/>
        <w:tblCellSpacing w:w="0" w:type="dxa"/>
        <w:tblInd w:w="90" w:type="dxa"/>
        <w:tblLayout w:type="fixed"/>
        <w:tblCellMar>
          <w:left w:w="0" w:type="dxa"/>
          <w:right w:w="0" w:type="dxa"/>
        </w:tblCellMar>
        <w:tblLook w:val="05E0" w:firstRow="1" w:lastRow="1" w:firstColumn="1" w:lastColumn="1" w:noHBand="0" w:noVBand="1"/>
      </w:tblPr>
      <w:tblGrid>
        <w:gridCol w:w="7650"/>
        <w:gridCol w:w="250"/>
        <w:gridCol w:w="200"/>
        <w:gridCol w:w="3260"/>
      </w:tblGrid>
      <w:tr w:rsidR="00F1663B" w14:paraId="7592063B" w14:textId="77777777" w:rsidTr="001A3C68">
        <w:trPr>
          <w:tblCellSpacing w:w="0" w:type="dxa"/>
        </w:trPr>
        <w:tc>
          <w:tcPr>
            <w:tcW w:w="7650" w:type="dxa"/>
            <w:tcMar>
              <w:top w:w="0" w:type="dxa"/>
              <w:left w:w="0" w:type="dxa"/>
              <w:bottom w:w="0" w:type="dxa"/>
              <w:right w:w="0" w:type="dxa"/>
            </w:tcMar>
            <w:hideMark/>
          </w:tcPr>
          <w:p w14:paraId="2478A0D5" w14:textId="08AB1A61" w:rsidR="00F1663B" w:rsidRDefault="00000000">
            <w:pPr>
              <w:pStyle w:val="documentskn-mlo4heading"/>
              <w:spacing w:line="360" w:lineRule="exact"/>
              <w:rPr>
                <w:rStyle w:val="documentskn-mlo4mid-sectionleft-box"/>
                <w:rFonts w:ascii="Open Sans" w:eastAsia="Open Sans" w:hAnsi="Open Sans" w:cs="Open Sans"/>
                <w:color w:val="050505"/>
                <w:sz w:val="20"/>
                <w:szCs w:val="20"/>
              </w:rPr>
            </w:pPr>
            <w:r>
              <w:rPr>
                <w:rStyle w:val="documentheadingpadding"/>
                <w:color w:val="FFFFFF"/>
                <w:shd w:val="clear" w:color="auto" w:fill="19509F"/>
              </w:rPr>
              <w:t>   </w:t>
            </w:r>
            <w:r>
              <w:rPr>
                <w:rStyle w:val="span"/>
                <w:rFonts w:ascii="Abel" w:eastAsia="Abel" w:hAnsi="Abel" w:cs="Abel"/>
                <w:color w:val="FFFFFF"/>
                <w:sz w:val="28"/>
                <w:szCs w:val="28"/>
                <w:shd w:val="clear" w:color="auto" w:fill="19509F"/>
              </w:rPr>
              <w:t>objective</w:t>
            </w:r>
            <w:r>
              <w:rPr>
                <w:rStyle w:val="documentheadingpadding"/>
                <w:color w:val="FFFFFF"/>
                <w:shd w:val="clear" w:color="auto" w:fill="19509F"/>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54656" behindDoc="1" locked="0" layoutInCell="1" allowOverlap="1" wp14:anchorId="5B48CC52" wp14:editId="1107F170">
                  <wp:simplePos x="0" y="0"/>
                  <wp:positionH relativeFrom="column">
                    <wp:posOffset>0</wp:posOffset>
                  </wp:positionH>
                  <wp:positionV relativeFrom="paragraph">
                    <wp:posOffset>222250</wp:posOffset>
                  </wp:positionV>
                  <wp:extent cx="4305300" cy="25400"/>
                  <wp:effectExtent l="0" t="0" r="0" b="0"/>
                  <wp:wrapNone/>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12"/>
                          <a:stretch>
                            <a:fillRect/>
                          </a:stretch>
                        </pic:blipFill>
                        <pic:spPr>
                          <a:xfrm>
                            <a:off x="0" y="0"/>
                            <a:ext cx="4305300" cy="25400"/>
                          </a:xfrm>
                          <a:prstGeom prst="rect">
                            <a:avLst/>
                          </a:prstGeom>
                        </pic:spPr>
                      </pic:pic>
                    </a:graphicData>
                  </a:graphic>
                </wp:anchor>
              </w:drawing>
            </w:r>
          </w:p>
          <w:p w14:paraId="2528F762" w14:textId="77777777" w:rsidR="00A04154" w:rsidRPr="00A04154" w:rsidRDefault="00A04154" w:rsidP="00A04154">
            <w:pPr>
              <w:pStyle w:val="p"/>
              <w:pBdr>
                <w:top w:val="none" w:sz="0" w:space="14" w:color="auto"/>
              </w:pBdr>
              <w:spacing w:after="400" w:line="360" w:lineRule="atLeast"/>
              <w:jc w:val="both"/>
              <w:rPr>
                <w:rFonts w:ascii="Selawik" w:eastAsia="Microsoft GothicNeo" w:hAnsi="Selawik" w:cs="Microsoft GothicNeo"/>
                <w:color w:val="000000"/>
                <w:sz w:val="20"/>
                <w:szCs w:val="20"/>
              </w:rPr>
            </w:pPr>
            <w:r>
              <w:rPr>
                <w:rFonts w:ascii="Selawik" w:eastAsia="Microsoft GothicNeo" w:hAnsi="Selawik" w:cs="Microsoft GothicNeo"/>
                <w:color w:val="000000"/>
                <w:sz w:val="20"/>
                <w:szCs w:val="20"/>
              </w:rPr>
              <w:t>Seasoned IT Project &amp; Infrastructure Manager with over 20 years of comprehensive experience in the fast-paced software and technology industry. Proven expertise in leading complex projects, managing robust IT infrastructures, and driving operational excellence. Passionate about leveraging innovative technologies and strategic planning to deliver scalable, secure, and resilient IT solutions. Committed to empowering teams, optimizing resources, and aligning technology initiatives with business goals to achieve sustained organizational success in a rapidly evolving digital landscape.</w:t>
            </w:r>
          </w:p>
          <w:p w14:paraId="2C22586B" w14:textId="77777777" w:rsidR="00F1663B" w:rsidRDefault="00000000">
            <w:pPr>
              <w:pStyle w:val="documentskn-mlo4heading"/>
              <w:spacing w:line="360" w:lineRule="exact"/>
              <w:rPr>
                <w:rStyle w:val="documentskn-mlo4mid-sectionleft-box"/>
                <w:rFonts w:ascii="Open Sans" w:eastAsia="Open Sans" w:hAnsi="Open Sans" w:cs="Open Sans"/>
                <w:color w:val="050505"/>
                <w:sz w:val="20"/>
                <w:szCs w:val="20"/>
              </w:rPr>
            </w:pPr>
            <w:r>
              <w:rPr>
                <w:rStyle w:val="documentheadingpadding"/>
                <w:color w:val="FFFFFF"/>
                <w:shd w:val="clear" w:color="auto" w:fill="19509F"/>
              </w:rPr>
              <w:t>   </w:t>
            </w:r>
            <w:r>
              <w:rPr>
                <w:rStyle w:val="span"/>
                <w:rFonts w:ascii="Abel" w:eastAsia="Abel" w:hAnsi="Abel" w:cs="Abel"/>
                <w:color w:val="FFFFFF"/>
                <w:sz w:val="28"/>
                <w:szCs w:val="28"/>
                <w:shd w:val="clear" w:color="auto" w:fill="19509F"/>
              </w:rPr>
              <w:t>experience</w:t>
            </w:r>
            <w:r>
              <w:rPr>
                <w:rStyle w:val="documentheadingpadding"/>
                <w:color w:val="FFFFFF"/>
                <w:shd w:val="clear" w:color="auto" w:fill="19509F"/>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56704" behindDoc="1" locked="0" layoutInCell="1" allowOverlap="1" wp14:anchorId="4DEC2D45" wp14:editId="78C5FEAC">
                  <wp:simplePos x="0" y="0"/>
                  <wp:positionH relativeFrom="column">
                    <wp:posOffset>0</wp:posOffset>
                  </wp:positionH>
                  <wp:positionV relativeFrom="paragraph">
                    <wp:posOffset>222250</wp:posOffset>
                  </wp:positionV>
                  <wp:extent cx="4305300" cy="25400"/>
                  <wp:effectExtent l="0" t="0" r="0" b="0"/>
                  <wp:wrapNone/>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4305300" cy="25400"/>
                          </a:xfrm>
                          <a:prstGeom prst="rect">
                            <a:avLst/>
                          </a:prstGeom>
                        </pic:spPr>
                      </pic:pic>
                    </a:graphicData>
                  </a:graphic>
                </wp:anchor>
              </w:drawing>
            </w:r>
          </w:p>
          <w:tbl>
            <w:tblPr>
              <w:tblStyle w:val="documentskn-mlo4firstparagraphparagraph"/>
              <w:tblW w:w="7652" w:type="dxa"/>
              <w:tblCellSpacing w:w="0" w:type="dxa"/>
              <w:tblLayout w:type="fixed"/>
              <w:tblCellMar>
                <w:top w:w="280" w:type="dxa"/>
                <w:left w:w="0" w:type="dxa"/>
                <w:right w:w="0" w:type="dxa"/>
              </w:tblCellMar>
              <w:tblLook w:val="05E0" w:firstRow="1" w:lastRow="1" w:firstColumn="1" w:lastColumn="1" w:noHBand="0" w:noVBand="1"/>
            </w:tblPr>
            <w:tblGrid>
              <w:gridCol w:w="2000"/>
              <w:gridCol w:w="340"/>
              <w:gridCol w:w="5312"/>
            </w:tblGrid>
            <w:tr w:rsidR="00F1663B" w14:paraId="1A2B3C4D" w14:textId="77777777" w:rsidTr="00B92A79">
              <w:trPr>
                <w:tblCellSpacing w:w="0" w:type="dxa"/>
              </w:trPr>
              <w:tc>
                <w:tcPr>
                  <w:tcW w:w="2000" w:type="dxa"/>
                  <w:tcMar>
                    <w:top w:w="440" w:type="dxa"/>
                    <w:left w:w="0" w:type="dxa"/>
                    <w:bottom w:w="0" w:type="dxa"/>
                    <w:right w:w="0" w:type="dxa"/>
                  </w:tcMar>
                  <w:hideMark/>
                </w:tcPr>
                <w:p w14:paraId="1A2B3C50" w14:textId="77777777" w:rsidR="00F1663B" w:rsidRDefault="00F1663B">
                  <w:pPr>
                    <w:spacing w:line="280" w:lineRule="atLeast"/>
                    <w:jc w:val="right"/>
                    <w:textAlignment w:val="auto"/>
                    <w:rPr>
                      <w:rStyle w:val="span"/>
                      <w:rFonts w:ascii="Selawik" w:eastAsia="Open Sans" w:hAnsi="Selawik" w:cs="Open Sans"/>
                      <w:b/>
                      <w:bCs/>
                      <w:color w:val="050505"/>
                      <w:sz w:val="20"/>
                      <w:szCs w:val="20"/>
                    </w:rPr>
                  </w:pPr>
                  <w:r>
                    <w:rPr>
                      <w:rStyle w:val="span"/>
                      <w:rFonts w:ascii="Selawik" w:eastAsia="Open Sans" w:hAnsi="Selawik" w:cs="Open Sans"/>
                      <w:b/>
                      <w:bCs/>
                      <w:color w:val="050505"/>
                      <w:sz w:val="20"/>
                      <w:szCs w:val="20"/>
                    </w:rPr>
                    <w:t>Jan 2026 - Present</w:t>
                  </w:r>
                </w:p>
              </w:tc>
              <w:tc>
                <w:tcPr>
                  <w:tcW w:w="340" w:type="dxa"/>
                  <w:tcMar>
                    <w:top w:w="400" w:type="dxa"/>
                    <w:left w:w="0" w:type="dxa"/>
                    <w:bottom w:w="0" w:type="dxa"/>
                    <w:right w:w="0" w:type="dxa"/>
                  </w:tcMar>
                  <w:hideMark/>
                </w:tcPr>
                <w:p w14:paraId="1A2B3C51" w14:textId="77777777" w:rsidR="00F1663B" w:rsidRDefault="00F1663B">
                  <w:pPr>
                    <w:spacing w:line="280" w:lineRule="atLeast"/>
                    <w:jc w:val="right"/>
                    <w:textAlignment w:val="auto"/>
                    <w:rPr>
                      <w:rStyle w:val="span"/>
                      <w:rFonts w:ascii="Open Sans" w:eastAsia="Open Sans" w:hAnsi="Open Sans" w:cs="Open Sans"/>
                      <w:color w:val="050505"/>
                      <w:sz w:val="20"/>
                      <w:szCs w:val="20"/>
                    </w:rPr>
                  </w:pPr>
                </w:p>
              </w:tc>
              <w:tc>
                <w:tcPr>
                  <w:tcW w:w="5312" w:type="dxa"/>
                  <w:tcMar>
                    <w:top w:w="400" w:type="dxa"/>
                    <w:left w:w="0" w:type="dxa"/>
                    <w:bottom w:w="0" w:type="dxa"/>
                    <w:right w:w="0" w:type="dxa"/>
                  </w:tcMar>
                  <w:hideMark/>
                </w:tcPr>
                <w:p w14:paraId="1A2B3C52" w14:textId="77777777" w:rsidR="00F1663B" w:rsidRDefault="00000000">
                  <w:pPr>
                    <w:pStyle w:val="documentskn-mlo4disp-block"/>
                    <w:pBdr>
                      <w:bottom w:val="none" w:sz="0" w:space="2" w:color="auto"/>
                    </w:pBdr>
                    <w:spacing w:line="280" w:lineRule="atLeast"/>
                    <w:rPr>
                      <w:rStyle w:val="documentfirstparagraphparagraphparagraphTablediv"/>
                      <w:rFonts w:ascii="Selawik" w:eastAsia="Open Sans" w:hAnsi="Selawik" w:cs="Open Sans"/>
                      <w:color w:val="050505"/>
                      <w:sz w:val="22"/>
                      <w:szCs w:val="22"/>
                    </w:rPr>
                  </w:pPr>
                  <w:r>
                    <w:rPr>
                      <w:rStyle w:val="documentskn-mlo4txt-bold"/>
                      <w:rFonts w:ascii="Selawik" w:eastAsia="Open Sans" w:hAnsi="Selawik" w:cs="Open Sans"/>
                      <w:caps/>
                      <w:color w:val="19509F"/>
                      <w:sz w:val="22"/>
                      <w:szCs w:val="22"/>
                    </w:rPr>
                    <w:t>Chief Technology and Innovation Officer</w:t>
                  </w:r>
                  <w:r>
                    <w:rPr>
                      <w:rStyle w:val="documentfirstparagraphparagraphparagraphTablediv"/>
                      <w:rFonts w:ascii="Selawik" w:eastAsia="Open Sans" w:hAnsi="Selawik" w:cs="Open Sans"/>
                      <w:color w:val="050505"/>
                      <w:sz w:val="22"/>
                      <w:szCs w:val="22"/>
                    </w:rPr>
                    <w:t xml:space="preserve"> </w:t>
                  </w:r>
                </w:p>
                <w:p w14:paraId="1A2B3C53" w14:textId="77777777" w:rsidR="00F1663B" w:rsidRDefault="00000000">
                  <w:pPr>
                    <w:pStyle w:val="div"/>
                    <w:spacing w:line="280" w:lineRule="atLeast"/>
                    <w:rPr>
                      <w:rStyle w:val="span"/>
                      <w:rFonts w:ascii="Selawik" w:eastAsia="Open Sans" w:hAnsi="Selawik" w:cs="Open Sans"/>
                      <w:color w:val="050505"/>
                      <w:sz w:val="22"/>
                      <w:szCs w:val="22"/>
                    </w:rPr>
                  </w:pPr>
                  <w:r>
                    <w:rPr>
                      <w:rStyle w:val="span"/>
                      <w:rFonts w:ascii="Selawik" w:eastAsia="Open Sans" w:hAnsi="Selawik" w:cs="Open Sans"/>
                      <w:color w:val="050505"/>
                      <w:sz w:val="22"/>
                      <w:szCs w:val="22"/>
                    </w:rPr>
                    <w:t>HelloPixels LLC, Dubai</w:t>
                  </w:r>
                </w:p>
                <w:p w14:paraId="1A2B3C54" w14:textId="77777777" w:rsidR="006F421E" w:rsidRDefault="006F421E">
                  <w:pPr>
                    <w:pStyle w:val="div"/>
                    <w:spacing w:line="280" w:lineRule="atLeast"/>
                    <w:rPr>
                      <w:rStyle w:val="documentfirstparagraphparagraphparagraphTablediv"/>
                      <w:rFonts w:ascii="Selawik" w:eastAsia="Open Sans" w:hAnsi="Selawik" w:cs="Open Sans"/>
                      <w:color w:val="050505"/>
                      <w:sz w:val="22"/>
                      <w:szCs w:val="22"/>
                    </w:rPr>
                  </w:pPr>
                </w:p>
                <w:p w14:paraId="1A2B4000"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Define and execute the overall technology, innovation, and digital transformation strategy for HelloPixels, aligning IT, product, and delivery roadmaps with the agency’s growth objectives across the UAE and GCC.</w:t>
                  </w:r>
                </w:p>
                <w:p w14:paraId="1A2B4001"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Lead the end-to-end engineering, product, and delivery organization, overseeing solution architects, developers, DevOps, QA, and design teams across multiple concurrent client engagements.</w:t>
                  </w:r>
                </w:p>
                <w:p w14:paraId="1A2B4002"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Drive innovation initiatives and continuous evaluation of emerging technologies including Generative AI, agentic AI, cloud-native platforms, and modern web/mobile stacks to maintain competitive advantage.</w:t>
                  </w:r>
                </w:p>
                <w:p w14:paraId="1A2B4003"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Establish technology governance, architectural standards, coding guidelines, code review practices, and quality benchmarks across all product and client delivery streams.</w:t>
                  </w:r>
                </w:p>
                <w:p w14:paraId="1A2B4004"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Own the technology P&amp;L: define engineering budgets, tooling investments, vendor and cloud cost optimization, and licensing strategy for the agency and internal SaaS products.</w:t>
                  </w:r>
                </w:p>
                <w:p w14:paraId="1A2B4005"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Lead pre-sales and bid engineering for government, BFSI, logistics, and enterprise clients across the UAE and KSA, including RFP analysis, solution design, effort estimation, and commercial proposal authoring.</w:t>
                  </w:r>
                </w:p>
                <w:p w14:paraId="1A2B4006"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Engage directly with C-level client stakeholders to translate business objectives into pragmatic technology roadmaps, secure buy-in, and ensure successful long-term partnerships.</w:t>
                  </w:r>
                </w:p>
                <w:p w14:paraId="1A2B4007"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Champion compliance with NCA ECC, UAE PDPL, and GCC data residency requirements across all client deliveries and internal product platforms.</w:t>
                  </w:r>
                </w:p>
                <w:p w14:paraId="1A2B4008"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Build, mentor, and retain a high-performing engineering culture; oversee hiring, technical career development, and capability building across the React/TypeScript-first team.</w:t>
                  </w:r>
                </w:p>
                <w:p w14:paraId="1A2B4009"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Define and roll out the agency’s agentic, AI-accelerated delivery methodology — integrating Claude Code, internal skills, and automation frameworks to materially compress delivery timelines and improve quality.</w:t>
                  </w:r>
                </w:p>
                <w:p w14:paraId="1A2B400A"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Establish and operate the internal SaaS product portfolio (DaybreakCRM, HP Broadcaster, Reeva, AquaBridge, C24) as commercially viable products alongside client services revenue.</w:t>
                  </w:r>
                </w:p>
                <w:p w14:paraId="1A2B400B"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Act as the lead Solutions Architect on flagship engagements, owning end-to-end architecture for enterprise platforms spanning web, mobile, AI, IoT, and integration workloads.</w:t>
                  </w:r>
                </w:p>
                <w:p w14:paraId="1A2B400C"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Design multi-tenant, modular monolith, and microservices architectures with appropriate trade-offs for performance, scalability, security, observability, and cost.</w:t>
                  </w:r>
                </w:p>
                <w:p w14:paraId="1A2B400D"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Define reference architectures, technology stacks, and integration patterns for recurring engagement types — including bilingual Arabic/English enterprise portals, on-premise GCC government platforms, and AI-augmented operational systems.</w:t>
                  </w:r>
                </w:p>
                <w:p w14:paraId="1A2B400E"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Lead architectural reviews, technical due diligence, and risk assessments for high-value bids and active client deliveries, ensuring technical decisions are defensible and future-proof.</w:t>
                  </w:r>
                </w:p>
                <w:p w14:paraId="1A2B400F"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Author Functional and Technical Specifications, Solution Design Documents, API contracts, and data model designs that serve as the single source of truth for delivery teams.</w:t>
                  </w:r>
                </w:p>
                <w:p w14:paraId="1A2B4010"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Evaluate and select platform components — CMS, identity (Keycloak), workflow (Activepieces, Flowise), data (PostgreSQL, ERPNext, Superset), and AI runtimes — against weighted criteria including data residency, total cost of ownership, and long-term supportability.</w:t>
                  </w:r>
                </w:p>
                <w:p w14:paraId="1A2B4011"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Architect AI-augmented features for client platforms including RAG-based knowledge systems, agentic workflows, conversational interfaces, and intelligent document processing.</w:t>
                  </w:r>
                </w:p>
                <w:p w14:paraId="1A2B4012"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Drive a dedicated, full-time R&amp;D programme on applied AI, with a focus on Generative AI, agentic systems, LLM orchestration, and AI-accelerated software delivery.</w:t>
                  </w:r>
                </w:p>
                <w:p w14:paraId="1A2B4013"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Research, prototype, and productize advanced AI use cases including meeting intelligence platforms, multilingual conversational agents, AI video and content generation, autonomous browsing/automation agents, and agentic coding workflows.</w:t>
                  </w:r>
                </w:p>
                <w:p w14:paraId="1A2B4014"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Build and maintain a library of internal skills, agents, and reusable components on top of frontier model platforms (Claude, OpenAI, open-source LLMs) to accelerate proposal generation, RFP analysis, reverse engineering, feature mapping, and delivery automation.</w:t>
                  </w:r>
                </w:p>
                <w:p w14:paraId="1A2B4015"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Operate and continuously evolve internal AI platforms including Reeva (AI video/content generation) and supporting infrastructure on FastAPI, PostgreSQL, MCP servers, and tool-augmented agent frameworks.</w:t>
                  </w:r>
                </w:p>
                <w:p w14:paraId="1A2B4016"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Track the frontier — evaluate new models, agentic frameworks, and tooling on an ongoing basis, publishing internal guidance on when and how to adopt them in client engagements.</w:t>
                  </w:r>
                </w:p>
                <w:p w14:paraId="1A2B4017" w14:textId="77777777"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Translate AI R&amp;D outcomes into commercial offerings, repeatable accelerators, and competitive differentiators in bids for government and enterprise clients across the GCC.</w:t>
                  </w:r>
                </w:p>
              </w:tc>
            </w:tr>
          </w:tbl>
          <w:p w14:paraId="1A2B3C99" w14:textId="77777777" w:rsidR="00F1663B" w:rsidRDefault="00F1663B">
            <w:pPr>
              <w:rPr>
                <w:vanish/>
              </w:rPr>
            </w:pPr>
          </w:p>
          <w:tbl>
            <w:tblPr>
              <w:tblStyle w:val="documentskn-mlo4firstparagraphparagraph"/>
              <w:tblW w:w="7652" w:type="dxa"/>
              <w:tblCellSpacing w:w="0" w:type="dxa"/>
              <w:tblLayout w:type="fixed"/>
              <w:tblCellMar>
                <w:top w:w="280" w:type="dxa"/>
                <w:left w:w="0" w:type="dxa"/>
                <w:right w:w="0" w:type="dxa"/>
              </w:tblCellMar>
              <w:tblLook w:val="05E0" w:firstRow="1" w:lastRow="1" w:firstColumn="1" w:lastColumn="1" w:noHBand="0" w:noVBand="1"/>
            </w:tblPr>
            <w:tblGrid>
              <w:gridCol w:w="2000"/>
              <w:gridCol w:w="340"/>
              <w:gridCol w:w="5312"/>
            </w:tblGrid>
            <w:tr w:rsidR="00F1663B" w14:paraId="0CA3E5EF" w14:textId="77777777" w:rsidTr="00B92A79">
              <w:trPr>
                <w:tblCellSpacing w:w="0" w:type="dxa"/>
              </w:trPr>
              <w:tc>
                <w:tcPr>
                  <w:tcW w:w="2000" w:type="dxa"/>
                  <w:tcMar>
                    <w:top w:w="440" w:type="dxa"/>
                    <w:left w:w="0" w:type="dxa"/>
                    <w:bottom w:w="0" w:type="dxa"/>
                    <w:right w:w="0" w:type="dxa"/>
                  </w:tcMar>
                  <w:hideMark/>
                </w:tcPr>
                <w:p w14:paraId="3CA6DB9C" w14:textId="77777777" w:rsidR="00F1663B" w:rsidRPr="00B306AF" w:rsidRDefault="00000000">
                  <w:pPr>
                    <w:spacing w:line="280" w:lineRule="atLeast"/>
                    <w:jc w:val="right"/>
                    <w:textAlignment w:val="auto"/>
                    <w:rPr>
                      <w:rStyle w:val="span"/>
                      <w:rFonts w:ascii="Selawik" w:eastAsia="Open Sans" w:hAnsi="Selawik" w:cs="Open Sans"/>
                      <w:b/>
                      <w:bCs/>
                      <w:color w:val="050505"/>
                      <w:sz w:val="20"/>
                      <w:szCs w:val="20"/>
                    </w:rPr>
                  </w:pPr>
                  <w:r>
                    <w:rPr>
                      <w:rStyle w:val="span"/>
                      <w:rFonts w:ascii="Selawik" w:eastAsia="Open Sans" w:hAnsi="Selawik" w:cs="Open Sans"/>
                      <w:b/>
                      <w:bCs/>
                      <w:color w:val="050505"/>
                      <w:sz w:val="20"/>
                      <w:szCs w:val="20"/>
                    </w:rPr>
                    <w:t>Jan 2011 - Dec 2025</w:t>
                  </w:r>
                </w:p>
              </w:tc>
              <w:tc>
                <w:tcPr>
                  <w:tcW w:w="340" w:type="dxa"/>
                  <w:tcMar>
                    <w:top w:w="400" w:type="dxa"/>
                    <w:left w:w="0" w:type="dxa"/>
                    <w:bottom w:w="0" w:type="dxa"/>
                    <w:right w:w="0" w:type="dxa"/>
                  </w:tcMar>
                  <w:hideMark/>
                </w:tcPr>
                <w:p w14:paraId="6843C83C" w14:textId="77777777" w:rsidR="00F1663B" w:rsidRDefault="00F1663B">
                  <w:pPr>
                    <w:spacing w:line="280" w:lineRule="atLeast"/>
                    <w:jc w:val="right"/>
                    <w:textAlignment w:val="auto"/>
                    <w:rPr>
                      <w:rStyle w:val="span"/>
                      <w:rFonts w:ascii="Open Sans" w:eastAsia="Open Sans" w:hAnsi="Open Sans" w:cs="Open Sans"/>
                      <w:color w:val="050505"/>
                      <w:sz w:val="20"/>
                      <w:szCs w:val="20"/>
                    </w:rPr>
                  </w:pPr>
                </w:p>
              </w:tc>
              <w:tc>
                <w:tcPr>
                  <w:tcW w:w="5312" w:type="dxa"/>
                  <w:tcMar>
                    <w:top w:w="400" w:type="dxa"/>
                    <w:left w:w="0" w:type="dxa"/>
                    <w:bottom w:w="0" w:type="dxa"/>
                    <w:right w:w="0" w:type="dxa"/>
                  </w:tcMar>
                  <w:hideMark/>
                </w:tcPr>
                <w:p w14:paraId="0B659A77" w14:textId="77777777" w:rsidR="00F1663B" w:rsidRPr="00B306AF" w:rsidRDefault="00000000">
                  <w:pPr>
                    <w:pStyle w:val="documentskn-mlo4disp-block"/>
                    <w:pBdr>
                      <w:bottom w:val="none" w:sz="0" w:space="2" w:color="auto"/>
                    </w:pBdr>
                    <w:spacing w:line="280" w:lineRule="atLeast"/>
                    <w:rPr>
                      <w:rStyle w:val="documentfirstparagraphparagraphparagraphTablediv"/>
                      <w:rFonts w:ascii="Selawik" w:eastAsia="Open Sans" w:hAnsi="Selawik" w:cs="Open Sans"/>
                      <w:color w:val="050505"/>
                      <w:sz w:val="22"/>
                      <w:szCs w:val="22"/>
                    </w:rPr>
                  </w:pPr>
                  <w:r>
                    <w:rPr>
                      <w:rStyle w:val="documentskn-mlo4txt-bold"/>
                      <w:rFonts w:ascii="Selawik" w:eastAsia="Open Sans" w:hAnsi="Selawik" w:cs="Open Sans"/>
                      <w:caps/>
                      <w:color w:val="19509F"/>
                      <w:sz w:val="22"/>
                      <w:szCs w:val="22"/>
                    </w:rPr>
                    <w:t>IT Manager</w:t>
                  </w:r>
                  <w:r>
                    <w:rPr>
                      <w:rStyle w:val="documentfirstparagraphparagraphparagraphTablediv"/>
                      <w:rFonts w:ascii="Selawik" w:eastAsia="Open Sans" w:hAnsi="Selawik" w:cs="Open Sans"/>
                      <w:color w:val="050505"/>
                      <w:sz w:val="22"/>
                      <w:szCs w:val="22"/>
                    </w:rPr>
                    <w:t xml:space="preserve"> </w:t>
                  </w:r>
                </w:p>
                <w:p w14:paraId="53E37396" w14:textId="22FF4FE5" w:rsidR="00F1663B" w:rsidRPr="001411BD" w:rsidRDefault="00000000">
                  <w:pPr>
                    <w:pStyle w:val="div"/>
                    <w:spacing w:line="280" w:lineRule="atLeast"/>
                    <w:rPr>
                      <w:rStyle w:val="span"/>
                      <w:rFonts w:ascii="Selawik" w:eastAsia="Open Sans" w:hAnsi="Selawik" w:cs="Open Sans"/>
                      <w:color w:val="050505"/>
                      <w:sz w:val="22"/>
                      <w:szCs w:val="22"/>
                    </w:rPr>
                  </w:pPr>
                  <w:r>
                    <w:rPr>
                      <w:rStyle w:val="span"/>
                      <w:rFonts w:ascii="Selawik" w:eastAsia="Open Sans" w:hAnsi="Selawik" w:cs="Open Sans"/>
                      <w:color w:val="050505"/>
                      <w:sz w:val="22"/>
                      <w:szCs w:val="22"/>
                    </w:rPr>
                    <w:t>V Zone International LLC, Dubai</w:t>
                  </w:r>
                </w:p>
                <w:p w14:paraId="49BAE3E8" w14:textId="77777777" w:rsidR="006F421E" w:rsidRPr="00632928" w:rsidRDefault="006F421E">
                  <w:pPr>
                    <w:pStyle w:val="div"/>
                    <w:spacing w:line="280" w:lineRule="atLeast"/>
                    <w:rPr>
                      <w:rStyle w:val="documentfirstparagraphparagraphparagraphTablediv"/>
                      <w:rFonts w:ascii="Selawik" w:eastAsia="Open Sans" w:hAnsi="Selawik" w:cs="Open Sans"/>
                      <w:color w:val="050505"/>
                      <w:sz w:val="22"/>
                      <w:szCs w:val="22"/>
                    </w:rPr>
                  </w:pPr>
                </w:p>
                <w:p w14:paraId="0404B711" w14:textId="6D578138" w:rsidR="00031477" w:rsidRDefault="00031477"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Utilize over 15 years of dedicated domain expertise to spearhead inventive R&amp;D projects within the ever-evolving domain of IoT &amp; Telematics. Take the lead in conceptualizing, creating, and implementing state-of-the-art solutions that push the boundaries of industry norms, driving the establishment of new benchmarks.</w:t>
                  </w:r>
                </w:p>
                <w:p w14:paraId="1EFF893C" w14:textId="1F57BD45" w:rsidR="00151508" w:rsidRDefault="00151508"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Conducted cutting-edge research, developed innovative solutions, and collaborated with cross-functional teams to drive technological advancement and deliver impactful products in R&amp;D role.</w:t>
                  </w:r>
                </w:p>
                <w:p w14:paraId="4F0FCD5E" w14:textId="77777777" w:rsidR="00127690" w:rsidRDefault="00127690"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Guided and inspired cross-functional teams of IT professionals, cultivating an environment characterized by collaboration and a commitment to excellence.</w:t>
                  </w:r>
                </w:p>
                <w:p w14:paraId="28EBB7E1" w14:textId="06DC5E06" w:rsidR="00B759E0" w:rsidRPr="00B759E0" w:rsidRDefault="00B759E0"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Developed and executed strategic technology roadmaps aligned with business objectives, harnessing emerging trends for competitive advantage.</w:t>
                  </w:r>
                </w:p>
                <w:p w14:paraId="68B942B6" w14:textId="75F9EE61" w:rsidR="00B759E0" w:rsidRDefault="00B759E0"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Collaborated with senior management to align IT initiatives with overarching business strategies.</w:t>
                  </w:r>
                </w:p>
                <w:p w14:paraId="0C1E7388" w14:textId="364AD160"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 xml:space="preserve">Developed and implemented comprehensive IT strategies aligned with business goals and future growth </w:t>
                    <w:lastRenderedPageBreak/>
                    <w:t>plans, ensuring technology initiatives were tightly integrated with overall company objectives.</w:t>
                  </w:r>
                </w:p>
                <w:p w14:paraId="49457711" w14:textId="175C6F47"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Planned, deployed, and managed scalable IT infrastructure—including networks, servers, hardware, and software—ensuring high availability, performance, and minimal downtime.</w:t>
                  </w:r>
                </w:p>
                <w:p w14:paraId="520A3354" w14:textId="496E59E5"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Established and enforced cybersecurity protocols; proactively monitored systems for vulnerabilities, conducted security audits, and ensured compliance with data protection regulations.</w:t>
                  </w:r>
                </w:p>
                <w:p w14:paraId="7FA3FED4" w14:textId="779D222F"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Led and mentored a cross-functional IT team, overseeing staffing, training, and performance reviews to cultivate a high-performing, collaborative environment.</w:t>
                  </w:r>
                </w:p>
                <w:p w14:paraId="3167B569" w14:textId="57FA2BCB"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Managed vendor relationships and service agreements, negotiated contracts, and maintained budget oversight to ensure cost-effective procurement and optimal IT investments.</w:t>
                  </w:r>
                </w:p>
                <w:p w14:paraId="3F108E01" w14:textId="1C1CA4C1"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Oversaw the successful implementation and integration of enterprise-level systems including ERP, CRM, fleet management, and analytics platforms, ensuring seamless cross-departmental integration and user adoption.</w:t>
                  </w:r>
                </w:p>
                <w:p w14:paraId="3F524124" w14:textId="43C7FADB"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Directed IT support operations, ensuring timely resolution of technical issues and effective helpdesk services across the organization.</w:t>
                  </w:r>
                </w:p>
                <w:p w14:paraId="264E0556" w14:textId="7DB36CAF"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Designed and maintained robust business continuity and disaster recovery plans, performing routine tests and ensuring organizational resilience to disruptions.</w:t>
                  </w:r>
                </w:p>
                <w:p w14:paraId="04238B95" w14:textId="0539177D"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Developed, standardized, and maintained IT policies, SOPs, system documentation, and user manuals to support operational consistency, compliance, and knowledge sharing.</w:t>
                  </w:r>
                </w:p>
                <w:p w14:paraId="0948B4CE" w14:textId="4750AEC6"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Spearheaded R&amp;D projects in IoT and Telematics, delivering innovative products that pushed industry standards.</w:t>
                  </w:r>
                </w:p>
                <w:p w14:paraId="2CF2262B" w14:textId="4ED454D2"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Defined and enforced architectural standards and best practices, optimizing systems for performance, security, and scalability.</w:t>
                  </w:r>
                </w:p>
                <w:p w14:paraId="63AF4386" w14:textId="053152C3"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Collaborated with senior leadership to align IT initiatives with strategic objectives, ensuring a technology roadmap that supports innovation and competitive advantage.</w:t>
                  </w:r>
                </w:p>
                <w:p w14:paraId="5B185032" w14:textId="65C673CD" w:rsidR="00966F66" w:rsidRDefault="00966F66"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Conducted regular assessments of IT processes, identifying areas for automation, improvement, and enhanced efficiency.</w:t>
                  </w:r>
                </w:p>
                <w:p w14:paraId="58CEBC66" w14:textId="77777777" w:rsidR="00C25011" w:rsidRPr="00C25011" w:rsidRDefault="00C25011"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Oversaw end-to-end lifecycle of projects, ensuring timely delivery and adherence to budgets.</w:t>
                  </w:r>
                </w:p>
                <w:p w14:paraId="4004FF37" w14:textId="0E1E6DB3" w:rsidR="00B759E0" w:rsidRDefault="00C25011" w:rsidP="00956385">
                  <w:pPr>
                    <w:pStyle w:val="documentskn-mlo4sec-exprulli"/>
                    <w:numPr>
                      <w:ilvl w:val="0"/>
                      <w:numId w:val="242"/>
                    </w:numPr>
                    <w:spacing w:after="100" w:line="276"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lastRenderedPageBreak/>
                    <w:t>Defined project scope, milestones, and resource allocation, while mitigating risks and resolving issues.</w:t>
                  </w:r>
                </w:p>
                <w:p w14:paraId="7FFF0BC2" w14:textId="77777777" w:rsidR="00A15C07" w:rsidRPr="00A15C07" w:rsidRDefault="00A15C07"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Defined and enforced architectural standards and best practices, optimizing solutions for scalability and performance.</w:t>
                  </w:r>
                </w:p>
                <w:p w14:paraId="7FD3D3B4" w14:textId="77777777" w:rsidR="00EA6EC8" w:rsidRPr="00EA6EC8" w:rsidRDefault="00EA6EC8"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Ensured high availability and security of IT infrastructure, managing networks, servers, databases, and security systems.</w:t>
                  </w:r>
                </w:p>
                <w:p w14:paraId="2E9676B6" w14:textId="7C6DA862" w:rsidR="00EA6EC8" w:rsidRDefault="00EA6EC8"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Implemented robust disaster recovery and business continuity plans to minimize potential risks.</w:t>
                  </w:r>
                </w:p>
                <w:p w14:paraId="013B623C" w14:textId="77777777" w:rsidR="005453C9" w:rsidRPr="005453C9" w:rsidRDefault="005453C9"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Implemented stringent cybersecurity measures to safeguard sensitive data and systems.</w:t>
                  </w:r>
                </w:p>
                <w:p w14:paraId="2DE9F69E" w14:textId="77777777" w:rsidR="005453C9" w:rsidRPr="005453C9" w:rsidRDefault="005453C9"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Collaborated with diverse stakeholders to gather IT requirements, translating technical concepts into accessible language.</w:t>
                  </w:r>
                </w:p>
                <w:p w14:paraId="6C9A5AF7" w14:textId="77777777" w:rsidR="00F465AE" w:rsidRPr="00F465AE" w:rsidRDefault="00F465AE"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Cultivated an environment of innovation and continuous improvement, staying abreast of technological advancements and industry trends.</w:t>
                  </w:r>
                </w:p>
                <w:p w14:paraId="6F2B687F" w14:textId="77777777" w:rsidR="00F1663B" w:rsidRPr="004E5DA8" w:rsidRDefault="00F465AE" w:rsidP="00956385">
                  <w:pPr>
                    <w:pStyle w:val="documentskn-mlo4sec-exprulli"/>
                    <w:numPr>
                      <w:ilvl w:val="0"/>
                      <w:numId w:val="242"/>
                    </w:numPr>
                    <w:spacing w:after="100" w:line="240" w:lineRule="auto"/>
                    <w:contextualSpacing/>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Conducted regular process assessments, identifying opportunities for increased efficiency and enhanced performance.</w:t>
                  </w:r>
                </w:p>
                <w:p w14:paraId="304FF3BB" w14:textId="77777777" w:rsidR="004E5DA8" w:rsidRPr="001411BD" w:rsidRDefault="003634AD"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Maintained a proactive approach to staying updated with the latest trends and innovations in the technology landscape.</w:t>
                  </w:r>
                </w:p>
                <w:p w14:paraId="2B2E47A1" w14:textId="77777777" w:rsidR="00BA6E0D" w:rsidRPr="001411BD" w:rsidRDefault="00306A23"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Developed comprehensive documentation outlining system architectures, configurations, and procedures, enhancing team efficiency and knowledge sharing.</w:t>
                  </w:r>
                </w:p>
                <w:p w14:paraId="7252175F" w14:textId="77777777" w:rsidR="007D1EC4" w:rsidRPr="00956385" w:rsidRDefault="008742CB" w:rsidP="00956385">
                  <w:pPr>
                    <w:pStyle w:val="documentskn-mlo4sec-exprulli"/>
                    <w:numPr>
                      <w:ilvl w:val="0"/>
                      <w:numId w:val="242"/>
                    </w:numPr>
                    <w:spacing w:after="100" w:line="240" w:lineRule="auto"/>
                    <w:contextualSpacing/>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Orchestrated routine system maintenance tasks, including updates, patches, and backups, ensuring optimal performance and data integrity.</w:t>
                  </w:r>
                </w:p>
                <w:p w14:paraId="21AE2AC3" w14:textId="05E217CE" w:rsidR="00956385" w:rsidRPr="001E2ED4" w:rsidRDefault="00956385" w:rsidP="00956385">
                  <w:pPr>
                    <w:pStyle w:val="documentskn-mlo4sec-exprulli"/>
                    <w:numPr>
                      <w:ilvl w:val="0"/>
                      <w:numId w:val="24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Spearheaded the end-to-end development and deployment of cutting-edge machine learning models, bolstering real-time decision-making capabilities across diverse projects.</w:t>
                  </w:r>
                </w:p>
                <w:p w14:paraId="202B1219" w14:textId="77777777" w:rsidR="001411BD" w:rsidRPr="001411BD" w:rsidRDefault="001411BD"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Utilize your software engineering skills to write code for web and mobile applications when needed.</w:t>
                  </w:r>
                </w:p>
                <w:p w14:paraId="5D7BF38B" w14:textId="77777777" w:rsidR="001411BD" w:rsidRPr="007929F6" w:rsidRDefault="001411BD" w:rsidP="00956385">
                  <w:pPr>
                    <w:pStyle w:val="documentskn-mlo4sec-exprulli"/>
                    <w:numPr>
                      <w:ilvl w:val="0"/>
                      <w:numId w:val="242"/>
                    </w:numPr>
                    <w:spacing w:after="100" w:line="240" w:lineRule="auto"/>
                    <w:contextualSpacing/>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Act as a subject matter expert in programming languages and development frameworks.</w:t>
                  </w:r>
                </w:p>
                <w:p w14:paraId="40D6D486" w14:textId="5B4A208F" w:rsidR="00070673" w:rsidRPr="007929F6" w:rsidRDefault="007929F6" w:rsidP="00956385">
                  <w:pPr>
                    <w:pStyle w:val="documentskn-mlo4sec-exprulli"/>
                    <w:numPr>
                      <w:ilvl w:val="0"/>
                      <w:numId w:val="242"/>
                    </w:numPr>
                    <w:spacing w:after="100" w:line="240" w:lineRule="auto"/>
                    <w:contextualSpacing/>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Provide technical expertise and guidance to troubleshooting complex issues.</w:t>
                  </w:r>
                </w:p>
              </w:tc>
            </w:tr>
          </w:tbl>
          <w:p w14:paraId="06B8BFB8" w14:textId="77777777" w:rsidR="00F1663B" w:rsidRDefault="00F1663B">
            <w:pPr>
              <w:rPr>
                <w:vanish/>
              </w:rPr>
            </w:pPr>
          </w:p>
          <w:tbl>
            <w:tblPr>
              <w:tblStyle w:val="documentskn-mlo4sec-exprparagraph"/>
              <w:tblW w:w="7646" w:type="dxa"/>
              <w:tblCellSpacing w:w="0" w:type="dxa"/>
              <w:tblLayout w:type="fixed"/>
              <w:tblCellMar>
                <w:top w:w="260" w:type="dxa"/>
                <w:left w:w="0" w:type="dxa"/>
                <w:right w:w="0" w:type="dxa"/>
              </w:tblCellMar>
              <w:tblLook w:val="05E0" w:firstRow="1" w:lastRow="1" w:firstColumn="1" w:lastColumn="1" w:noHBand="0" w:noVBand="1"/>
            </w:tblPr>
            <w:tblGrid>
              <w:gridCol w:w="2277"/>
              <w:gridCol w:w="192"/>
              <w:gridCol w:w="5177"/>
            </w:tblGrid>
            <w:tr w:rsidR="00F1663B" w14:paraId="64E36608" w14:textId="77777777" w:rsidTr="00B92A79">
              <w:trPr>
                <w:tblCellSpacing w:w="0" w:type="dxa"/>
              </w:trPr>
              <w:tc>
                <w:tcPr>
                  <w:tcW w:w="2160" w:type="dxa"/>
                  <w:tcMar>
                    <w:top w:w="440" w:type="dxa"/>
                    <w:left w:w="0" w:type="dxa"/>
                    <w:bottom w:w="0" w:type="dxa"/>
                    <w:right w:w="0" w:type="dxa"/>
                  </w:tcMar>
                  <w:hideMark/>
                </w:tcPr>
                <w:p w14:paraId="789FAAAA" w14:textId="0E43B083" w:rsidR="00F1663B" w:rsidRPr="001A3C68" w:rsidRDefault="00677FC6">
                  <w:pPr>
                    <w:spacing w:line="280" w:lineRule="atLeast"/>
                    <w:jc w:val="right"/>
                    <w:textAlignment w:val="auto"/>
                    <w:rPr>
                      <w:rStyle w:val="span"/>
                      <w:rFonts w:ascii="Selawik" w:eastAsia="Open Sans" w:hAnsi="Selawik" w:cs="Open Sans"/>
                      <w:b/>
                      <w:bCs/>
                      <w:color w:val="050505"/>
                      <w:sz w:val="22"/>
                      <w:szCs w:val="22"/>
                    </w:rPr>
                  </w:pPr>
                  <w:r>
                    <w:rPr>
                      <w:rStyle w:val="span"/>
                      <w:rFonts w:ascii="Selawik" w:eastAsia="Open Sans" w:hAnsi="Selawik" w:cs="Open Sans"/>
                      <w:b/>
                      <w:bCs/>
                      <w:color w:val="050505"/>
                      <w:sz w:val="20"/>
                      <w:szCs w:val="20"/>
                    </w:rPr>
                    <w:t>Sep 2009 - Dec 2010</w:t>
                  </w:r>
                </w:p>
              </w:tc>
              <w:tc>
                <w:tcPr>
                  <w:tcW w:w="182" w:type="dxa"/>
                  <w:tcMar>
                    <w:top w:w="440" w:type="dxa"/>
                    <w:left w:w="0" w:type="dxa"/>
                    <w:bottom w:w="0" w:type="dxa"/>
                    <w:right w:w="0" w:type="dxa"/>
                  </w:tcMar>
                  <w:hideMark/>
                </w:tcPr>
                <w:p w14:paraId="20633E23" w14:textId="77777777" w:rsidR="00F1663B" w:rsidRPr="001A3C68" w:rsidRDefault="00F1663B">
                  <w:pPr>
                    <w:spacing w:line="280" w:lineRule="atLeast"/>
                    <w:jc w:val="right"/>
                    <w:textAlignment w:val="auto"/>
                    <w:rPr>
                      <w:rStyle w:val="span"/>
                      <w:rFonts w:ascii="Selawik" w:eastAsia="Open Sans" w:hAnsi="Selawik" w:cs="Open Sans"/>
                      <w:b/>
                      <w:bCs/>
                      <w:color w:val="050505"/>
                      <w:sz w:val="22"/>
                      <w:szCs w:val="22"/>
                    </w:rPr>
                  </w:pPr>
                </w:p>
              </w:tc>
              <w:tc>
                <w:tcPr>
                  <w:tcW w:w="4910" w:type="dxa"/>
                  <w:tcMar>
                    <w:top w:w="440" w:type="dxa"/>
                    <w:left w:w="0" w:type="dxa"/>
                    <w:bottom w:w="0" w:type="dxa"/>
                    <w:right w:w="0" w:type="dxa"/>
                  </w:tcMar>
                  <w:hideMark/>
                </w:tcPr>
                <w:p w14:paraId="1A537A4B" w14:textId="77777777" w:rsidR="00F1663B" w:rsidRPr="001A3C68" w:rsidRDefault="00000000" w:rsidP="00B92A79">
                  <w:pPr>
                    <w:pStyle w:val="documentskn-mlo4disp-block"/>
                    <w:pBdr>
                      <w:bottom w:val="none" w:sz="0" w:space="2" w:color="auto"/>
                    </w:pBdr>
                    <w:spacing w:line="240" w:lineRule="auto"/>
                    <w:rPr>
                      <w:rStyle w:val="documentsec-exprparagraphTableany"/>
                      <w:rFonts w:ascii="Selawik" w:eastAsia="Open Sans" w:hAnsi="Selawik" w:cs="Open Sans"/>
                      <w:color w:val="050505"/>
                      <w:sz w:val="22"/>
                      <w:szCs w:val="22"/>
                    </w:rPr>
                  </w:pPr>
                  <w:r>
                    <w:rPr>
                      <w:rStyle w:val="documentskn-mlo4txt-bold"/>
                      <w:rFonts w:ascii="Selawik" w:eastAsia="Open Sans" w:hAnsi="Selawik" w:cs="Open Sans"/>
                      <w:caps/>
                      <w:color w:val="19509F"/>
                      <w:sz w:val="22"/>
                      <w:szCs w:val="22"/>
                    </w:rPr>
                    <w:t>Senior Software Engineer</w:t>
                  </w:r>
                  <w:r>
                    <w:rPr>
                      <w:rStyle w:val="documentsec-exprparagraphTableany"/>
                      <w:rFonts w:ascii="Selawik" w:eastAsia="Open Sans" w:hAnsi="Selawik" w:cs="Open Sans"/>
                      <w:color w:val="050505"/>
                      <w:sz w:val="22"/>
                      <w:szCs w:val="22"/>
                    </w:rPr>
                    <w:t xml:space="preserve"> </w:t>
                  </w:r>
                </w:p>
                <w:p w14:paraId="0F873DDB" w14:textId="22F9698A" w:rsidR="00F1663B" w:rsidRPr="001A3C68" w:rsidRDefault="00000000" w:rsidP="00B92A79">
                  <w:pPr>
                    <w:pStyle w:val="div"/>
                    <w:spacing w:line="240" w:lineRule="auto"/>
                    <w:rPr>
                      <w:rStyle w:val="documentsec-exprparagraphTableany"/>
                      <w:rFonts w:ascii="Selawik" w:eastAsia="Open Sans" w:hAnsi="Selawik" w:cs="Open Sans"/>
                      <w:color w:val="050505"/>
                      <w:sz w:val="22"/>
                      <w:szCs w:val="22"/>
                    </w:rPr>
                  </w:pPr>
                  <w:r>
                    <w:rPr>
                      <w:rStyle w:val="span"/>
                      <w:rFonts w:ascii="Selawik" w:eastAsia="Open Sans" w:hAnsi="Selawik" w:cs="Open Sans"/>
                      <w:color w:val="050505"/>
                      <w:sz w:val="22"/>
                      <w:szCs w:val="22"/>
                    </w:rPr>
                    <w:t>UST Global, Thiruvananthapuram, India</w:t>
                    <w:br/>
                  </w:r>
                </w:p>
                <w:p w14:paraId="228F4296" w14:textId="77777777" w:rsidR="00B92A79" w:rsidRPr="00B92A79" w:rsidRDefault="00B92A79" w:rsidP="00D71B47">
                  <w:pPr>
                    <w:pStyle w:val="documentskn-mlo4sec-exprulli"/>
                    <w:numPr>
                      <w:ilvl w:val="0"/>
                      <w:numId w:val="2"/>
                    </w:numPr>
                    <w:pBdr>
                      <w:left w:val="none" w:sz="0" w:space="3" w:color="auto"/>
                      <w:bottom w:val="none" w:sz="0" w:space="3" w:color="auto"/>
                    </w:pBdr>
                    <w:spacing w:line="240" w:lineRule="auto"/>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Led the design and development of complex software solutions using the .NET Framework, ensuring high-quality code and adherence to best practices.</w:t>
                  </w:r>
                </w:p>
                <w:p w14:paraId="2AE8A381" w14:textId="37F77229" w:rsidR="00556050" w:rsidRPr="00D71B47" w:rsidRDefault="00D71B47" w:rsidP="00D71B47">
                  <w:pPr>
                    <w:pStyle w:val="documentskn-mlo4sec-exprulli"/>
                    <w:numPr>
                      <w:ilvl w:val="0"/>
                      <w:numId w:val="2"/>
                    </w:numPr>
                    <w:pBdr>
                      <w:left w:val="none" w:sz="0" w:space="3" w:color="auto"/>
                      <w:bottom w:val="none" w:sz="0" w:space="3" w:color="auto"/>
                    </w:pBdr>
                    <w:spacing w:line="240" w:lineRule="auto"/>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Collaborated closely with cross-functional teams, including product managers and UX/UI designers, to translate business requirements into technical specifications.</w:t>
                  </w:r>
                </w:p>
                <w:p w14:paraId="6F66FACA" w14:textId="0D7901C7" w:rsidR="00D71B47" w:rsidRDefault="00D71B47" w:rsidP="00D71B47">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lastRenderedPageBreak/>
                    <w:t>Designed, implemented, and maintained robust and scalable architectures utilizing the .NET Framework and associated technologies.</w:t>
                  </w:r>
                </w:p>
                <w:p w14:paraId="3D7DFB7D" w14:textId="7EA98865" w:rsidR="001E2ED4" w:rsidRDefault="001E2ED4" w:rsidP="00D71B47">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Utilized agile methodologies to manage software development life cycles, optimizing efficiency and reducing time-to-market for projects.</w:t>
                  </w:r>
                </w:p>
                <w:p w14:paraId="7A3FE483" w14:textId="71C5064B" w:rsidR="001E2ED4" w:rsidRDefault="001E2ED4" w:rsidP="00D71B47">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Mentored junior developers, offering guidance on software design principles, coding standards, and debugging techniques.</w:t>
                  </w:r>
                </w:p>
                <w:p w14:paraId="4BA99C13" w14:textId="3A6FBBE2" w:rsidR="001E2ED4" w:rsidRDefault="001E2ED4" w:rsidP="00D71B47">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Demonstrated expertise in troubleshooting and resolving complex technical issues, ensuring minimal disruption to project timelines.</w:t>
                  </w:r>
                </w:p>
                <w:p w14:paraId="4A67A7E6" w14:textId="6188F0AE" w:rsidR="001E2ED4" w:rsidRDefault="001E2ED4" w:rsidP="00D71B47">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Championed the adoption of new tools and technologies within the .NET ecosystem, enhancing team productivity and solution capabilities.</w:t>
                  </w:r>
                </w:p>
                <w:p w14:paraId="437070EB" w14:textId="2EBC4BAA" w:rsidR="001E2ED4" w:rsidRDefault="001E2ED4" w:rsidP="00D71B47">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Participated in regular knowledge-sharing sessions, sharing insights on coding practices, design patterns, and emerging .NET technologies.</w:t>
                  </w:r>
                </w:p>
                <w:p w14:paraId="271904CC" w14:textId="77777777" w:rsidR="001E2ED4" w:rsidRPr="001E2ED4" w:rsidRDefault="001E2ED4" w:rsidP="001E2ED4">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Designed and implemented database solutions using Microsoft SQL Server, ensuring optimal performance, data integrity, and scalability.</w:t>
                  </w:r>
                </w:p>
                <w:p w14:paraId="05D9C953" w14:textId="77777777" w:rsidR="001E2ED4" w:rsidRPr="001E2ED4" w:rsidRDefault="001E2ED4" w:rsidP="001E2ED4">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Developed complex T-SQL queries, stored procedures, functions, and views to support application features and data manipulation.</w:t>
                  </w:r>
                </w:p>
                <w:p w14:paraId="4F1CB158" w14:textId="0677DEB1" w:rsidR="001E2ED4" w:rsidRDefault="001E2ED4" w:rsidP="001E2ED4">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Led efforts to normalize database structures, resulting in improved data integrity and streamlined data retrieval processes.</w:t>
                  </w:r>
                </w:p>
                <w:p w14:paraId="0148CEA7" w14:textId="37797540" w:rsidR="001E2ED4" w:rsidRPr="001E2ED4" w:rsidRDefault="001E2ED4" w:rsidP="001E2ED4">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Designed and maintained data models, ER diagrams, and documentations such as Project Plan, Project Charter, Estimate, Business Cases, Scope document, Software Requirement Specification (SRS), Software Architecture Design, Source Code document etc. to facilitate efficient communication among cross-functional teams.</w:t>
                  </w:r>
                </w:p>
                <w:p w14:paraId="612C9CA8" w14:textId="77777777" w:rsidR="001E2ED4" w:rsidRDefault="001E2ED4" w:rsidP="001E2ED4">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Employed indexing and query optimization techniques to enhance database performance and responsiveness for high-traffic applications.</w:t>
                  </w:r>
                </w:p>
                <w:p w14:paraId="0782B785" w14:textId="77777777" w:rsidR="001E2ED4" w:rsidRPr="001E2ED4" w:rsidRDefault="001E2ED4" w:rsidP="001E2ED4">
                  <w:pPr>
                    <w:pStyle w:val="documentskn-mlo4sec-exprulli"/>
                    <w:numPr>
                      <w:ilvl w:val="0"/>
                      <w:numId w:val="2"/>
                    </w:numPr>
                    <w:pBdr>
                      <w:left w:val="none" w:sz="0" w:space="3" w:color="auto"/>
                      <w:bottom w:val="none" w:sz="0" w:space="3" w:color="auto"/>
                    </w:pBdr>
                    <w:spacing w:line="240" w:lineRule="auto"/>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Implemented robust security measures, including role-based access controls and encryption, to protect sensitive data.</w:t>
                  </w:r>
                </w:p>
                <w:p w14:paraId="4C68A088" w14:textId="2DD6A7CD" w:rsidR="00F1663B" w:rsidRDefault="001E2ED4" w:rsidP="001E2ED4">
                  <w:pPr>
                    <w:pStyle w:val="documentskn-mlo4sec-exprulli"/>
                    <w:numPr>
                      <w:ilvl w:val="0"/>
                      <w:numId w:val="2"/>
                    </w:numPr>
                    <w:pBdr>
                      <w:left w:val="none" w:sz="0" w:space="3" w:color="auto"/>
                      <w:bottom w:val="none" w:sz="0" w:space="3" w:color="auto"/>
                    </w:pBdr>
                    <w:spacing w:line="240" w:lineRule="auto"/>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Developed automated data migration scripts and ETL processes, ensuring smooth data transition between environments.</w:t>
                  </w:r>
                </w:p>
              </w:tc>
            </w:tr>
          </w:tbl>
          <w:p w14:paraId="02CE3EF1" w14:textId="77777777" w:rsidR="00F1663B" w:rsidRDefault="00F1663B">
            <w:pPr>
              <w:rPr>
                <w:vanish/>
              </w:rPr>
            </w:pPr>
          </w:p>
          <w:tbl>
            <w:tblPr>
              <w:tblStyle w:val="documentskn-mlo4sec-exprparagraph"/>
              <w:tblW w:w="7646" w:type="dxa"/>
              <w:tblCellSpacing w:w="0" w:type="dxa"/>
              <w:tblLayout w:type="fixed"/>
              <w:tblCellMar>
                <w:top w:w="260" w:type="dxa"/>
                <w:left w:w="0" w:type="dxa"/>
                <w:right w:w="0" w:type="dxa"/>
              </w:tblCellMar>
              <w:tblLook w:val="05E0" w:firstRow="1" w:lastRow="1" w:firstColumn="1" w:lastColumn="1" w:noHBand="0" w:noVBand="1"/>
            </w:tblPr>
            <w:tblGrid>
              <w:gridCol w:w="2340"/>
              <w:gridCol w:w="180"/>
              <w:gridCol w:w="5126"/>
            </w:tblGrid>
            <w:tr w:rsidR="00F1663B" w14:paraId="49D03B7B" w14:textId="77777777" w:rsidTr="001C3ED0">
              <w:trPr>
                <w:tblCellSpacing w:w="0" w:type="dxa"/>
              </w:trPr>
              <w:tc>
                <w:tcPr>
                  <w:tcW w:w="2340" w:type="dxa"/>
                  <w:tcMar>
                    <w:top w:w="440" w:type="dxa"/>
                    <w:left w:w="0" w:type="dxa"/>
                    <w:bottom w:w="0" w:type="dxa"/>
                    <w:right w:w="0" w:type="dxa"/>
                  </w:tcMar>
                  <w:hideMark/>
                </w:tcPr>
                <w:p w14:paraId="3D514498" w14:textId="0D1B35E3" w:rsidR="00F1663B" w:rsidRPr="001C3ED0" w:rsidRDefault="00677FC6">
                  <w:pPr>
                    <w:spacing w:line="280" w:lineRule="atLeast"/>
                    <w:jc w:val="right"/>
                    <w:textAlignment w:val="auto"/>
                    <w:rPr>
                      <w:rStyle w:val="span"/>
                      <w:rFonts w:ascii="Selawik" w:eastAsia="Open Sans" w:hAnsi="Selawik" w:cs="Open Sans"/>
                      <w:b/>
                      <w:bCs/>
                      <w:color w:val="050505"/>
                      <w:sz w:val="20"/>
                      <w:szCs w:val="20"/>
                    </w:rPr>
                  </w:pPr>
                  <w:r>
                    <w:rPr>
                      <w:rStyle w:val="span"/>
                      <w:rFonts w:ascii="Selawik" w:eastAsia="Open Sans" w:hAnsi="Selawik" w:cs="Open Sans"/>
                      <w:b/>
                      <w:bCs/>
                      <w:color w:val="050505"/>
                      <w:sz w:val="22"/>
                      <w:szCs w:val="22"/>
                    </w:rPr>
                    <w:t>Aug 2008 - Sep 2009</w:t>
                  </w:r>
                </w:p>
              </w:tc>
              <w:tc>
                <w:tcPr>
                  <w:tcW w:w="180" w:type="dxa"/>
                  <w:tcMar>
                    <w:top w:w="440" w:type="dxa"/>
                    <w:left w:w="0" w:type="dxa"/>
                    <w:bottom w:w="0" w:type="dxa"/>
                    <w:right w:w="0" w:type="dxa"/>
                  </w:tcMar>
                  <w:hideMark/>
                </w:tcPr>
                <w:p w14:paraId="71C15907" w14:textId="77777777" w:rsidR="00F1663B" w:rsidRDefault="00F1663B">
                  <w:pPr>
                    <w:spacing w:line="280" w:lineRule="atLeast"/>
                    <w:jc w:val="right"/>
                    <w:textAlignment w:val="auto"/>
                    <w:rPr>
                      <w:rStyle w:val="span"/>
                      <w:rFonts w:ascii="Open Sans" w:eastAsia="Open Sans" w:hAnsi="Open Sans" w:cs="Open Sans"/>
                      <w:color w:val="050505"/>
                      <w:sz w:val="20"/>
                      <w:szCs w:val="20"/>
                    </w:rPr>
                  </w:pPr>
                </w:p>
              </w:tc>
              <w:tc>
                <w:tcPr>
                  <w:tcW w:w="5126" w:type="dxa"/>
                  <w:tcMar>
                    <w:top w:w="440" w:type="dxa"/>
                    <w:left w:w="0" w:type="dxa"/>
                    <w:bottom w:w="0" w:type="dxa"/>
                    <w:right w:w="0" w:type="dxa"/>
                  </w:tcMar>
                  <w:hideMark/>
                </w:tcPr>
                <w:p w14:paraId="21816246" w14:textId="77777777" w:rsidR="00F1663B" w:rsidRPr="001C3ED0" w:rsidRDefault="00000000">
                  <w:pPr>
                    <w:pStyle w:val="documentskn-mlo4disp-block"/>
                    <w:pBdr>
                      <w:bottom w:val="none" w:sz="0" w:space="2" w:color="auto"/>
                    </w:pBdr>
                    <w:spacing w:line="280" w:lineRule="atLeast"/>
                    <w:rPr>
                      <w:rStyle w:val="documentsec-exprparagraphTableany"/>
                      <w:rFonts w:ascii="Selawik" w:eastAsia="Open Sans" w:hAnsi="Selawik" w:cs="Open Sans"/>
                      <w:color w:val="050505"/>
                      <w:sz w:val="22"/>
                      <w:szCs w:val="22"/>
                    </w:rPr>
                  </w:pPr>
                  <w:r>
                    <w:rPr>
                      <w:rStyle w:val="documentskn-mlo4txt-bold"/>
                      <w:rFonts w:ascii="Selawik" w:eastAsia="Open Sans" w:hAnsi="Selawik" w:cs="Open Sans"/>
                      <w:caps/>
                      <w:color w:val="19509F"/>
                      <w:sz w:val="22"/>
                      <w:szCs w:val="22"/>
                    </w:rPr>
                    <w:t>Software Engineer</w:t>
                  </w:r>
                  <w:r>
                    <w:rPr>
                      <w:rStyle w:val="documentsec-exprparagraphTableany"/>
                      <w:rFonts w:ascii="Selawik" w:eastAsia="Open Sans" w:hAnsi="Selawik" w:cs="Open Sans"/>
                      <w:color w:val="050505"/>
                      <w:sz w:val="22"/>
                      <w:szCs w:val="22"/>
                    </w:rPr>
                    <w:t xml:space="preserve"> </w:t>
                  </w:r>
                </w:p>
                <w:p w14:paraId="7BA3CD4D" w14:textId="0DFDD705" w:rsidR="00F1663B" w:rsidRPr="001C3ED0" w:rsidRDefault="00000000" w:rsidP="001C3ED0">
                  <w:pPr>
                    <w:pStyle w:val="div"/>
                    <w:spacing w:line="280" w:lineRule="atLeast"/>
                    <w:rPr>
                      <w:rStyle w:val="documentsec-exprparagraphTableany"/>
                      <w:rFonts w:ascii="Selawik" w:eastAsia="Open Sans" w:hAnsi="Selawik" w:cs="Open Sans"/>
                      <w:color w:val="050505"/>
                      <w:sz w:val="22"/>
                      <w:szCs w:val="22"/>
                    </w:rPr>
                  </w:pPr>
                  <w:r>
                    <w:rPr>
                      <w:rStyle w:val="span"/>
                      <w:rFonts w:ascii="Selawik" w:eastAsia="Open Sans" w:hAnsi="Selawik" w:cs="Open Sans"/>
                      <w:color w:val="050505"/>
                      <w:sz w:val="22"/>
                      <w:szCs w:val="22"/>
                    </w:rPr>
                    <w:t>Dimensions Logisoft India Pvt.Ltd, Thiruvananthapuram, India</w:t>
                    <w:br/>
                  </w:r>
                </w:p>
                <w:p w14:paraId="69A3EA5D"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Collaborated with senior developers to design, develop, and maintain web applications using the .NET Framework (ASP.NET) and C#.</w:t>
                  </w:r>
                </w:p>
                <w:p w14:paraId="5062E912"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lastRenderedPageBreak/>
                    <w:t>Assisted in translating software requirements into functional code, contributing to the creation of user-friendly interfaces and features.</w:t>
                  </w:r>
                </w:p>
                <w:p w14:paraId="7D9437F8"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Participated in the development of database structures and schema using Microsoft SQL Server, including writing T-SQL queries and stored procedures.</w:t>
                  </w:r>
                </w:p>
                <w:p w14:paraId="3A341C88"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Actively contributed to code reviews and quality assurance processes, adhering to coding standards and best practices.</w:t>
                  </w:r>
                </w:p>
                <w:p w14:paraId="7C37558F"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Assisted in troubleshooting and debugging issues, identifying and resolving bugs to ensure the reliability of software applications.</w:t>
                  </w:r>
                </w:p>
                <w:p w14:paraId="71DA4C14"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Participated in team meetings and discussions, offering insights and suggestions to improve application design and functionality.</w:t>
                  </w:r>
                </w:p>
                <w:p w14:paraId="5EA5824A"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Collaborated with the QA team to test software components, providing necessary modifications based on feedback.</w:t>
                  </w:r>
                </w:p>
                <w:p w14:paraId="0E8447CC" w14:textId="77777777" w:rsidR="001C3ED0" w:rsidRPr="001C3ED0" w:rsidRDefault="001C3ED0" w:rsidP="001C3ED0">
                  <w:pPr>
                    <w:pStyle w:val="documentskn-mlo4sec-exprullinth-last-child1"/>
                    <w:numPr>
                      <w:ilvl w:val="0"/>
                      <w:numId w:val="3"/>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Documented technical specifications, user manuals, and code changes, enhancing team knowledge and supporting future development efforts.</w:t>
                  </w:r>
                </w:p>
                <w:p w14:paraId="086C9D03" w14:textId="03C31AB4" w:rsidR="00F1663B" w:rsidRDefault="001C3ED0" w:rsidP="001C3ED0">
                  <w:pPr>
                    <w:pStyle w:val="documentskn-mlo4sec-exprullinth-last-child1"/>
                    <w:numPr>
                      <w:ilvl w:val="0"/>
                      <w:numId w:val="3"/>
                    </w:numPr>
                    <w:pBdr>
                      <w:left w:val="none" w:sz="0" w:space="3" w:color="auto"/>
                    </w:pBdr>
                    <w:spacing w:line="280" w:lineRule="atLeast"/>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Demonstrated a willingness to learn and adapt to new technologies, staying updated with emerging trends in the .NET ecosystem.</w:t>
                  </w:r>
                </w:p>
              </w:tc>
            </w:tr>
          </w:tbl>
          <w:p w14:paraId="5486AAC9" w14:textId="77777777" w:rsidR="00F1663B" w:rsidRDefault="00F1663B">
            <w:pPr>
              <w:rPr>
                <w:vanish/>
              </w:rPr>
            </w:pPr>
          </w:p>
          <w:tbl>
            <w:tblPr>
              <w:tblStyle w:val="documentskn-mlo4sec-exprparagraph"/>
              <w:tblW w:w="7646" w:type="dxa"/>
              <w:tblCellSpacing w:w="0" w:type="dxa"/>
              <w:tblLayout w:type="fixed"/>
              <w:tblCellMar>
                <w:top w:w="260" w:type="dxa"/>
                <w:left w:w="0" w:type="dxa"/>
                <w:right w:w="0" w:type="dxa"/>
              </w:tblCellMar>
              <w:tblLook w:val="05E0" w:firstRow="1" w:lastRow="1" w:firstColumn="1" w:lastColumn="1" w:noHBand="0" w:noVBand="1"/>
            </w:tblPr>
            <w:tblGrid>
              <w:gridCol w:w="2250"/>
              <w:gridCol w:w="360"/>
              <w:gridCol w:w="5036"/>
            </w:tblGrid>
            <w:tr w:rsidR="00F1663B" w14:paraId="5372327D" w14:textId="77777777" w:rsidTr="00500152">
              <w:trPr>
                <w:tblCellSpacing w:w="0" w:type="dxa"/>
              </w:trPr>
              <w:tc>
                <w:tcPr>
                  <w:tcW w:w="2250" w:type="dxa"/>
                  <w:tcMar>
                    <w:top w:w="440" w:type="dxa"/>
                    <w:left w:w="0" w:type="dxa"/>
                    <w:bottom w:w="0" w:type="dxa"/>
                    <w:right w:w="0" w:type="dxa"/>
                  </w:tcMar>
                  <w:hideMark/>
                </w:tcPr>
                <w:p w14:paraId="4D52B756" w14:textId="6AC71B69" w:rsidR="00F1663B" w:rsidRDefault="00434324">
                  <w:pPr>
                    <w:spacing w:line="280" w:lineRule="atLeast"/>
                    <w:jc w:val="right"/>
                    <w:textAlignment w:val="auto"/>
                    <w:rPr>
                      <w:rStyle w:val="span"/>
                      <w:rFonts w:ascii="Open Sans" w:eastAsia="Open Sans" w:hAnsi="Open Sans" w:cs="Open Sans"/>
                      <w:color w:val="050505"/>
                      <w:sz w:val="20"/>
                      <w:szCs w:val="20"/>
                    </w:rPr>
                  </w:pPr>
                  <w:r>
                    <w:rPr>
                      <w:rStyle w:val="span"/>
                      <w:rFonts w:ascii="Selawik" w:eastAsia="Open Sans" w:hAnsi="Selawik" w:cs="Open Sans"/>
                      <w:b/>
                      <w:bCs/>
                      <w:color w:val="050505"/>
                      <w:sz w:val="22"/>
                      <w:szCs w:val="22"/>
                    </w:rPr>
                    <w:t>Dec 2005 – Aug 2008</w:t>
                  </w:r>
                </w:p>
              </w:tc>
              <w:tc>
                <w:tcPr>
                  <w:tcW w:w="360" w:type="dxa"/>
                  <w:tcMar>
                    <w:top w:w="440" w:type="dxa"/>
                    <w:left w:w="0" w:type="dxa"/>
                    <w:bottom w:w="0" w:type="dxa"/>
                    <w:right w:w="0" w:type="dxa"/>
                  </w:tcMar>
                  <w:hideMark/>
                </w:tcPr>
                <w:p w14:paraId="795041AB" w14:textId="77777777" w:rsidR="00F1663B" w:rsidRDefault="00F1663B" w:rsidP="00A61F55">
                  <w:pPr>
                    <w:spacing w:line="280" w:lineRule="atLeast"/>
                    <w:jc w:val="center"/>
                    <w:textAlignment w:val="auto"/>
                    <w:rPr>
                      <w:rStyle w:val="span"/>
                      <w:rFonts w:ascii="Open Sans" w:eastAsia="Open Sans" w:hAnsi="Open Sans" w:cs="Open Sans"/>
                      <w:color w:val="050505"/>
                      <w:sz w:val="20"/>
                      <w:szCs w:val="20"/>
                    </w:rPr>
                  </w:pPr>
                </w:p>
              </w:tc>
              <w:tc>
                <w:tcPr>
                  <w:tcW w:w="5036" w:type="dxa"/>
                  <w:tcMar>
                    <w:top w:w="440" w:type="dxa"/>
                    <w:left w:w="0" w:type="dxa"/>
                    <w:bottom w:w="0" w:type="dxa"/>
                    <w:right w:w="0" w:type="dxa"/>
                  </w:tcMar>
                  <w:hideMark/>
                </w:tcPr>
                <w:p w14:paraId="16F43EC0" w14:textId="68A6AFC2" w:rsidR="00F1663B" w:rsidRPr="008E2777" w:rsidRDefault="00000000">
                  <w:pPr>
                    <w:pStyle w:val="documentskn-mlo4disp-block"/>
                    <w:pBdr>
                      <w:bottom w:val="none" w:sz="0" w:space="2" w:color="auto"/>
                    </w:pBdr>
                    <w:spacing w:line="280" w:lineRule="atLeast"/>
                    <w:rPr>
                      <w:rStyle w:val="documentsec-exprparagraphTableany"/>
                      <w:rFonts w:ascii="Selawik" w:eastAsia="Open Sans" w:hAnsi="Selawik" w:cs="Open Sans"/>
                      <w:color w:val="050505"/>
                      <w:sz w:val="22"/>
                      <w:szCs w:val="22"/>
                    </w:rPr>
                  </w:pPr>
                  <w:r>
                    <w:rPr>
                      <w:rStyle w:val="documentskn-mlo4txt-bold"/>
                      <w:rFonts w:ascii="Selawik" w:eastAsia="Open Sans" w:hAnsi="Selawik" w:cs="Open Sans"/>
                      <w:caps/>
                      <w:color w:val="19509F"/>
                      <w:sz w:val="22"/>
                      <w:szCs w:val="22"/>
                    </w:rPr>
                    <w:t>Software ENGINEER</w:t>
                  </w:r>
                  <w:r>
                    <w:rPr>
                      <w:rStyle w:val="documentsec-exprparagraphTableany"/>
                      <w:rFonts w:ascii="Selawik" w:eastAsia="Open Sans" w:hAnsi="Selawik" w:cs="Open Sans"/>
                      <w:color w:val="050505"/>
                      <w:sz w:val="22"/>
                      <w:szCs w:val="22"/>
                    </w:rPr>
                    <w:t xml:space="preserve"> </w:t>
                  </w:r>
                </w:p>
                <w:p w14:paraId="33180885" w14:textId="30970495" w:rsidR="00F1663B" w:rsidRPr="008E2777" w:rsidRDefault="00000000">
                  <w:pPr>
                    <w:pStyle w:val="div"/>
                    <w:spacing w:line="280" w:lineRule="atLeast"/>
                    <w:rPr>
                      <w:rStyle w:val="documentsec-exprparagraphTableany"/>
                      <w:rFonts w:ascii="Selawik" w:eastAsia="Open Sans" w:hAnsi="Selawik" w:cs="Open Sans"/>
                      <w:color w:val="050505"/>
                      <w:sz w:val="22"/>
                      <w:szCs w:val="22"/>
                    </w:rPr>
                  </w:pPr>
                  <w:r>
                    <w:rPr>
                      <w:rStyle w:val="span"/>
                      <w:rFonts w:ascii="Selawik" w:eastAsia="Open Sans" w:hAnsi="Selawik" w:cs="Open Sans"/>
                      <w:color w:val="050505"/>
                      <w:sz w:val="22"/>
                      <w:szCs w:val="22"/>
                    </w:rPr>
                    <w:t>Raizel Consulting, Thiruvananthapuram, India</w:t>
                    <w:br/>
                  </w:r>
                </w:p>
                <w:p w14:paraId="12B27E09" w14:textId="77777777" w:rsidR="00500152" w:rsidRPr="00D65801" w:rsidRDefault="00A42CB0" w:rsidP="00500152">
                  <w:pPr>
                    <w:pStyle w:val="documentskn-mlo4sec-exprullinth-last-child1"/>
                    <w:numPr>
                      <w:ilvl w:val="0"/>
                      <w:numId w:val="244"/>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Participated in training sessions and workshops to gain a foundational understanding of web application development using the .NET Framework.</w:t>
                  </w:r>
                </w:p>
                <w:p w14:paraId="77DF4878" w14:textId="77777777" w:rsidR="00A42CB0" w:rsidRPr="00D65801" w:rsidRDefault="00BC650F" w:rsidP="00500152">
                  <w:pPr>
                    <w:pStyle w:val="documentskn-mlo4sec-exprullinth-last-child1"/>
                    <w:numPr>
                      <w:ilvl w:val="0"/>
                      <w:numId w:val="244"/>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Assisted senior developers in translating project requirements into code, contributing to the implementation of web-based applications.</w:t>
                  </w:r>
                </w:p>
                <w:p w14:paraId="06CD8EFA" w14:textId="77777777" w:rsidR="00BC650F" w:rsidRPr="00D65801" w:rsidRDefault="00BC650F" w:rsidP="00BC650F">
                  <w:pPr>
                    <w:pStyle w:val="documentskn-mlo4sec-exprullinth-last-child1"/>
                    <w:numPr>
                      <w:ilvl w:val="0"/>
                      <w:numId w:val="244"/>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Worked on user interface design and development using ASP.NET, contributing to the creation of interactive and user-friendly interfaces.</w:t>
                  </w:r>
                </w:p>
                <w:p w14:paraId="16F2B49C" w14:textId="77777777" w:rsidR="00BC650F" w:rsidRPr="00D65801" w:rsidRDefault="00BC650F" w:rsidP="00BC650F">
                  <w:pPr>
                    <w:pStyle w:val="documentskn-mlo4sec-exprullinth-last-child1"/>
                    <w:numPr>
                      <w:ilvl w:val="0"/>
                      <w:numId w:val="244"/>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Collaborated with the development team to integrate client-side and server-side functionalities, enhancing application functionality.</w:t>
                  </w:r>
                </w:p>
                <w:p w14:paraId="7B497D86" w14:textId="77777777" w:rsidR="00BC650F" w:rsidRPr="00D65801" w:rsidRDefault="00BC650F" w:rsidP="00BC650F">
                  <w:pPr>
                    <w:pStyle w:val="documentskn-mlo4sec-exprullinth-last-child1"/>
                    <w:numPr>
                      <w:ilvl w:val="0"/>
                      <w:numId w:val="244"/>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Supported the development of database components using Microsoft SQL Server, including writing basic queries and database interactions.</w:t>
                  </w:r>
                </w:p>
                <w:p w14:paraId="23647E5F" w14:textId="77777777" w:rsidR="00D65801" w:rsidRPr="00D65801" w:rsidRDefault="00D65801" w:rsidP="00D65801">
                  <w:pPr>
                    <w:pStyle w:val="documentskn-mlo4sec-exprullinth-last-child1"/>
                    <w:numPr>
                      <w:ilvl w:val="0"/>
                      <w:numId w:val="244"/>
                    </w:numPr>
                    <w:pBdr>
                      <w:left w:val="none" w:sz="0" w:space="3" w:color="auto"/>
                    </w:pBdr>
                    <w:spacing w:line="280" w:lineRule="atLeast"/>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Assisted in identifying and resolving software issues, participating in troubleshooting efforts and debugging processes.</w:t>
                  </w:r>
                </w:p>
                <w:p w14:paraId="1A1930CF" w14:textId="6150C32C" w:rsidR="00BC650F" w:rsidRDefault="00D65801" w:rsidP="00D65801">
                  <w:pPr>
                    <w:pStyle w:val="documentskn-mlo4sec-exprullinth-last-child1"/>
                    <w:numPr>
                      <w:ilvl w:val="0"/>
                      <w:numId w:val="244"/>
                    </w:numPr>
                    <w:pBdr>
                      <w:left w:val="none" w:sz="0" w:space="3" w:color="auto"/>
                    </w:pBdr>
                    <w:spacing w:line="280" w:lineRule="atLeast"/>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Documented code changes, technical specifications, and lessons learned to facilitate personal growth and knowledge sharing within the team.</w:t>
                  </w:r>
                </w:p>
              </w:tc>
            </w:tr>
          </w:tbl>
          <w:p w14:paraId="5F07D594" w14:textId="77777777" w:rsidR="00F1663B" w:rsidRDefault="00F1663B">
            <w:pPr>
              <w:rPr>
                <w:vanish/>
              </w:rPr>
            </w:pPr>
          </w:p>
          <w:tbl>
            <w:tblPr>
              <w:tblStyle w:val="documentskn-mlo4sec-exprparagraph"/>
              <w:tblW w:w="7650" w:type="dxa"/>
              <w:tblCellSpacing w:w="0" w:type="dxa"/>
              <w:tblLayout w:type="fixed"/>
              <w:tblCellMar>
                <w:top w:w="260" w:type="dxa"/>
                <w:left w:w="0" w:type="dxa"/>
                <w:right w:w="0" w:type="dxa"/>
              </w:tblCellMar>
              <w:tblLook w:val="05E0" w:firstRow="1" w:lastRow="1" w:firstColumn="1" w:lastColumn="1" w:noHBand="0" w:noVBand="1"/>
            </w:tblPr>
            <w:tblGrid>
              <w:gridCol w:w="2430"/>
              <w:gridCol w:w="270"/>
              <w:gridCol w:w="4950"/>
            </w:tblGrid>
            <w:tr w:rsidR="00F1663B" w14:paraId="4529CEC4" w14:textId="77777777" w:rsidTr="003D02D1">
              <w:trPr>
                <w:tblCellSpacing w:w="0" w:type="dxa"/>
              </w:trPr>
              <w:tc>
                <w:tcPr>
                  <w:tcW w:w="2430" w:type="dxa"/>
                  <w:tcMar>
                    <w:top w:w="440" w:type="dxa"/>
                    <w:left w:w="0" w:type="dxa"/>
                    <w:bottom w:w="0" w:type="dxa"/>
                    <w:right w:w="0" w:type="dxa"/>
                  </w:tcMar>
                  <w:hideMark/>
                </w:tcPr>
                <w:p w14:paraId="4A996562" w14:textId="35ED7F61" w:rsidR="00F1663B" w:rsidRPr="003D02D1" w:rsidRDefault="00110ABC">
                  <w:pPr>
                    <w:spacing w:line="280" w:lineRule="atLeast"/>
                    <w:jc w:val="right"/>
                    <w:textAlignment w:val="auto"/>
                    <w:rPr>
                      <w:rStyle w:val="span"/>
                      <w:rFonts w:ascii="Selawik" w:eastAsia="Open Sans" w:hAnsi="Selawik" w:cs="Open Sans"/>
                      <w:b/>
                      <w:bCs/>
                      <w:color w:val="050505"/>
                      <w:sz w:val="22"/>
                      <w:szCs w:val="22"/>
                    </w:rPr>
                  </w:pPr>
                  <w:r>
                    <w:rPr>
                      <w:rStyle w:val="span"/>
                      <w:rFonts w:ascii="Selawik" w:eastAsia="Open Sans" w:hAnsi="Selawik" w:cs="Open Sans"/>
                      <w:b/>
                      <w:bCs/>
                      <w:color w:val="050505"/>
                      <w:sz w:val="22"/>
                      <w:szCs w:val="22"/>
                    </w:rPr>
                    <w:lastRenderedPageBreak/>
                    <w:t>Jun 2004 - Dec 2005</w:t>
                  </w:r>
                </w:p>
              </w:tc>
              <w:tc>
                <w:tcPr>
                  <w:tcW w:w="270" w:type="dxa"/>
                  <w:tcMar>
                    <w:top w:w="440" w:type="dxa"/>
                    <w:left w:w="0" w:type="dxa"/>
                    <w:bottom w:w="0" w:type="dxa"/>
                    <w:right w:w="0" w:type="dxa"/>
                  </w:tcMar>
                  <w:hideMark/>
                </w:tcPr>
                <w:p w14:paraId="79D3398A" w14:textId="77777777" w:rsidR="00F1663B" w:rsidRDefault="00F1663B">
                  <w:pPr>
                    <w:spacing w:line="280" w:lineRule="atLeast"/>
                    <w:jc w:val="right"/>
                    <w:textAlignment w:val="auto"/>
                    <w:rPr>
                      <w:rStyle w:val="span"/>
                      <w:rFonts w:ascii="Open Sans" w:eastAsia="Open Sans" w:hAnsi="Open Sans" w:cs="Open Sans"/>
                      <w:color w:val="050505"/>
                      <w:sz w:val="20"/>
                      <w:szCs w:val="20"/>
                    </w:rPr>
                  </w:pPr>
                </w:p>
              </w:tc>
              <w:tc>
                <w:tcPr>
                  <w:tcW w:w="4950" w:type="dxa"/>
                  <w:tcMar>
                    <w:top w:w="440" w:type="dxa"/>
                    <w:left w:w="0" w:type="dxa"/>
                    <w:bottom w:w="0" w:type="dxa"/>
                    <w:right w:w="0" w:type="dxa"/>
                  </w:tcMar>
                  <w:hideMark/>
                </w:tcPr>
                <w:p w14:paraId="37535447" w14:textId="1D2BC053" w:rsidR="00F1663B" w:rsidRPr="003D02D1" w:rsidRDefault="001C3ED0">
                  <w:pPr>
                    <w:pStyle w:val="documentskn-mlo4disp-block"/>
                    <w:pBdr>
                      <w:bottom w:val="none" w:sz="0" w:space="2" w:color="auto"/>
                    </w:pBdr>
                    <w:spacing w:line="280" w:lineRule="atLeast"/>
                    <w:rPr>
                      <w:rStyle w:val="documentsec-exprparagraphTableany"/>
                      <w:rFonts w:ascii="Selawik" w:eastAsia="Open Sans" w:hAnsi="Selawik" w:cs="Open Sans"/>
                      <w:color w:val="050505"/>
                      <w:sz w:val="22"/>
                      <w:szCs w:val="22"/>
                    </w:rPr>
                  </w:pPr>
                  <w:r>
                    <w:rPr>
                      <w:rStyle w:val="documentskn-mlo4txt-bold"/>
                      <w:rFonts w:ascii="Selawik" w:eastAsia="Open Sans" w:hAnsi="Selawik" w:cs="Open Sans"/>
                      <w:caps/>
                      <w:color w:val="19509F"/>
                      <w:sz w:val="22"/>
                      <w:szCs w:val="22"/>
                    </w:rPr>
                    <w:t>JUNIOR ETL Developer</w:t>
                  </w:r>
                  <w:r>
                    <w:rPr>
                      <w:rStyle w:val="documentsec-exprparagraphTableany"/>
                      <w:rFonts w:ascii="Selawik" w:eastAsia="Open Sans" w:hAnsi="Selawik" w:cs="Open Sans"/>
                      <w:color w:val="050505"/>
                      <w:sz w:val="22"/>
                      <w:szCs w:val="22"/>
                    </w:rPr>
                    <w:t xml:space="preserve"> </w:t>
                  </w:r>
                </w:p>
                <w:p w14:paraId="12D4E610" w14:textId="6C47AAFE" w:rsidR="00F1663B" w:rsidRPr="003D02D1" w:rsidRDefault="00000000">
                  <w:pPr>
                    <w:pStyle w:val="div"/>
                    <w:spacing w:line="280" w:lineRule="atLeast"/>
                    <w:rPr>
                      <w:rStyle w:val="documentsec-exprparagraphTableany"/>
                      <w:rFonts w:ascii="Selawik" w:eastAsia="Open Sans" w:hAnsi="Selawik" w:cs="Open Sans"/>
                      <w:color w:val="050505"/>
                      <w:sz w:val="22"/>
                      <w:szCs w:val="22"/>
                    </w:rPr>
                  </w:pPr>
                  <w:r>
                    <w:rPr>
                      <w:rStyle w:val="span"/>
                      <w:rFonts w:ascii="Selawik" w:eastAsia="Open Sans" w:hAnsi="Selawik" w:cs="Open Sans"/>
                      <w:color w:val="050505"/>
                      <w:sz w:val="22"/>
                      <w:szCs w:val="22"/>
                    </w:rPr>
                    <w:t>Anthesis Technologies Pvt. Ltd, Bangalore, India</w:t>
                    <w:br/>
                  </w:r>
                </w:p>
                <w:p w14:paraId="0C0DD22C" w14:textId="77777777" w:rsidR="00F1663B" w:rsidRPr="002726B7" w:rsidRDefault="003D02D1" w:rsidP="003D02D1">
                  <w:pPr>
                    <w:pStyle w:val="documentskn-mlo4sec-exprullinth-last-child1"/>
                    <w:numPr>
                      <w:ilvl w:val="0"/>
                      <w:numId w:val="5"/>
                    </w:numPr>
                    <w:pBdr>
                      <w:left w:val="none" w:sz="0" w:space="3" w:color="auto"/>
                    </w:pBdr>
                    <w:spacing w:line="280" w:lineRule="atLeast"/>
                    <w:ind w:left="260" w:hanging="252"/>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Assisted senior ETL developers in designing and developing ETL processes to migrate and transform data between various systems.</w:t>
                  </w:r>
                </w:p>
                <w:p w14:paraId="29ECD652" w14:textId="21C72652" w:rsidR="002726B7" w:rsidRDefault="002726B7" w:rsidP="003D02D1">
                  <w:pPr>
                    <w:pStyle w:val="documentskn-mlo4sec-exprullinth-last-child1"/>
                    <w:numPr>
                      <w:ilvl w:val="0"/>
                      <w:numId w:val="5"/>
                    </w:numPr>
                    <w:pBdr>
                      <w:left w:val="none" w:sz="0" w:space="3" w:color="auto"/>
                    </w:pBdr>
                    <w:spacing w:line="280" w:lineRule="atLeast"/>
                    <w:ind w:left="260" w:hanging="252"/>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Utilized basic knowledge of Oracle, SQL Server, and Informatica to contribute to data extraction, transformation, and loading tasks.</w:t>
                  </w:r>
                </w:p>
                <w:p w14:paraId="13511145" w14:textId="4FAD6643" w:rsidR="002726B7" w:rsidRDefault="002726B7" w:rsidP="003D02D1">
                  <w:pPr>
                    <w:pStyle w:val="documentskn-mlo4sec-exprullinth-last-child1"/>
                    <w:numPr>
                      <w:ilvl w:val="0"/>
                      <w:numId w:val="5"/>
                    </w:numPr>
                    <w:pBdr>
                      <w:left w:val="none" w:sz="0" w:space="3" w:color="auto"/>
                    </w:pBdr>
                    <w:spacing w:line="280" w:lineRule="atLeast"/>
                    <w:ind w:left="260" w:hanging="252"/>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Supported the development of data integration workflows, creating mappings, transformations, and workflows within Informatica PowerCenter.</w:t>
                  </w:r>
                </w:p>
                <w:p w14:paraId="04D80A16" w14:textId="5DE36FA7" w:rsidR="002726B7" w:rsidRDefault="002726B7" w:rsidP="003D02D1">
                  <w:pPr>
                    <w:pStyle w:val="documentskn-mlo4sec-exprullinth-last-child1"/>
                    <w:numPr>
                      <w:ilvl w:val="0"/>
                      <w:numId w:val="5"/>
                    </w:numPr>
                    <w:pBdr>
                      <w:left w:val="none" w:sz="0" w:space="3" w:color="auto"/>
                    </w:pBdr>
                    <w:spacing w:line="280" w:lineRule="atLeast"/>
                    <w:ind w:left="260" w:hanging="252"/>
                    <w:jc w:val="both"/>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Assisted in writing SQL queries and scripts to extract and manipulate data from source systems and perform data quality checks.</w:t>
                  </w:r>
                </w:p>
                <w:p w14:paraId="7494A5DD" w14:textId="77777777" w:rsidR="003D02D1" w:rsidRPr="00E34F7B" w:rsidRDefault="002726B7" w:rsidP="001D2B81">
                  <w:pPr>
                    <w:pStyle w:val="documentskn-mlo4sec-exprullinth-last-child1"/>
                    <w:numPr>
                      <w:ilvl w:val="0"/>
                      <w:numId w:val="5"/>
                    </w:numPr>
                    <w:pBdr>
                      <w:left w:val="none" w:sz="0" w:space="3" w:color="auto"/>
                    </w:pBdr>
                    <w:spacing w:line="280" w:lineRule="atLeast"/>
                    <w:ind w:left="260" w:hanging="252"/>
                    <w:jc w:val="both"/>
                    <w:rPr>
                      <w:rStyle w:val="span"/>
                      <w:rFonts w:ascii="Open Sans" w:eastAsia="Open Sans" w:hAnsi="Open Sans" w:cs="Open Sans"/>
                      <w:color w:val="050505"/>
                      <w:sz w:val="20"/>
                      <w:szCs w:val="20"/>
                    </w:rPr>
                  </w:pPr>
                  <w:r>
                    <w:rPr>
                      <w:rStyle w:val="span"/>
                      <w:rFonts w:ascii="Selawik" w:eastAsia="Open Sans" w:hAnsi="Selawik" w:cs="Open Sans"/>
                      <w:color w:val="050505"/>
                      <w:sz w:val="20"/>
                      <w:szCs w:val="20"/>
                    </w:rPr>
                    <w:t>Worked collaboratively with the ETL team to ensure data accuracy, consistency, and integrity during the migration process.</w:t>
                  </w:r>
                </w:p>
                <w:p w14:paraId="03F0BD48" w14:textId="77777777" w:rsidR="00E34F7B" w:rsidRPr="00695B72" w:rsidRDefault="00E34F7B" w:rsidP="0088228A">
                  <w:pPr>
                    <w:pStyle w:val="documentskn-mlo4sec-exprullinth-last-child1"/>
                    <w:pBdr>
                      <w:left w:val="none" w:sz="0" w:space="3" w:color="auto"/>
                    </w:pBdr>
                    <w:spacing w:line="280" w:lineRule="atLeast"/>
                    <w:ind w:left="260"/>
                    <w:jc w:val="both"/>
                    <w:rPr>
                      <w:rStyle w:val="span"/>
                      <w:rFonts w:ascii="Open Sans" w:eastAsia="Open Sans" w:hAnsi="Open Sans" w:cs="Open Sans"/>
                      <w:color w:val="050505"/>
                      <w:sz w:val="20"/>
                      <w:szCs w:val="20"/>
                    </w:rPr>
                  </w:pPr>
                </w:p>
                <w:p w14:paraId="3479F146" w14:textId="0DDB73AF" w:rsidR="001D2B81" w:rsidRDefault="001D2B81" w:rsidP="001D2B81">
                  <w:pPr>
                    <w:pStyle w:val="documentskn-mlo4sec-exprullinth-last-child1"/>
                    <w:pBdr>
                      <w:left w:val="none" w:sz="0" w:space="3" w:color="auto"/>
                    </w:pBdr>
                    <w:spacing w:line="280" w:lineRule="atLeast"/>
                    <w:ind w:left="260"/>
                    <w:jc w:val="both"/>
                    <w:rPr>
                      <w:rStyle w:val="span"/>
                      <w:rFonts w:ascii="Open Sans" w:eastAsia="Open Sans" w:hAnsi="Open Sans" w:cs="Open Sans"/>
                      <w:color w:val="050505"/>
                      <w:sz w:val="20"/>
                      <w:szCs w:val="20"/>
                    </w:rPr>
                  </w:pPr>
                </w:p>
              </w:tc>
            </w:tr>
          </w:tbl>
          <w:p w14:paraId="0BD40EA6" w14:textId="1FE7F8D7" w:rsidR="00292544" w:rsidRDefault="00292544" w:rsidP="00292544">
            <w:pPr>
              <w:pStyle w:val="documentskn-mlo4heading"/>
              <w:spacing w:line="360" w:lineRule="exact"/>
              <w:rPr>
                <w:rStyle w:val="documentskn-mlo4mid-sectionleft-box"/>
                <w:rFonts w:ascii="Open Sans" w:eastAsia="Open Sans" w:hAnsi="Open Sans" w:cs="Open Sans"/>
                <w:color w:val="050505"/>
                <w:sz w:val="20"/>
                <w:szCs w:val="20"/>
              </w:rPr>
            </w:pPr>
            <w:r>
              <w:rPr>
                <w:rStyle w:val="documentheadingpadding"/>
                <w:color w:val="FFFFFF"/>
                <w:shd w:val="clear" w:color="auto" w:fill="19509F"/>
              </w:rPr>
              <w:t>   </w:t>
            </w:r>
            <w:r>
              <w:rPr>
                <w:rStyle w:val="span"/>
                <w:rFonts w:ascii="Abel" w:eastAsia="Abel" w:hAnsi="Abel" w:cs="Abel"/>
                <w:color w:val="FFFFFF"/>
                <w:sz w:val="28"/>
                <w:szCs w:val="28"/>
                <w:shd w:val="clear" w:color="auto" w:fill="19509F"/>
              </w:rPr>
              <w:t>significant projects</w:t>
            </w:r>
            <w:r>
              <w:rPr>
                <w:rStyle w:val="documentheadingpadding"/>
                <w:color w:val="FFFFFF"/>
                <w:shd w:val="clear" w:color="auto" w:fill="19509F"/>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67968" behindDoc="1" locked="0" layoutInCell="1" allowOverlap="1" wp14:anchorId="6142C02F" wp14:editId="58D3A8A9">
                  <wp:simplePos x="0" y="0"/>
                  <wp:positionH relativeFrom="column">
                    <wp:posOffset>0</wp:posOffset>
                  </wp:positionH>
                  <wp:positionV relativeFrom="paragraph">
                    <wp:posOffset>222250</wp:posOffset>
                  </wp:positionV>
                  <wp:extent cx="4305300" cy="25400"/>
                  <wp:effectExtent l="0" t="0" r="0" b="0"/>
                  <wp:wrapNone/>
                  <wp:docPr id="1840400741" name="Picture 1840400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4305300" cy="25400"/>
                          </a:xfrm>
                          <a:prstGeom prst="rect">
                            <a:avLst/>
                          </a:prstGeom>
                        </pic:spPr>
                      </pic:pic>
                    </a:graphicData>
                  </a:graphic>
                </wp:anchor>
              </w:drawing>
            </w:r>
          </w:p>
          <w:p w14:paraId="7458BCA4" w14:textId="77777777" w:rsidR="001C3914" w:rsidRPr="001C3914" w:rsidRDefault="001C3914" w:rsidP="001C3914">
            <w:pPr>
              <w:pStyle w:val="emptygap"/>
              <w:spacing w:line="280" w:lineRule="atLeast"/>
              <w:ind w:left="720"/>
              <w:rPr>
                <w:rStyle w:val="documentskn-mlo4mid-sectionleft-box"/>
                <w:rFonts w:ascii="Selawik" w:eastAsia="Open Sans" w:hAnsi="Selawik" w:cs="Open Sans"/>
                <w:color w:val="050505"/>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5"/>
              <w:gridCol w:w="2545"/>
              <w:gridCol w:w="2545"/>
            </w:tblGrid>
            <w:tr w:rsidR="00502467" w14:paraId="60ADD2B2" w14:textId="77777777" w:rsidTr="005A62BF">
              <w:tc>
                <w:tcPr>
                  <w:tcW w:w="2545" w:type="dxa"/>
                </w:tcPr>
                <w:p w14:paraId="145C8401" w14:textId="77777777" w:rsidR="00502467" w:rsidRDefault="00F43074"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V Zone Fleet Management</w:t>
                  </w:r>
                </w:p>
                <w:p w14:paraId="66444103" w14:textId="07104D0A" w:rsidR="0011239B" w:rsidRDefault="0011239B" w:rsidP="0011239B">
                  <w:pPr>
                    <w:pStyle w:val="emptygap"/>
                    <w:spacing w:line="276" w:lineRule="auto"/>
                    <w:ind w:left="720"/>
                    <w:rPr>
                      <w:rStyle w:val="documentskn-mlo4mid-sectionleft-box"/>
                      <w:rFonts w:ascii="Selawik" w:eastAsia="Open Sans" w:hAnsi="Selawik" w:cs="Open Sans"/>
                      <w:color w:val="050505"/>
                      <w:sz w:val="20"/>
                      <w:szCs w:val="20"/>
                    </w:rPr>
                  </w:pPr>
                </w:p>
              </w:tc>
              <w:tc>
                <w:tcPr>
                  <w:tcW w:w="2545" w:type="dxa"/>
                </w:tcPr>
                <w:p w14:paraId="637F0D98" w14:textId="3BB77702" w:rsidR="00502467" w:rsidRDefault="006950A9"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 xml:space="preserve">V Zone Vehicle Diagnostics </w:t>
                  </w:r>
                  <w:r>
                    <w:rPr>
                      <w:rStyle w:val="documentskn-mlo4mid-sectionleft-box"/>
                      <w:rFonts w:ascii="Selawik" w:eastAsia="Open Sans" w:hAnsi="Selawik" w:cs="Open Sans"/>
                      <w:color w:val="050505"/>
                      <w:sz w:val="16"/>
                      <w:szCs w:val="16"/>
                    </w:rPr>
                    <w:t>(IoT)</w:t>
                  </w:r>
                </w:p>
              </w:tc>
              <w:tc>
                <w:tcPr>
                  <w:tcW w:w="2545" w:type="dxa"/>
                </w:tcPr>
                <w:p w14:paraId="5BB3923F" w14:textId="77777777" w:rsidR="00502467" w:rsidRDefault="00F43074"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V Zone FCBS</w:t>
                  </w:r>
                </w:p>
                <w:p w14:paraId="1C396394" w14:textId="7F6734C2" w:rsidR="00F43074" w:rsidRDefault="00F43074" w:rsidP="00F43074">
                  <w:pPr>
                    <w:pStyle w:val="emptygap"/>
                    <w:spacing w:line="276" w:lineRule="auto"/>
                    <w:ind w:left="720"/>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16"/>
                      <w:szCs w:val="16"/>
                    </w:rPr>
                    <w:t>(Costing &amp; Budgeting)</w:t>
                  </w:r>
                </w:p>
              </w:tc>
            </w:tr>
            <w:tr w:rsidR="00502467" w14:paraId="0C848A03" w14:textId="77777777" w:rsidTr="005A62BF">
              <w:tc>
                <w:tcPr>
                  <w:tcW w:w="2545" w:type="dxa"/>
                </w:tcPr>
                <w:p w14:paraId="0778DDC5" w14:textId="50DB6E3A" w:rsidR="00502467" w:rsidRDefault="00F43074"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V Zone Track Gadgets</w:t>
                  </w:r>
                </w:p>
              </w:tc>
              <w:tc>
                <w:tcPr>
                  <w:tcW w:w="2545" w:type="dxa"/>
                </w:tcPr>
                <w:p w14:paraId="44C295B0" w14:textId="25B887B3" w:rsidR="00502467" w:rsidRPr="0049610F" w:rsidRDefault="003E6363"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Dynamic Report Engine</w:t>
                  </w:r>
                </w:p>
                <w:p w14:paraId="42E07FA5" w14:textId="70B036F1" w:rsidR="00F43074" w:rsidRDefault="00F43074" w:rsidP="00F43074">
                  <w:pPr>
                    <w:pStyle w:val="emptygap"/>
                    <w:spacing w:line="276" w:lineRule="auto"/>
                    <w:ind w:left="720"/>
                    <w:rPr>
                      <w:rStyle w:val="documentskn-mlo4mid-sectionleft-box"/>
                      <w:rFonts w:ascii="Selawik" w:eastAsia="Open Sans" w:hAnsi="Selawik" w:cs="Open Sans"/>
                      <w:color w:val="050505"/>
                      <w:sz w:val="20"/>
                      <w:szCs w:val="20"/>
                    </w:rPr>
                  </w:pPr>
                </w:p>
              </w:tc>
              <w:tc>
                <w:tcPr>
                  <w:tcW w:w="2545" w:type="dxa"/>
                </w:tcPr>
                <w:p w14:paraId="2B9B9696" w14:textId="7004B1AB" w:rsidR="00F43074" w:rsidRDefault="00F43074"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V Zone Analytics</w:t>
                  </w:r>
                </w:p>
                <w:p w14:paraId="28D96D64" w14:textId="77777777" w:rsidR="00F43074" w:rsidRDefault="00F43074" w:rsidP="00F43074">
                  <w:pPr>
                    <w:pStyle w:val="emptygap"/>
                    <w:spacing w:line="276" w:lineRule="auto"/>
                    <w:ind w:left="720"/>
                    <w:rPr>
                      <w:rStyle w:val="documentskn-mlo4mid-sectionleft-box"/>
                      <w:rFonts w:ascii="Selawik" w:eastAsia="Open Sans" w:hAnsi="Selawik" w:cs="Open Sans"/>
                      <w:color w:val="050505"/>
                      <w:sz w:val="20"/>
                      <w:szCs w:val="20"/>
                    </w:rPr>
                  </w:pPr>
                </w:p>
                <w:p w14:paraId="398DB5CF" w14:textId="77777777" w:rsidR="00502467" w:rsidRDefault="00502467" w:rsidP="00F43074">
                  <w:pPr>
                    <w:pStyle w:val="emptygap"/>
                    <w:spacing w:line="276" w:lineRule="auto"/>
                    <w:rPr>
                      <w:rStyle w:val="documentskn-mlo4mid-sectionleft-box"/>
                      <w:rFonts w:ascii="Selawik" w:eastAsia="Open Sans" w:hAnsi="Selawik" w:cs="Open Sans"/>
                      <w:color w:val="050505"/>
                      <w:sz w:val="20"/>
                      <w:szCs w:val="20"/>
                    </w:rPr>
                  </w:pPr>
                </w:p>
              </w:tc>
            </w:tr>
            <w:tr w:rsidR="00502467" w14:paraId="0E87A661" w14:textId="77777777" w:rsidTr="005A62BF">
              <w:tc>
                <w:tcPr>
                  <w:tcW w:w="2545" w:type="dxa"/>
                </w:tcPr>
                <w:p w14:paraId="53AF5753" w14:textId="0AED2195" w:rsidR="00502467" w:rsidRDefault="00F43074"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Transport Planner</w:t>
                  </w:r>
                </w:p>
              </w:tc>
              <w:tc>
                <w:tcPr>
                  <w:tcW w:w="2545" w:type="dxa"/>
                </w:tcPr>
                <w:p w14:paraId="08B5FAE0" w14:textId="77FA2F55" w:rsidR="00502467" w:rsidRDefault="006950A9" w:rsidP="00B0174B">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 xml:space="preserve">V Zone 4D </w:t>
                  </w:r>
                  <w:r>
                    <w:rPr>
                      <w:rStyle w:val="documentskn-mlo4mid-sectionleft-box"/>
                      <w:rFonts w:ascii="Selawik" w:eastAsia="Open Sans" w:hAnsi="Selawik" w:cs="Open Sans"/>
                      <w:color w:val="050505"/>
                      <w:sz w:val="16"/>
                      <w:szCs w:val="16"/>
                    </w:rPr>
                    <w:t>(Delivery Planner &amp; Route optimization)</w:t>
                  </w:r>
                </w:p>
              </w:tc>
              <w:tc>
                <w:tcPr>
                  <w:tcW w:w="2545" w:type="dxa"/>
                </w:tcPr>
                <w:p w14:paraId="63ED6F70" w14:textId="16B506A4" w:rsidR="00681949" w:rsidRDefault="00681949" w:rsidP="00681949">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 xml:space="preserve">ADAS </w:t>
                  </w:r>
                  <w:r>
                    <w:rPr>
                      <w:rStyle w:val="documentskn-mlo4mid-sectionleft-box"/>
                      <w:rFonts w:ascii="Selawik" w:eastAsia="Open Sans" w:hAnsi="Selawik" w:cs="Open Sans"/>
                      <w:color w:val="050505"/>
                      <w:sz w:val="16"/>
                      <w:szCs w:val="16"/>
                    </w:rPr>
                    <w:t>(Driver Performance Monitoring)</w:t>
                  </w:r>
                </w:p>
                <w:p w14:paraId="4866102F" w14:textId="77777777" w:rsidR="00502467" w:rsidRDefault="00502467" w:rsidP="00F43074">
                  <w:pPr>
                    <w:pStyle w:val="emptygap"/>
                    <w:spacing w:line="276" w:lineRule="auto"/>
                    <w:rPr>
                      <w:rStyle w:val="documentskn-mlo4mid-sectionleft-box"/>
                      <w:rFonts w:ascii="Selawik" w:eastAsia="Open Sans" w:hAnsi="Selawik" w:cs="Open Sans"/>
                      <w:color w:val="050505"/>
                      <w:sz w:val="20"/>
                      <w:szCs w:val="20"/>
                    </w:rPr>
                  </w:pPr>
                </w:p>
              </w:tc>
            </w:tr>
            <w:tr w:rsidR="006A36DF" w14:paraId="61E907D0" w14:textId="77777777" w:rsidTr="005A62BF">
              <w:tc>
                <w:tcPr>
                  <w:tcW w:w="2545" w:type="dxa"/>
                </w:tcPr>
                <w:p w14:paraId="7A5DAAE1" w14:textId="57C2EFE4" w:rsidR="006A36DF" w:rsidRDefault="00B0174B" w:rsidP="00F43074">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Smart Fuel Management</w:t>
                  </w:r>
                </w:p>
              </w:tc>
              <w:tc>
                <w:tcPr>
                  <w:tcW w:w="2545" w:type="dxa"/>
                </w:tcPr>
                <w:p w14:paraId="767166E8" w14:textId="2D0B044E" w:rsidR="006A36DF" w:rsidRDefault="005E638E" w:rsidP="0049610F">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Map Server integration</w:t>
                  </w:r>
                </w:p>
              </w:tc>
              <w:tc>
                <w:tcPr>
                  <w:tcW w:w="2545" w:type="dxa"/>
                </w:tcPr>
                <w:p w14:paraId="7785C525" w14:textId="6D42436F" w:rsidR="006A36DF" w:rsidRDefault="005A62BF" w:rsidP="00681949">
                  <w:pPr>
                    <w:pStyle w:val="emptygap"/>
                    <w:numPr>
                      <w:ilvl w:val="0"/>
                      <w:numId w:val="294"/>
                    </w:numPr>
                    <w:spacing w:line="276" w:lineRule="auto"/>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V Zone Device Linker Hub</w:t>
                  </w:r>
                </w:p>
              </w:tc>
            </w:tr>
          </w:tbl>
          <w:p w14:paraId="178D8F6C" w14:textId="77777777" w:rsidR="00E34F7B" w:rsidRDefault="00E34F7B" w:rsidP="001C3914">
            <w:pPr>
              <w:pStyle w:val="emptygap"/>
              <w:spacing w:line="280" w:lineRule="atLeast"/>
              <w:rPr>
                <w:rStyle w:val="documentskn-mlo4mid-sectionleft-box"/>
                <w:rFonts w:ascii="Selawik" w:eastAsia="Open Sans" w:hAnsi="Selawik" w:cs="Open Sans"/>
                <w:color w:val="050505"/>
                <w:sz w:val="20"/>
                <w:szCs w:val="20"/>
              </w:rPr>
            </w:pPr>
          </w:p>
          <w:p w14:paraId="2C907052" w14:textId="70FA75E9" w:rsidR="001C3914" w:rsidRDefault="001C3914" w:rsidP="001C3914">
            <w:pPr>
              <w:pStyle w:val="documentskn-mlo4heading"/>
              <w:spacing w:line="360" w:lineRule="exact"/>
              <w:rPr>
                <w:rStyle w:val="documentskn-mlo4mid-sectionleft-box"/>
                <w:rFonts w:ascii="Open Sans" w:eastAsia="Open Sans" w:hAnsi="Open Sans" w:cs="Open Sans"/>
                <w:color w:val="050505"/>
                <w:sz w:val="20"/>
                <w:szCs w:val="20"/>
              </w:rPr>
            </w:pPr>
            <w:r>
              <w:rPr>
                <w:rStyle w:val="documentheadingpadding"/>
                <w:color w:val="FFFFFF"/>
                <w:shd w:val="clear" w:color="auto" w:fill="19509F"/>
              </w:rPr>
              <w:t>   </w:t>
            </w:r>
            <w:r>
              <w:rPr>
                <w:rStyle w:val="span"/>
                <w:rFonts w:ascii="Abel" w:eastAsia="Abel" w:hAnsi="Abel" w:cs="Abel"/>
                <w:color w:val="FFFFFF"/>
                <w:sz w:val="28"/>
                <w:szCs w:val="28"/>
                <w:shd w:val="clear" w:color="auto" w:fill="19509F"/>
              </w:rPr>
              <w:t>education</w:t>
            </w:r>
            <w:r>
              <w:rPr>
                <w:rStyle w:val="documentheadingpadding"/>
                <w:color w:val="FFFFFF"/>
                <w:shd w:val="clear" w:color="auto" w:fill="19509F"/>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70016" behindDoc="1" locked="0" layoutInCell="1" allowOverlap="1" wp14:anchorId="3C31B1B0" wp14:editId="597A73BE">
                  <wp:simplePos x="0" y="0"/>
                  <wp:positionH relativeFrom="column">
                    <wp:posOffset>0</wp:posOffset>
                  </wp:positionH>
                  <wp:positionV relativeFrom="paragraph">
                    <wp:posOffset>222250</wp:posOffset>
                  </wp:positionV>
                  <wp:extent cx="4305300" cy="25400"/>
                  <wp:effectExtent l="0" t="0" r="0" b="0"/>
                  <wp:wrapNone/>
                  <wp:docPr id="1029603068" name="Picture 1029603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4305300" cy="25400"/>
                          </a:xfrm>
                          <a:prstGeom prst="rect">
                            <a:avLst/>
                          </a:prstGeom>
                        </pic:spPr>
                      </pic:pic>
                    </a:graphicData>
                  </a:graphic>
                </wp:anchor>
              </w:drawing>
            </w:r>
          </w:p>
          <w:p w14:paraId="3062BF5C" w14:textId="77777777" w:rsidR="001C3914" w:rsidRDefault="001C3914" w:rsidP="001C3914">
            <w:pPr>
              <w:pStyle w:val="emptygap"/>
              <w:spacing w:line="280" w:lineRule="atLeast"/>
              <w:rPr>
                <w:rStyle w:val="documentskn-mlo4mid-sectionleft-box"/>
                <w:rFonts w:ascii="Selawik" w:eastAsia="Open Sans" w:hAnsi="Selawik" w:cs="Open Sans"/>
                <w:color w:val="050505"/>
                <w:sz w:val="20"/>
                <w:szCs w:val="20"/>
              </w:rPr>
            </w:pPr>
          </w:p>
          <w:p w14:paraId="0AF8060A" w14:textId="5BB6912C" w:rsidR="004E3FB8" w:rsidRDefault="00EF186C" w:rsidP="004E3FB8">
            <w:pPr>
              <w:pStyle w:val="emptygap"/>
              <w:numPr>
                <w:ilvl w:val="0"/>
                <w:numId w:val="292"/>
              </w:numPr>
              <w:spacing w:line="280" w:lineRule="atLeast"/>
              <w:jc w:val="both"/>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Bachelor of Computer Applications</w:t>
            </w:r>
          </w:p>
          <w:p w14:paraId="10B3C5C3" w14:textId="3E5361EF" w:rsidR="00EF186C" w:rsidRDefault="00EF186C" w:rsidP="004E3FB8">
            <w:pPr>
              <w:pStyle w:val="emptygap"/>
              <w:numPr>
                <w:ilvl w:val="0"/>
                <w:numId w:val="292"/>
              </w:numPr>
              <w:spacing w:line="280" w:lineRule="atLeast"/>
              <w:jc w:val="both"/>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MSc. in Information Technology</w:t>
            </w:r>
          </w:p>
          <w:p w14:paraId="70C4EEF5" w14:textId="77777777" w:rsidR="00E34F7B" w:rsidRDefault="00E34F7B" w:rsidP="00E45D84">
            <w:pPr>
              <w:pStyle w:val="emptygap"/>
              <w:spacing w:line="280" w:lineRule="atLeast"/>
              <w:rPr>
                <w:rStyle w:val="documentskn-mlo4mid-sectionleft-box"/>
                <w:rFonts w:ascii="Selawik" w:eastAsia="Open Sans" w:hAnsi="Selawik" w:cs="Open Sans"/>
                <w:color w:val="050505"/>
                <w:sz w:val="20"/>
                <w:szCs w:val="20"/>
              </w:rPr>
            </w:pPr>
          </w:p>
          <w:p w14:paraId="71ECB053" w14:textId="0E2F2DEB" w:rsidR="00F87320" w:rsidRDefault="00F87320" w:rsidP="00F87320">
            <w:pPr>
              <w:pStyle w:val="documentskn-mlo4heading"/>
              <w:spacing w:line="360" w:lineRule="exact"/>
              <w:rPr>
                <w:rStyle w:val="documentskn-mlo4mid-sectionleft-box"/>
                <w:rFonts w:ascii="Open Sans" w:eastAsia="Open Sans" w:hAnsi="Open Sans" w:cs="Open Sans"/>
                <w:color w:val="050505"/>
                <w:sz w:val="20"/>
                <w:szCs w:val="20"/>
              </w:rPr>
            </w:pPr>
            <w:r>
              <w:rPr>
                <w:rStyle w:val="span"/>
                <w:rFonts w:ascii="Abel" w:eastAsia="Abel" w:hAnsi="Abel" w:cs="Abel"/>
                <w:color w:val="FFFFFF"/>
                <w:sz w:val="28"/>
                <w:szCs w:val="28"/>
                <w:shd w:val="clear" w:color="auto" w:fill="19509F"/>
              </w:rPr>
              <w:t>certifications</w:t>
            </w:r>
            <w:r>
              <w:rPr>
                <w:rStyle w:val="documentheadingpadding"/>
                <w:color w:val="FFFFFF"/>
                <w:shd w:val="clear" w:color="auto" w:fill="19509F"/>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78208" behindDoc="1" locked="0" layoutInCell="1" allowOverlap="1" wp14:anchorId="786628F8" wp14:editId="023EAF27">
                  <wp:simplePos x="0" y="0"/>
                  <wp:positionH relativeFrom="column">
                    <wp:posOffset>0</wp:posOffset>
                  </wp:positionH>
                  <wp:positionV relativeFrom="paragraph">
                    <wp:posOffset>222250</wp:posOffset>
                  </wp:positionV>
                  <wp:extent cx="4305300" cy="25400"/>
                  <wp:effectExtent l="0" t="0" r="0" b="0"/>
                  <wp:wrapNone/>
                  <wp:docPr id="827652321" name="Picture 827652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4305300" cy="25400"/>
                          </a:xfrm>
                          <a:prstGeom prst="rect">
                            <a:avLst/>
                          </a:prstGeom>
                        </pic:spPr>
                      </pic:pic>
                    </a:graphicData>
                  </a:graphic>
                </wp:anchor>
              </w:drawing>
            </w:r>
          </w:p>
          <w:p w14:paraId="20354502" w14:textId="77777777" w:rsidR="00F87320" w:rsidRDefault="00F87320" w:rsidP="00F87320">
            <w:pPr>
              <w:pStyle w:val="emptygap"/>
              <w:spacing w:line="280" w:lineRule="atLeast"/>
              <w:ind w:left="720"/>
              <w:rPr>
                <w:rStyle w:val="documentskn-mlo4mid-sectionleft-box"/>
                <w:rFonts w:ascii="Selawik" w:eastAsia="Open Sans" w:hAnsi="Selawik" w:cs="Open Sans"/>
                <w:color w:val="050505"/>
                <w:sz w:val="20"/>
                <w:szCs w:val="20"/>
              </w:rPr>
            </w:pPr>
          </w:p>
          <w:p w14:paraId="36A52416" w14:textId="77777777" w:rsidR="00F87320" w:rsidRDefault="00F87320" w:rsidP="00F87320">
            <w:pPr>
              <w:pStyle w:val="emptygap"/>
              <w:numPr>
                <w:ilvl w:val="0"/>
                <w:numId w:val="292"/>
              </w:numPr>
              <w:spacing w:line="280" w:lineRule="atLeast"/>
              <w:jc w:val="both"/>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Awarded the "Employee of the Month" twice (2015, 2017) for consistently exceeding performance targets and contributing to team success.</w:t>
            </w:r>
          </w:p>
          <w:p w14:paraId="414E3FA7" w14:textId="77777777" w:rsidR="00F87320" w:rsidRDefault="00F87320" w:rsidP="00E45D84">
            <w:pPr>
              <w:pStyle w:val="emptygap"/>
              <w:spacing w:line="280" w:lineRule="atLeast"/>
              <w:rPr>
                <w:rStyle w:val="documentskn-mlo4mid-sectionleft-box"/>
                <w:rFonts w:ascii="Selawik" w:eastAsia="Open Sans" w:hAnsi="Selawik" w:cs="Open Sans"/>
                <w:color w:val="050505"/>
                <w:sz w:val="20"/>
                <w:szCs w:val="20"/>
              </w:rPr>
            </w:pPr>
          </w:p>
          <w:p w14:paraId="6E2B84C8" w14:textId="6077A8CA" w:rsidR="00E45D84" w:rsidRDefault="00E45D84" w:rsidP="00E45D84">
            <w:pPr>
              <w:pStyle w:val="documentskn-mlo4heading"/>
              <w:spacing w:line="360" w:lineRule="exact"/>
              <w:rPr>
                <w:rStyle w:val="documentskn-mlo4mid-sectionleft-box"/>
                <w:rFonts w:ascii="Open Sans" w:eastAsia="Open Sans" w:hAnsi="Open Sans" w:cs="Open Sans"/>
                <w:color w:val="050505"/>
                <w:sz w:val="20"/>
                <w:szCs w:val="20"/>
              </w:rPr>
            </w:pPr>
            <w:r>
              <w:rPr>
                <w:rStyle w:val="documentheadingpadding"/>
                <w:color w:val="FFFFFF"/>
                <w:shd w:val="clear" w:color="auto" w:fill="19509F"/>
              </w:rPr>
              <w:t>   </w:t>
            </w:r>
            <w:r>
              <w:rPr>
                <w:rStyle w:val="span"/>
                <w:rFonts w:ascii="Abel" w:eastAsia="Abel" w:hAnsi="Abel" w:cs="Abel"/>
                <w:color w:val="FFFFFF"/>
                <w:sz w:val="28"/>
                <w:szCs w:val="28"/>
                <w:shd w:val="clear" w:color="auto" w:fill="19509F"/>
              </w:rPr>
              <w:t>awards &amp; achievements</w:t>
            </w:r>
            <w:r>
              <w:rPr>
                <w:rStyle w:val="documentheadingpadding"/>
                <w:color w:val="FFFFFF"/>
                <w:shd w:val="clear" w:color="auto" w:fill="19509F"/>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76160" behindDoc="1" locked="0" layoutInCell="1" allowOverlap="1" wp14:anchorId="1691D628" wp14:editId="73D18CC7">
                  <wp:simplePos x="0" y="0"/>
                  <wp:positionH relativeFrom="column">
                    <wp:posOffset>0</wp:posOffset>
                  </wp:positionH>
                  <wp:positionV relativeFrom="paragraph">
                    <wp:posOffset>222250</wp:posOffset>
                  </wp:positionV>
                  <wp:extent cx="4305300" cy="25400"/>
                  <wp:effectExtent l="0" t="0" r="0" b="0"/>
                  <wp:wrapNone/>
                  <wp:docPr id="762334740" name="Picture 762334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4305300" cy="25400"/>
                          </a:xfrm>
                          <a:prstGeom prst="rect">
                            <a:avLst/>
                          </a:prstGeom>
                        </pic:spPr>
                      </pic:pic>
                    </a:graphicData>
                  </a:graphic>
                </wp:anchor>
              </w:drawing>
            </w:r>
          </w:p>
          <w:p w14:paraId="4FD5D81A" w14:textId="77777777" w:rsidR="003A620C" w:rsidRDefault="003A620C" w:rsidP="003A620C">
            <w:pPr>
              <w:pStyle w:val="emptygap"/>
              <w:spacing w:line="280" w:lineRule="atLeast"/>
              <w:ind w:left="720"/>
              <w:rPr>
                <w:rStyle w:val="documentskn-mlo4mid-sectionleft-box"/>
                <w:rFonts w:ascii="Selawik" w:eastAsia="Open Sans" w:hAnsi="Selawik" w:cs="Open Sans"/>
                <w:color w:val="050505"/>
                <w:sz w:val="20"/>
                <w:szCs w:val="20"/>
              </w:rPr>
            </w:pPr>
          </w:p>
          <w:p w14:paraId="14D5EE81" w14:textId="7BAEC113" w:rsidR="00E45D84" w:rsidRDefault="003A620C" w:rsidP="00D03098">
            <w:pPr>
              <w:pStyle w:val="emptygap"/>
              <w:numPr>
                <w:ilvl w:val="0"/>
                <w:numId w:val="292"/>
              </w:numPr>
              <w:spacing w:line="280" w:lineRule="atLeast"/>
              <w:jc w:val="both"/>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Awarded the "Employee of the Month" twice (2015, 2017) for consistently exceeding performance targets and contributing to team success.</w:t>
            </w:r>
          </w:p>
          <w:p w14:paraId="5CA067A3" w14:textId="77777777" w:rsidR="00E34F7B" w:rsidRDefault="00E34F7B" w:rsidP="008C16C7">
            <w:pPr>
              <w:pStyle w:val="emptygap"/>
              <w:spacing w:line="280" w:lineRule="atLeast"/>
              <w:rPr>
                <w:rStyle w:val="documentskn-mlo4mid-sectionleft-box"/>
                <w:rFonts w:ascii="Selawik" w:eastAsia="Open Sans" w:hAnsi="Selawik" w:cs="Open Sans"/>
                <w:color w:val="050505"/>
                <w:sz w:val="20"/>
                <w:szCs w:val="20"/>
              </w:rPr>
            </w:pPr>
          </w:p>
          <w:p w14:paraId="452C70AC" w14:textId="2B1FD732" w:rsidR="001C3914" w:rsidRDefault="001C3914" w:rsidP="001C3914">
            <w:pPr>
              <w:pStyle w:val="documentskn-mlo4heading"/>
              <w:spacing w:line="360" w:lineRule="exact"/>
              <w:rPr>
                <w:rStyle w:val="documentskn-mlo4mid-sectionleft-box"/>
                <w:rFonts w:ascii="Open Sans" w:eastAsia="Open Sans" w:hAnsi="Open Sans" w:cs="Open Sans"/>
                <w:color w:val="050505"/>
                <w:sz w:val="20"/>
                <w:szCs w:val="20"/>
              </w:rPr>
            </w:pPr>
            <w:r>
              <w:rPr>
                <w:rStyle w:val="documentheadingpadding"/>
                <w:color w:val="FFFFFF"/>
                <w:shd w:val="clear" w:color="auto" w:fill="19509F"/>
              </w:rPr>
              <w:lastRenderedPageBreak/>
              <w:t>   </w:t>
            </w:r>
            <w:r>
              <w:rPr>
                <w:rStyle w:val="span"/>
                <w:rFonts w:ascii="Abel" w:eastAsia="Abel" w:hAnsi="Abel" w:cs="Abel"/>
                <w:color w:val="FFFFFF"/>
                <w:sz w:val="28"/>
                <w:szCs w:val="28"/>
                <w:shd w:val="clear" w:color="auto" w:fill="19509F"/>
              </w:rPr>
              <w:t>references</w:t>
            </w:r>
            <w:r>
              <w:rPr>
                <w:rStyle w:val="documentheadingpadding"/>
                <w:color w:val="FFFFFF"/>
                <w:shd w:val="clear" w:color="auto" w:fill="19509F"/>
              </w:rPr>
              <w:t>   </w:t>
            </w:r>
            <w:r>
              <w:rPr>
                <w:rStyle w:val="documentskn-mlo4mid-sectionleft-box"/>
                <w:rFonts w:ascii="Open Sans" w:eastAsia="Open Sans" w:hAnsi="Open Sans" w:cs="Open Sans"/>
                <w:noProof/>
                <w:color w:val="050505"/>
                <w:sz w:val="20"/>
                <w:szCs w:val="20"/>
              </w:rPr>
              <w:drawing>
                <wp:anchor distT="0" distB="0" distL="114300" distR="114300" simplePos="0" relativeHeight="251672064" behindDoc="1" locked="0" layoutInCell="1" allowOverlap="1" wp14:anchorId="54EB4083" wp14:editId="6016CD1C">
                  <wp:simplePos x="0" y="0"/>
                  <wp:positionH relativeFrom="column">
                    <wp:posOffset>0</wp:posOffset>
                  </wp:positionH>
                  <wp:positionV relativeFrom="paragraph">
                    <wp:posOffset>222250</wp:posOffset>
                  </wp:positionV>
                  <wp:extent cx="4305300" cy="25400"/>
                  <wp:effectExtent l="0" t="0" r="0" b="0"/>
                  <wp:wrapNone/>
                  <wp:docPr id="638214868" name="Picture 638214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4305300" cy="25400"/>
                          </a:xfrm>
                          <a:prstGeom prst="rect">
                            <a:avLst/>
                          </a:prstGeom>
                        </pic:spPr>
                      </pic:pic>
                    </a:graphicData>
                  </a:graphic>
                </wp:anchor>
              </w:drawing>
            </w:r>
          </w:p>
          <w:p w14:paraId="72A3F985" w14:textId="77777777" w:rsidR="001C3914" w:rsidRDefault="001C3914" w:rsidP="00292544">
            <w:pPr>
              <w:pStyle w:val="emptygap"/>
              <w:spacing w:line="280" w:lineRule="atLeast"/>
              <w:rPr>
                <w:rStyle w:val="documentskn-mlo4mid-sectionleft-box"/>
                <w:rFonts w:ascii="Selawik" w:eastAsia="Open Sans" w:hAnsi="Selawik" w:cs="Open Sans"/>
                <w:color w:val="050505"/>
                <w:sz w:val="20"/>
                <w:szCs w:val="20"/>
              </w:rPr>
            </w:pPr>
          </w:p>
          <w:p w14:paraId="6FEE01DA" w14:textId="6F1C8DBD" w:rsidR="00DB423D" w:rsidRPr="001C3914" w:rsidRDefault="00DB423D" w:rsidP="00A76E08">
            <w:pPr>
              <w:pStyle w:val="emptygap"/>
              <w:numPr>
                <w:ilvl w:val="0"/>
                <w:numId w:val="292"/>
              </w:numPr>
              <w:spacing w:line="280" w:lineRule="atLeast"/>
              <w:rPr>
                <w:rStyle w:val="documentskn-mlo4mid-sectionleft-box"/>
                <w:rFonts w:ascii="Selawik" w:eastAsia="Open Sans" w:hAnsi="Selawik" w:cs="Open Sans"/>
                <w:color w:val="050505"/>
                <w:sz w:val="20"/>
                <w:szCs w:val="20"/>
              </w:rPr>
            </w:pPr>
            <w:r>
              <w:rPr>
                <w:rStyle w:val="documentskn-mlo4mid-sectionleft-box"/>
                <w:rFonts w:ascii="Selawik" w:eastAsia="Open Sans" w:hAnsi="Selawik" w:cs="Open Sans"/>
                <w:color w:val="050505"/>
                <w:sz w:val="20"/>
                <w:szCs w:val="20"/>
              </w:rPr>
              <w:t>Available upon request</w:t>
            </w:r>
          </w:p>
        </w:tc>
        <w:tc>
          <w:tcPr>
            <w:tcW w:w="250" w:type="dxa"/>
            <w:tcMar>
              <w:top w:w="0" w:type="dxa"/>
              <w:left w:w="0" w:type="dxa"/>
              <w:bottom w:w="0" w:type="dxa"/>
              <w:right w:w="0" w:type="dxa"/>
            </w:tcMar>
            <w:hideMark/>
          </w:tcPr>
          <w:p w14:paraId="18CA016F" w14:textId="77777777" w:rsidR="00F1663B" w:rsidRDefault="00F1663B">
            <w:pPr>
              <w:pStyle w:val="documentskn-mlo4mid-sectionleftmidcellParagraph"/>
              <w:spacing w:line="280" w:lineRule="atLeast"/>
              <w:textAlignment w:val="auto"/>
              <w:rPr>
                <w:rStyle w:val="documentskn-mlo4mid-sectionleftmidcell"/>
                <w:rFonts w:ascii="Open Sans" w:eastAsia="Open Sans" w:hAnsi="Open Sans" w:cs="Open Sans"/>
                <w:color w:val="050505"/>
                <w:sz w:val="20"/>
                <w:szCs w:val="20"/>
              </w:rPr>
            </w:pPr>
          </w:p>
        </w:tc>
        <w:tc>
          <w:tcPr>
            <w:tcW w:w="200" w:type="dxa"/>
            <w:tcBorders>
              <w:left w:val="single" w:sz="4" w:space="0" w:color="000000"/>
            </w:tcBorders>
            <w:tcMar>
              <w:top w:w="0" w:type="dxa"/>
              <w:left w:w="0" w:type="dxa"/>
              <w:bottom w:w="0" w:type="dxa"/>
              <w:right w:w="0" w:type="dxa"/>
            </w:tcMar>
            <w:hideMark/>
          </w:tcPr>
          <w:p w14:paraId="18A5AEE8" w14:textId="77777777" w:rsidR="00F1663B" w:rsidRDefault="00F1663B">
            <w:pPr>
              <w:pStyle w:val="documentskn-mlo4mid-sectionleftmidcellParagraph"/>
              <w:spacing w:line="280" w:lineRule="atLeast"/>
              <w:textAlignment w:val="auto"/>
              <w:rPr>
                <w:rStyle w:val="documentskn-mlo4mid-sectionleftmidcell"/>
                <w:rFonts w:ascii="Open Sans" w:eastAsia="Open Sans" w:hAnsi="Open Sans" w:cs="Open Sans"/>
                <w:color w:val="050505"/>
                <w:sz w:val="20"/>
                <w:szCs w:val="20"/>
              </w:rPr>
            </w:pPr>
          </w:p>
        </w:tc>
        <w:tc>
          <w:tcPr>
            <w:tcW w:w="3260" w:type="dxa"/>
            <w:tcMar>
              <w:top w:w="0" w:type="dxa"/>
              <w:left w:w="0" w:type="dxa"/>
              <w:bottom w:w="0" w:type="dxa"/>
              <w:right w:w="0" w:type="dxa"/>
            </w:tcMar>
            <w:hideMark/>
          </w:tcPr>
          <w:p w14:paraId="2733BADF" w14:textId="43EC2C56" w:rsidR="00F1663B" w:rsidRDefault="00000000">
            <w:pPr>
              <w:pStyle w:val="documentskn-mlo4heading"/>
              <w:spacing w:line="360" w:lineRule="exact"/>
              <w:rPr>
                <w:rStyle w:val="documentskn-mlo4mid-sectiondiv"/>
                <w:rFonts w:ascii="Open Sans" w:eastAsia="Open Sans" w:hAnsi="Open Sans" w:cs="Open Sans"/>
                <w:color w:val="050505"/>
                <w:sz w:val="20"/>
                <w:szCs w:val="20"/>
              </w:rPr>
            </w:pPr>
            <w:r>
              <w:rPr>
                <w:rStyle w:val="documentheadingpadding"/>
                <w:color w:val="FFFFFF"/>
                <w:shd w:val="clear" w:color="auto" w:fill="19509F"/>
              </w:rPr>
              <w:t>   </w:t>
            </w:r>
            <w:r>
              <w:rPr>
                <w:rStyle w:val="span"/>
                <w:rFonts w:ascii="Abel" w:eastAsia="Abel" w:hAnsi="Abel" w:cs="Abel"/>
                <w:color w:val="FFFFFF"/>
                <w:sz w:val="28"/>
                <w:szCs w:val="28"/>
                <w:shd w:val="clear" w:color="auto" w:fill="19509F"/>
              </w:rPr>
              <w:t>technical expertise</w:t>
            </w:r>
            <w:r>
              <w:rPr>
                <w:rStyle w:val="documentheadingpadding"/>
                <w:color w:val="FFFFFF"/>
                <w:shd w:val="clear" w:color="auto" w:fill="19509F"/>
              </w:rPr>
              <w:t>   </w:t>
            </w:r>
            <w:r>
              <w:rPr>
                <w:rStyle w:val="documentskn-mlo4mid-sectiondiv"/>
                <w:rFonts w:ascii="Open Sans" w:eastAsia="Open Sans" w:hAnsi="Open Sans" w:cs="Open Sans"/>
                <w:noProof/>
                <w:color w:val="050505"/>
                <w:sz w:val="20"/>
                <w:szCs w:val="20"/>
              </w:rPr>
              <w:drawing>
                <wp:anchor distT="0" distB="0" distL="114300" distR="114300" simplePos="0" relativeHeight="251657728" behindDoc="1" locked="0" layoutInCell="1" allowOverlap="1" wp14:anchorId="04E55E1E" wp14:editId="5EC7F409">
                  <wp:simplePos x="0" y="0"/>
                  <wp:positionH relativeFrom="column">
                    <wp:posOffset>0</wp:posOffset>
                  </wp:positionH>
                  <wp:positionV relativeFrom="paragraph">
                    <wp:posOffset>222250</wp:posOffset>
                  </wp:positionV>
                  <wp:extent cx="2193925" cy="25400"/>
                  <wp:effectExtent l="0" t="0" r="0" b="0"/>
                  <wp:wrapNone/>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2"/>
                          <a:stretch>
                            <a:fillRect/>
                          </a:stretch>
                        </pic:blipFill>
                        <pic:spPr>
                          <a:xfrm>
                            <a:off x="0" y="0"/>
                            <a:ext cx="2193925" cy="25400"/>
                          </a:xfrm>
                          <a:prstGeom prst="rect">
                            <a:avLst/>
                          </a:prstGeom>
                        </pic:spPr>
                      </pic:pic>
                    </a:graphicData>
                  </a:graphic>
                </wp:anchor>
              </w:drawing>
            </w:r>
          </w:p>
          <w:p w14:paraId="5693E92E" w14:textId="77777777" w:rsidR="00DE3645" w:rsidRDefault="00DE3645">
            <w:pPr>
              <w:spacing w:line="280" w:lineRule="atLeast"/>
              <w:textAlignment w:val="auto"/>
              <w:rPr>
                <w:rStyle w:val="documentskn-mlo4mid-sectiondiv"/>
                <w:rFonts w:eastAsia="Open Sans"/>
              </w:rPr>
            </w:pPr>
          </w:p>
          <w:p w14:paraId="670D02D6" w14:textId="2F99DD56" w:rsidR="00DE3645" w:rsidRPr="00037977"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Programming Languages</w:t>
            </w:r>
          </w:p>
          <w:p w14:paraId="00268E7B" w14:textId="77777777" w:rsidR="00037977" w:rsidRPr="00037977" w:rsidRDefault="00037977"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C</w:t>
            </w:r>
          </w:p>
          <w:p w14:paraId="401F717B" w14:textId="77777777" w:rsidR="00037977" w:rsidRPr="00037977" w:rsidRDefault="00037977"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C#</w:t>
            </w:r>
          </w:p>
          <w:p w14:paraId="66CD2B09" w14:textId="77777777" w:rsidR="00037977" w:rsidRPr="00DE3FB3" w:rsidRDefault="00037977"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Python</w:t>
            </w:r>
          </w:p>
          <w:p w14:paraId="1D87E307" w14:textId="2BB9DC60" w:rsidR="00DE3FB3" w:rsidRPr="00352424" w:rsidRDefault="00DE3FB3"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Julia</w:t>
            </w:r>
          </w:p>
          <w:p w14:paraId="2D3BD4E9" w14:textId="78932BB4" w:rsidR="00037977" w:rsidRPr="00037977" w:rsidRDefault="00606E6C"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Javascript</w:t>
            </w:r>
          </w:p>
          <w:p w14:paraId="0064D191" w14:textId="77777777" w:rsidR="00037977" w:rsidRPr="00456196" w:rsidRDefault="00037977"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Go</w:t>
            </w:r>
          </w:p>
          <w:p w14:paraId="258BDABD" w14:textId="285B5D35" w:rsidR="00456196" w:rsidRPr="00456196" w:rsidRDefault="00456196"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Rust</w:t>
            </w:r>
          </w:p>
          <w:p w14:paraId="0D8CD540" w14:textId="274C3EA8" w:rsidR="00456196" w:rsidRPr="00456196" w:rsidRDefault="00456196"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Kotlin</w:t>
            </w:r>
          </w:p>
          <w:p w14:paraId="7E88D21A" w14:textId="67617A35" w:rsidR="00456196" w:rsidRPr="00037977" w:rsidRDefault="00456196" w:rsidP="00037977">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Elixir</w:t>
            </w:r>
          </w:p>
          <w:p w14:paraId="5A72DBC1" w14:textId="5B367549" w:rsidR="00077B6C" w:rsidRPr="00FB5EA7" w:rsidRDefault="00037977" w:rsidP="00C522AA">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TypeScript</w:t>
            </w:r>
          </w:p>
          <w:p w14:paraId="31F10E29" w14:textId="53E8C198" w:rsidR="00FB5EA7" w:rsidRPr="00C522AA" w:rsidRDefault="00FB5EA7" w:rsidP="00C522AA">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Bash</w:t>
            </w:r>
          </w:p>
          <w:p w14:paraId="0C648A28" w14:textId="0F06051C" w:rsidR="009B2AEB" w:rsidRPr="00336EBF" w:rsidRDefault="001A5093" w:rsidP="008E3DE5">
            <w:pPr>
              <w:pStyle w:val="ListParagraph"/>
              <w:numPr>
                <w:ilvl w:val="0"/>
                <w:numId w:val="251"/>
              </w:numPr>
              <w:spacing w:line="280" w:lineRule="atLeast"/>
              <w:textAlignment w:val="auto"/>
              <w:rPr>
                <w:rStyle w:val="span"/>
                <w:rFonts w:eastAsia="Open Sans"/>
              </w:rPr>
            </w:pPr>
            <w:r>
              <w:rPr>
                <w:rStyle w:val="span"/>
                <w:rFonts w:ascii="Selawik" w:eastAsia="Open Sans" w:hAnsi="Selawik" w:cs="Open Sans"/>
                <w:color w:val="050505"/>
                <w:sz w:val="20"/>
                <w:szCs w:val="20"/>
              </w:rPr>
              <w:t>SQL</w:t>
            </w:r>
          </w:p>
          <w:p w14:paraId="28B16FD8" w14:textId="55A15760" w:rsidR="00037977" w:rsidRPr="00BD67B7" w:rsidRDefault="00037977" w:rsidP="00BD67B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Web Development</w:t>
            </w:r>
          </w:p>
          <w:p w14:paraId="435E7180" w14:textId="7D796FAB" w:rsidR="00BD67B7" w:rsidRDefault="00BD67B7"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.NET Core</w:t>
            </w:r>
          </w:p>
          <w:p w14:paraId="2C94B249" w14:textId="119858FB" w:rsidR="001F47B8" w:rsidRDefault="001F47B8"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Blazor</w:t>
            </w:r>
          </w:p>
          <w:p w14:paraId="45CBEC1B" w14:textId="77777777" w:rsidR="00B726EC" w:rsidRDefault="00B726EC" w:rsidP="00B726EC">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Node.js</w:t>
            </w:r>
          </w:p>
          <w:p w14:paraId="64C5B9DE" w14:textId="38895EB2" w:rsidR="001F47B8" w:rsidRDefault="001F47B8"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Next.js</w:t>
            </w:r>
          </w:p>
          <w:p w14:paraId="7B17D529" w14:textId="5C9737A7" w:rsidR="00B63DAD" w:rsidRDefault="00B63DAD"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React</w:t>
            </w:r>
          </w:p>
          <w:p w14:paraId="46E086DC" w14:textId="3458C80D" w:rsidR="00D16092" w:rsidRDefault="00D16092"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Vue.js</w:t>
            </w:r>
          </w:p>
          <w:p w14:paraId="788E83D7" w14:textId="392FB688" w:rsidR="00B63DAD" w:rsidRDefault="00B63DAD"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SvelteKit</w:t>
            </w:r>
          </w:p>
          <w:p w14:paraId="4ED59686" w14:textId="7A787326" w:rsidR="00B63DAD" w:rsidRDefault="00B63DAD"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Astro</w:t>
            </w:r>
          </w:p>
          <w:p w14:paraId="6043331D" w14:textId="757B6DCA" w:rsidR="00B726EC" w:rsidRDefault="00B726EC"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Tailwind CSS</w:t>
            </w:r>
          </w:p>
          <w:p w14:paraId="1A836A7A" w14:textId="40CFCCAE" w:rsidR="00B63DAD" w:rsidRDefault="00B63DAD"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Qwik</w:t>
            </w:r>
          </w:p>
          <w:p w14:paraId="7B646816" w14:textId="4A0E876C" w:rsidR="0006396E" w:rsidRDefault="0006396E" w:rsidP="0035242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Django</w:t>
            </w:r>
          </w:p>
          <w:p w14:paraId="5B6DBFE4" w14:textId="70E3E402" w:rsidR="0006396E" w:rsidRDefault="0006396E" w:rsidP="0006396E">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Bootstrap</w:t>
            </w:r>
          </w:p>
          <w:p w14:paraId="5B89D4E0" w14:textId="7F31DADF" w:rsidR="00E854A9" w:rsidRPr="00336EBF" w:rsidRDefault="00E854A9" w:rsidP="00A77BC4">
            <w:pPr>
              <w:pStyle w:val="ListParagraph"/>
              <w:numPr>
                <w:ilvl w:val="0"/>
                <w:numId w:val="25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Axios</w:t>
            </w:r>
          </w:p>
          <w:p w14:paraId="0BF86545" w14:textId="53A3E7EE" w:rsidR="00037977" w:rsidRPr="0006396E"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Databases</w:t>
            </w:r>
          </w:p>
          <w:p w14:paraId="673E743E" w14:textId="7DB5B125" w:rsidR="0006396E" w:rsidRDefault="003F6223" w:rsidP="003F6223">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Microsoft SQL Server</w:t>
            </w:r>
          </w:p>
          <w:p w14:paraId="5F019C83" w14:textId="7E4C6895" w:rsidR="003F6223" w:rsidRDefault="003F6223" w:rsidP="003F6223">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MySQL</w:t>
            </w:r>
          </w:p>
          <w:p w14:paraId="5E52700A" w14:textId="6538C760" w:rsidR="003F6223" w:rsidRDefault="003F6223" w:rsidP="003F6223">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Oracle</w:t>
            </w:r>
          </w:p>
          <w:p w14:paraId="5CF5A355" w14:textId="238D801D" w:rsidR="003F6223" w:rsidRDefault="003F6223" w:rsidP="003F6223">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PostgreSQL</w:t>
            </w:r>
          </w:p>
          <w:p w14:paraId="5EF86333" w14:textId="0CC681F4" w:rsidR="003F6223" w:rsidRDefault="003F6223" w:rsidP="003F6223">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MongoDB</w:t>
            </w:r>
          </w:p>
          <w:p w14:paraId="4F30C146" w14:textId="222F9173" w:rsidR="003F6223" w:rsidRPr="00FF74EE" w:rsidRDefault="003F6223" w:rsidP="0026022A">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Cassandra</w:t>
            </w:r>
          </w:p>
          <w:p w14:paraId="095042C0" w14:textId="77777777" w:rsidR="00CC4D88" w:rsidRPr="00CC4D88" w:rsidRDefault="00CC4D88" w:rsidP="00CC4D88">
            <w:pPr>
              <w:pStyle w:val="ListParagraph"/>
              <w:numPr>
                <w:ilvl w:val="0"/>
                <w:numId w:val="253"/>
              </w:numPr>
              <w:spacing w:line="280" w:lineRule="atLeast"/>
              <w:rPr>
                <w:rFonts w:ascii="Selawik" w:eastAsia="Open Sans" w:hAnsi="Selawik"/>
                <w:sz w:val="20"/>
                <w:szCs w:val="20"/>
              </w:rPr>
            </w:pPr>
            <w:r>
              <w:rPr>
                <w:rFonts w:ascii="Selawik" w:eastAsia="Open Sans" w:hAnsi="Selawik"/>
                <w:sz w:val="20"/>
                <w:szCs w:val="20"/>
              </w:rPr>
              <w:t>CockroachDB</w:t>
            </w:r>
          </w:p>
          <w:p w14:paraId="2F828504" w14:textId="02C5B7AE" w:rsidR="00F018C8" w:rsidRPr="003F6223" w:rsidRDefault="00CC4D88" w:rsidP="00F018C8">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TimescaleDB</w:t>
            </w:r>
          </w:p>
          <w:p w14:paraId="0BBD1DCB" w14:textId="453CE3E0" w:rsidR="00F83BD5" w:rsidRDefault="00F83BD5" w:rsidP="003F6223">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SQLite</w:t>
            </w:r>
          </w:p>
          <w:p w14:paraId="0A05C301" w14:textId="201C1185" w:rsidR="00F83BD5" w:rsidRDefault="00CC4D88" w:rsidP="003F6223">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CrateDB</w:t>
            </w:r>
          </w:p>
          <w:p w14:paraId="47E14489" w14:textId="5F3213F8" w:rsidR="00C55334" w:rsidRDefault="00EB300B" w:rsidP="0022342D">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Firestore</w:t>
            </w:r>
          </w:p>
          <w:p w14:paraId="2198E764" w14:textId="4413954F" w:rsidR="001643D3" w:rsidRDefault="001643D3" w:rsidP="0022342D">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lastRenderedPageBreak/>
              <w:t>DuckDB</w:t>
            </w:r>
          </w:p>
          <w:p w14:paraId="7BC4FDFB" w14:textId="624D3384" w:rsidR="00C4176A" w:rsidRPr="00336EBF" w:rsidRDefault="00C4176A" w:rsidP="0022342D">
            <w:pPr>
              <w:pStyle w:val="ListParagraph"/>
              <w:numPr>
                <w:ilvl w:val="0"/>
                <w:numId w:val="25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Redis</w:t>
            </w:r>
          </w:p>
          <w:p w14:paraId="527F79AB" w14:textId="77777777" w:rsidR="00336EBF" w:rsidRPr="00EE207A" w:rsidRDefault="00336EBF" w:rsidP="00336EBF">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Machine Learning &amp; AI</w:t>
            </w:r>
          </w:p>
          <w:p w14:paraId="71864001" w14:textId="0E12152D" w:rsidR="001427F2" w:rsidRDefault="001427F2"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Langgraph</w:t>
            </w:r>
          </w:p>
          <w:p w14:paraId="63C7650E" w14:textId="1135DE33" w:rsidR="001427F2" w:rsidRDefault="001427F2"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Hugging Face</w:t>
            </w:r>
          </w:p>
          <w:p w14:paraId="64B19C6C" w14:textId="6095EE33" w:rsidR="001427F2" w:rsidRDefault="001427F2"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OpenAI API</w:t>
            </w:r>
          </w:p>
          <w:p w14:paraId="7F6B75C6" w14:textId="27909A90"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TensorFlow</w:t>
            </w:r>
          </w:p>
          <w:p w14:paraId="58923945"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PyTorch</w:t>
            </w:r>
          </w:p>
          <w:p w14:paraId="7CABEE25"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Scikit-Learn</w:t>
            </w:r>
          </w:p>
          <w:p w14:paraId="6ADBF8BA"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Keras</w:t>
            </w:r>
          </w:p>
          <w:p w14:paraId="5F6A8CC7" w14:textId="47EE19D3" w:rsidR="00D67EDB" w:rsidRDefault="00D67EDB"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SpaCy</w:t>
            </w:r>
          </w:p>
          <w:p w14:paraId="5A286F82"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Pandas</w:t>
            </w:r>
          </w:p>
          <w:p w14:paraId="5C4AC390"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NumPy</w:t>
            </w:r>
          </w:p>
          <w:p w14:paraId="3B3D5663"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OpenCV</w:t>
            </w:r>
          </w:p>
          <w:p w14:paraId="3B27DD18"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Matplotlib</w:t>
            </w:r>
          </w:p>
          <w:p w14:paraId="0359C65A"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Seaborn</w:t>
            </w:r>
          </w:p>
          <w:p w14:paraId="261B1C00"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Plotly</w:t>
            </w:r>
          </w:p>
          <w:p w14:paraId="790DF367" w14:textId="77777777" w:rsid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D3.js</w:t>
            </w:r>
          </w:p>
          <w:p w14:paraId="273FBA98" w14:textId="77777777" w:rsidR="00336EBF" w:rsidRPr="00336EBF" w:rsidRDefault="00336EBF" w:rsidP="00336EBF">
            <w:pPr>
              <w:pStyle w:val="ListParagraph"/>
              <w:numPr>
                <w:ilvl w:val="0"/>
                <w:numId w:val="25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HoloViews</w:t>
            </w:r>
          </w:p>
          <w:p w14:paraId="6F18CE27" w14:textId="5DB1DC83" w:rsidR="00402688" w:rsidRPr="00402688" w:rsidRDefault="00402688" w:rsidP="0033371A">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Data Engineering</w:t>
            </w:r>
          </w:p>
          <w:p w14:paraId="507C47BF" w14:textId="6F7DA7B3" w:rsidR="00402688" w:rsidRDefault="00402688" w:rsidP="00402688">
            <w:pPr>
              <w:pStyle w:val="ListParagraph"/>
              <w:numPr>
                <w:ilvl w:val="0"/>
                <w:numId w:val="30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Airflow</w:t>
            </w:r>
          </w:p>
          <w:p w14:paraId="49B15296" w14:textId="383C665D" w:rsidR="00402688" w:rsidRDefault="00402688" w:rsidP="00402688">
            <w:pPr>
              <w:pStyle w:val="ListParagraph"/>
              <w:numPr>
                <w:ilvl w:val="0"/>
                <w:numId w:val="30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Databricks</w:t>
            </w:r>
          </w:p>
          <w:p w14:paraId="01BEC2D0" w14:textId="65F3D244" w:rsidR="00402688" w:rsidRDefault="00402688" w:rsidP="00402688">
            <w:pPr>
              <w:pStyle w:val="ListParagraph"/>
              <w:numPr>
                <w:ilvl w:val="0"/>
                <w:numId w:val="30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Snowflake</w:t>
            </w:r>
          </w:p>
          <w:p w14:paraId="1CD78EC1" w14:textId="3467BAA3" w:rsidR="00402688" w:rsidRDefault="00402688" w:rsidP="00402688">
            <w:pPr>
              <w:pStyle w:val="ListParagraph"/>
              <w:numPr>
                <w:ilvl w:val="0"/>
                <w:numId w:val="30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Amazon Redshift</w:t>
            </w:r>
          </w:p>
          <w:p w14:paraId="33D28452" w14:textId="107ECA7A" w:rsidR="00B532D7" w:rsidRDefault="00B532D7" w:rsidP="00402688">
            <w:pPr>
              <w:pStyle w:val="ListParagraph"/>
              <w:numPr>
                <w:ilvl w:val="0"/>
                <w:numId w:val="30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Flink</w:t>
            </w:r>
          </w:p>
          <w:p w14:paraId="17718C6F" w14:textId="65B1BFD2" w:rsidR="0033371A" w:rsidRPr="0033371A" w:rsidRDefault="0033371A" w:rsidP="0033371A">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Cloud Platforms</w:t>
            </w:r>
          </w:p>
          <w:p w14:paraId="080D2A39" w14:textId="3FA7A29F" w:rsidR="0033371A" w:rsidRPr="0033371A" w:rsidRDefault="0033371A" w:rsidP="0033371A">
            <w:pPr>
              <w:pStyle w:val="ListParagraph"/>
              <w:numPr>
                <w:ilvl w:val="0"/>
                <w:numId w:val="297"/>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AWS</w:t>
            </w:r>
          </w:p>
          <w:p w14:paraId="5A2E6998" w14:textId="346C795A" w:rsidR="0033371A" w:rsidRPr="0033371A" w:rsidRDefault="0033371A" w:rsidP="0033371A">
            <w:pPr>
              <w:pStyle w:val="ListParagraph"/>
              <w:numPr>
                <w:ilvl w:val="0"/>
                <w:numId w:val="297"/>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Microsoft Azure</w:t>
            </w:r>
          </w:p>
          <w:p w14:paraId="61D9D9BC" w14:textId="017282DD" w:rsidR="0033371A" w:rsidRPr="0033371A" w:rsidRDefault="0033371A" w:rsidP="0033371A">
            <w:pPr>
              <w:pStyle w:val="ListParagraph"/>
              <w:numPr>
                <w:ilvl w:val="0"/>
                <w:numId w:val="297"/>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Google Cloud Platform</w:t>
            </w:r>
          </w:p>
          <w:p w14:paraId="77EEE650" w14:textId="50DB75EE" w:rsidR="0033371A" w:rsidRPr="003D3ED3" w:rsidRDefault="0033371A" w:rsidP="0033371A">
            <w:pPr>
              <w:pStyle w:val="ListParagraph"/>
              <w:numPr>
                <w:ilvl w:val="0"/>
                <w:numId w:val="297"/>
              </w:numPr>
              <w:spacing w:line="280" w:lineRule="atLeast"/>
              <w:textAlignment w:val="auto"/>
              <w:rPr>
                <w:rStyle w:val="span"/>
                <w:rFonts w:eastAsia="Open Sans"/>
              </w:rPr>
            </w:pPr>
            <w:r>
              <w:rPr>
                <w:rStyle w:val="span"/>
                <w:rFonts w:ascii="Selawik" w:eastAsia="Open Sans" w:hAnsi="Selawik" w:cs="Open Sans"/>
                <w:color w:val="050505"/>
                <w:sz w:val="20"/>
                <w:szCs w:val="20"/>
              </w:rPr>
              <w:t>Heroku</w:t>
            </w:r>
          </w:p>
          <w:p w14:paraId="73E06D77" w14:textId="00879375" w:rsidR="003D3ED3" w:rsidRPr="003D3ED3" w:rsidRDefault="003D3ED3" w:rsidP="0033371A">
            <w:pPr>
              <w:pStyle w:val="ListParagraph"/>
              <w:numPr>
                <w:ilvl w:val="0"/>
                <w:numId w:val="297"/>
              </w:numPr>
              <w:spacing w:line="280" w:lineRule="atLeast"/>
              <w:textAlignment w:val="auto"/>
              <w:rPr>
                <w:rStyle w:val="span"/>
                <w:rFonts w:eastAsia="Open Sans"/>
              </w:rPr>
            </w:pPr>
            <w:r>
              <w:rPr>
                <w:rStyle w:val="span"/>
                <w:rFonts w:ascii="Selawik" w:eastAsia="Open Sans" w:hAnsi="Selawik" w:cs="Open Sans"/>
                <w:color w:val="050505"/>
                <w:sz w:val="20"/>
                <w:szCs w:val="20"/>
              </w:rPr>
              <w:t>Cloudflare</w:t>
            </w:r>
          </w:p>
          <w:p w14:paraId="2333AE7A" w14:textId="11D06D31" w:rsidR="003D3ED3" w:rsidRPr="0033371A" w:rsidRDefault="003D3ED3" w:rsidP="0033371A">
            <w:pPr>
              <w:pStyle w:val="ListParagraph"/>
              <w:numPr>
                <w:ilvl w:val="0"/>
                <w:numId w:val="297"/>
              </w:numPr>
              <w:spacing w:line="280" w:lineRule="atLeast"/>
              <w:textAlignment w:val="auto"/>
              <w:rPr>
                <w:rStyle w:val="span"/>
                <w:rFonts w:eastAsia="Open Sans"/>
              </w:rPr>
            </w:pPr>
            <w:r>
              <w:rPr>
                <w:rStyle w:val="span"/>
                <w:rFonts w:ascii="Selawik" w:eastAsia="Open Sans" w:hAnsi="Selawik" w:cs="Open Sans"/>
                <w:color w:val="050505"/>
                <w:sz w:val="20"/>
                <w:szCs w:val="20"/>
              </w:rPr>
              <w:t>DigitalOcean</w:t>
            </w:r>
          </w:p>
          <w:p w14:paraId="356698B2" w14:textId="2BE47F28" w:rsidR="00037977" w:rsidRPr="00B139A1"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DevOps</w:t>
            </w:r>
          </w:p>
          <w:p w14:paraId="782454D7" w14:textId="0217EAAC" w:rsidR="00B139A1" w:rsidRPr="005E7D8E" w:rsidRDefault="00B139A1"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CI/CD</w:t>
            </w:r>
          </w:p>
          <w:p w14:paraId="5DBC8F1B" w14:textId="1FA35685" w:rsidR="005E7D8E" w:rsidRPr="00B139A1" w:rsidRDefault="005E7D8E"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Jenkins</w:t>
            </w:r>
          </w:p>
          <w:p w14:paraId="2206B3BE" w14:textId="4225753A" w:rsidR="00B139A1" w:rsidRPr="00B139A1" w:rsidRDefault="00B139A1"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Docker</w:t>
            </w:r>
          </w:p>
          <w:p w14:paraId="0396DA5C" w14:textId="78CE4711" w:rsidR="00B139A1" w:rsidRPr="00826BCA" w:rsidRDefault="00B139A1"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Kubernetes</w:t>
            </w:r>
          </w:p>
          <w:p w14:paraId="688098CA" w14:textId="37B699D1" w:rsidR="00135D1D" w:rsidRPr="00B139A1" w:rsidRDefault="00135D1D"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Helm</w:t>
            </w:r>
          </w:p>
          <w:p w14:paraId="58801D4D" w14:textId="67E3EA9A" w:rsidR="00B139A1" w:rsidRPr="00AD385E" w:rsidRDefault="00B139A1"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Ansible</w:t>
            </w:r>
          </w:p>
          <w:p w14:paraId="37FECBBC" w14:textId="6577876E" w:rsidR="00AD385E" w:rsidRPr="00AD385E" w:rsidRDefault="00AD385E"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Terraform</w:t>
            </w:r>
          </w:p>
          <w:p w14:paraId="72EC9F05" w14:textId="07ACCC29" w:rsidR="00AD385E" w:rsidRPr="006B4144" w:rsidRDefault="00AD385E" w:rsidP="00B139A1">
            <w:pPr>
              <w:pStyle w:val="ListParagraph"/>
              <w:numPr>
                <w:ilvl w:val="0"/>
                <w:numId w:val="254"/>
              </w:numPr>
              <w:spacing w:line="280" w:lineRule="atLeast"/>
              <w:textAlignment w:val="auto"/>
              <w:rPr>
                <w:rStyle w:val="span"/>
                <w:rFonts w:eastAsia="Open Sans"/>
              </w:rPr>
            </w:pPr>
            <w:r>
              <w:rPr>
                <w:rStyle w:val="span"/>
                <w:rFonts w:ascii="Selawik" w:eastAsia="Open Sans" w:hAnsi="Selawik" w:cs="Open Sans"/>
                <w:color w:val="050505"/>
                <w:sz w:val="20"/>
                <w:szCs w:val="20"/>
              </w:rPr>
              <w:t>Argo CD</w:t>
            </w:r>
          </w:p>
          <w:p w14:paraId="0CE571E8" w14:textId="6A873ABD" w:rsidR="00037977" w:rsidRPr="001C6587"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Version Control</w:t>
            </w:r>
          </w:p>
          <w:p w14:paraId="2F379666" w14:textId="75AEA610" w:rsidR="001C6587" w:rsidRPr="001C6587" w:rsidRDefault="001C6587" w:rsidP="001C6587">
            <w:pPr>
              <w:pStyle w:val="ListParagraph"/>
              <w:numPr>
                <w:ilvl w:val="0"/>
                <w:numId w:val="255"/>
              </w:numPr>
              <w:spacing w:line="280" w:lineRule="atLeast"/>
              <w:textAlignment w:val="auto"/>
              <w:rPr>
                <w:rStyle w:val="span"/>
                <w:rFonts w:eastAsia="Open Sans"/>
              </w:rPr>
            </w:pPr>
            <w:r>
              <w:rPr>
                <w:rStyle w:val="span"/>
                <w:rFonts w:ascii="Selawik" w:eastAsia="Open Sans" w:hAnsi="Selawik" w:cs="Open Sans"/>
                <w:color w:val="050505"/>
                <w:sz w:val="20"/>
                <w:szCs w:val="20"/>
              </w:rPr>
              <w:t>Git</w:t>
            </w:r>
          </w:p>
          <w:p w14:paraId="4F2A34A5" w14:textId="417F9BFE" w:rsidR="001C6587" w:rsidRPr="001C6587" w:rsidRDefault="001C6587" w:rsidP="001C6587">
            <w:pPr>
              <w:pStyle w:val="ListParagraph"/>
              <w:numPr>
                <w:ilvl w:val="0"/>
                <w:numId w:val="255"/>
              </w:numPr>
              <w:spacing w:line="280" w:lineRule="atLeast"/>
              <w:textAlignment w:val="auto"/>
              <w:rPr>
                <w:rStyle w:val="span"/>
                <w:rFonts w:eastAsia="Open Sans"/>
              </w:rPr>
            </w:pPr>
            <w:r>
              <w:rPr>
                <w:rStyle w:val="span"/>
                <w:rFonts w:ascii="Selawik" w:eastAsia="Open Sans" w:hAnsi="Selawik" w:cs="Open Sans"/>
                <w:color w:val="050505"/>
                <w:sz w:val="20"/>
                <w:szCs w:val="20"/>
              </w:rPr>
              <w:t>SVN</w:t>
            </w:r>
          </w:p>
          <w:p w14:paraId="13C09415" w14:textId="0B771163" w:rsidR="006B4144" w:rsidRPr="00630AFD" w:rsidRDefault="001C6587" w:rsidP="00766F8D">
            <w:pPr>
              <w:pStyle w:val="ListParagraph"/>
              <w:numPr>
                <w:ilvl w:val="0"/>
                <w:numId w:val="255"/>
              </w:numPr>
              <w:spacing w:line="280" w:lineRule="atLeast"/>
              <w:textAlignment w:val="auto"/>
              <w:rPr>
                <w:rStyle w:val="span"/>
                <w:rFonts w:eastAsia="Open Sans"/>
              </w:rPr>
            </w:pPr>
            <w:r>
              <w:rPr>
                <w:rStyle w:val="span"/>
                <w:rFonts w:ascii="Selawik" w:eastAsia="Open Sans" w:hAnsi="Selawik" w:cs="Open Sans"/>
                <w:color w:val="050505"/>
                <w:sz w:val="20"/>
                <w:szCs w:val="20"/>
              </w:rPr>
              <w:t>TFS</w:t>
            </w:r>
          </w:p>
          <w:p w14:paraId="7471673A" w14:textId="1E5F7B6B" w:rsidR="00037977" w:rsidRPr="006C4806"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Software Testing</w:t>
            </w:r>
          </w:p>
          <w:p w14:paraId="1C0FCA1F" w14:textId="504F8A4A" w:rsidR="006C4806" w:rsidRDefault="006C4806" w:rsidP="006C4806">
            <w:pPr>
              <w:pStyle w:val="ListParagraph"/>
              <w:numPr>
                <w:ilvl w:val="0"/>
                <w:numId w:val="25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NUnit</w:t>
            </w:r>
          </w:p>
          <w:p w14:paraId="33150ABF" w14:textId="11AF93AB" w:rsidR="006C4806" w:rsidRDefault="006C4806" w:rsidP="006C4806">
            <w:pPr>
              <w:pStyle w:val="ListParagraph"/>
              <w:numPr>
                <w:ilvl w:val="0"/>
                <w:numId w:val="25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MSTest</w:t>
            </w:r>
          </w:p>
          <w:p w14:paraId="68D97FF0" w14:textId="503F6068" w:rsidR="006B4144" w:rsidRPr="00336EBF" w:rsidRDefault="006C4806" w:rsidP="00FB272C">
            <w:pPr>
              <w:pStyle w:val="ListParagraph"/>
              <w:numPr>
                <w:ilvl w:val="0"/>
                <w:numId w:val="25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Selenium WebDriver</w:t>
            </w:r>
          </w:p>
          <w:p w14:paraId="582808D0" w14:textId="02515692" w:rsidR="00037977" w:rsidRPr="00092ADE" w:rsidRDefault="00240944"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Security &amp; Authentication</w:t>
            </w:r>
          </w:p>
          <w:p w14:paraId="3DAAC38E" w14:textId="4B629FE8" w:rsidR="0073758C" w:rsidRPr="0073758C" w:rsidRDefault="0073758C" w:rsidP="0073758C">
            <w:pPr>
              <w:pStyle w:val="ListParagraph"/>
              <w:numPr>
                <w:ilvl w:val="0"/>
                <w:numId w:val="257"/>
              </w:numPr>
              <w:spacing w:line="280" w:lineRule="atLeast"/>
              <w:textAlignment w:val="auto"/>
              <w:rPr>
                <w:rStyle w:val="span"/>
                <w:rFonts w:eastAsia="Open Sans"/>
              </w:rPr>
            </w:pPr>
            <w:r>
              <w:rPr>
                <w:rStyle w:val="span"/>
                <w:rFonts w:ascii="Selawik" w:eastAsia="Open Sans" w:hAnsi="Selawik" w:cs="Open Sans"/>
                <w:color w:val="050505"/>
                <w:sz w:val="20"/>
                <w:szCs w:val="20"/>
              </w:rPr>
              <w:t>JWT</w:t>
            </w:r>
          </w:p>
          <w:p w14:paraId="308392D4" w14:textId="10218F20" w:rsidR="0073758C" w:rsidRPr="0073758C" w:rsidRDefault="0073758C" w:rsidP="0073758C">
            <w:pPr>
              <w:pStyle w:val="ListParagraph"/>
              <w:numPr>
                <w:ilvl w:val="0"/>
                <w:numId w:val="257"/>
              </w:numPr>
              <w:spacing w:line="280" w:lineRule="atLeast"/>
              <w:textAlignment w:val="auto"/>
              <w:rPr>
                <w:rStyle w:val="span"/>
                <w:rFonts w:eastAsia="Open Sans"/>
              </w:rPr>
            </w:pPr>
            <w:r>
              <w:rPr>
                <w:rStyle w:val="span"/>
                <w:rFonts w:ascii="Selawik" w:eastAsia="Open Sans" w:hAnsi="Selawik" w:cs="Open Sans"/>
                <w:color w:val="050505"/>
                <w:sz w:val="20"/>
                <w:szCs w:val="20"/>
              </w:rPr>
              <w:t>OAuth 2.0</w:t>
            </w:r>
          </w:p>
          <w:p w14:paraId="2EEF560E" w14:textId="5D947258" w:rsidR="0073758C" w:rsidRPr="008B03F7" w:rsidRDefault="0073758C" w:rsidP="0073758C">
            <w:pPr>
              <w:pStyle w:val="ListParagraph"/>
              <w:numPr>
                <w:ilvl w:val="0"/>
                <w:numId w:val="257"/>
              </w:numPr>
              <w:spacing w:line="280" w:lineRule="atLeast"/>
              <w:textAlignment w:val="auto"/>
              <w:rPr>
                <w:rStyle w:val="span"/>
                <w:rFonts w:eastAsia="Open Sans"/>
              </w:rPr>
            </w:pPr>
            <w:r>
              <w:rPr>
                <w:rStyle w:val="span"/>
                <w:rFonts w:ascii="Selawik" w:eastAsia="Open Sans" w:hAnsi="Selawik" w:cs="Open Sans"/>
                <w:color w:val="050505"/>
                <w:sz w:val="20"/>
                <w:szCs w:val="20"/>
              </w:rPr>
              <w:t>HTTPS/TLS</w:t>
            </w:r>
          </w:p>
          <w:p w14:paraId="78893DD5" w14:textId="5C46D0C6" w:rsidR="008B03F7" w:rsidRPr="0073758C" w:rsidRDefault="008B03F7" w:rsidP="0073758C">
            <w:pPr>
              <w:pStyle w:val="ListParagraph"/>
              <w:numPr>
                <w:ilvl w:val="0"/>
                <w:numId w:val="257"/>
              </w:numPr>
              <w:spacing w:line="280" w:lineRule="atLeast"/>
              <w:textAlignment w:val="auto"/>
              <w:rPr>
                <w:rStyle w:val="span"/>
                <w:rFonts w:eastAsia="Open Sans"/>
              </w:rPr>
            </w:pPr>
            <w:r>
              <w:rPr>
                <w:rStyle w:val="span"/>
                <w:rFonts w:ascii="Selawik" w:eastAsia="Open Sans" w:hAnsi="Selawik" w:cs="Open Sans"/>
                <w:color w:val="050505"/>
                <w:sz w:val="20"/>
                <w:szCs w:val="20"/>
              </w:rPr>
              <w:lastRenderedPageBreak/>
              <w:t>Keycloak</w:t>
            </w:r>
          </w:p>
          <w:p w14:paraId="1918401E" w14:textId="5345F3E7" w:rsidR="00092ADE" w:rsidRPr="00092ADE" w:rsidRDefault="00092ADE" w:rsidP="00092ADE">
            <w:pPr>
              <w:pStyle w:val="ListParagraph"/>
              <w:numPr>
                <w:ilvl w:val="0"/>
                <w:numId w:val="257"/>
              </w:numPr>
              <w:spacing w:line="280" w:lineRule="atLeast"/>
              <w:textAlignment w:val="auto"/>
              <w:rPr>
                <w:rStyle w:val="span"/>
                <w:rFonts w:eastAsia="Open Sans"/>
              </w:rPr>
            </w:pPr>
            <w:r>
              <w:rPr>
                <w:rStyle w:val="span"/>
                <w:rFonts w:ascii="Selawik" w:eastAsia="Open Sans" w:hAnsi="Selawik" w:cs="Open Sans"/>
                <w:color w:val="050505"/>
                <w:sz w:val="20"/>
                <w:szCs w:val="20"/>
              </w:rPr>
              <w:t>SonarQube</w:t>
            </w:r>
          </w:p>
          <w:p w14:paraId="13FF2CCD" w14:textId="5EEF8CB3" w:rsidR="00092ADE" w:rsidRPr="00092ADE" w:rsidRDefault="00092ADE" w:rsidP="00092ADE">
            <w:pPr>
              <w:pStyle w:val="ListParagraph"/>
              <w:numPr>
                <w:ilvl w:val="0"/>
                <w:numId w:val="257"/>
              </w:numPr>
              <w:spacing w:line="280" w:lineRule="atLeast"/>
              <w:textAlignment w:val="auto"/>
              <w:rPr>
                <w:rStyle w:val="span"/>
                <w:rFonts w:eastAsia="Open Sans"/>
              </w:rPr>
            </w:pPr>
            <w:r>
              <w:rPr>
                <w:rStyle w:val="span"/>
                <w:rFonts w:ascii="Selawik" w:eastAsia="Open Sans" w:hAnsi="Selawik" w:cs="Open Sans"/>
                <w:color w:val="050505"/>
                <w:sz w:val="20"/>
                <w:szCs w:val="20"/>
              </w:rPr>
              <w:t>Roslyn Security Guard</w:t>
            </w:r>
          </w:p>
          <w:p w14:paraId="66F4C18D" w14:textId="008660BF" w:rsidR="006B4144" w:rsidRPr="00336EBF" w:rsidRDefault="00092ADE" w:rsidP="0037653A">
            <w:pPr>
              <w:pStyle w:val="ListParagraph"/>
              <w:numPr>
                <w:ilvl w:val="0"/>
                <w:numId w:val="25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ModSecurity for IIS</w:t>
            </w:r>
          </w:p>
          <w:p w14:paraId="0718E0A0" w14:textId="7F155B0D" w:rsidR="00037977" w:rsidRPr="00C36D7B"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Networking &amp; Real-time</w:t>
            </w:r>
          </w:p>
          <w:p w14:paraId="09A28E6C" w14:textId="0CA60311" w:rsidR="002B6868" w:rsidRDefault="002B6868" w:rsidP="0078392B">
            <w:pPr>
              <w:pStyle w:val="ListParagraph"/>
              <w:numPr>
                <w:ilvl w:val="0"/>
                <w:numId w:val="25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MQTT</w:t>
            </w:r>
          </w:p>
          <w:p w14:paraId="6E70D826" w14:textId="38D16F73" w:rsidR="002B6868" w:rsidRDefault="001F5514" w:rsidP="0078392B">
            <w:pPr>
              <w:pStyle w:val="ListParagraph"/>
              <w:numPr>
                <w:ilvl w:val="0"/>
                <w:numId w:val="25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Janus WebRTC</w:t>
            </w:r>
          </w:p>
          <w:p w14:paraId="6B2C326C" w14:textId="49EFA53A" w:rsidR="00C36D7B" w:rsidRDefault="00517B23" w:rsidP="0078392B">
            <w:pPr>
              <w:pStyle w:val="ListParagraph"/>
              <w:numPr>
                <w:ilvl w:val="0"/>
                <w:numId w:val="25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SignalR</w:t>
            </w:r>
          </w:p>
          <w:p w14:paraId="7160C551" w14:textId="0D615D12" w:rsidR="00517B23" w:rsidRDefault="00517B23" w:rsidP="0078392B">
            <w:pPr>
              <w:pStyle w:val="ListParagraph"/>
              <w:numPr>
                <w:ilvl w:val="0"/>
                <w:numId w:val="25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TcpClient</w:t>
            </w:r>
          </w:p>
          <w:p w14:paraId="7ED8FEA4" w14:textId="1E4F73F9" w:rsidR="00517B23" w:rsidRDefault="00517B23" w:rsidP="0078392B">
            <w:pPr>
              <w:pStyle w:val="ListParagraph"/>
              <w:numPr>
                <w:ilvl w:val="0"/>
                <w:numId w:val="25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WebSocket</w:t>
            </w:r>
          </w:p>
          <w:p w14:paraId="2DE75887" w14:textId="6EA33E19" w:rsidR="00517B23" w:rsidRDefault="00517B23" w:rsidP="0078392B">
            <w:pPr>
              <w:pStyle w:val="ListParagraph"/>
              <w:numPr>
                <w:ilvl w:val="0"/>
                <w:numId w:val="25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NetMQ</w:t>
            </w:r>
          </w:p>
          <w:p w14:paraId="0AEFDCDD" w14:textId="7B1ED1D3" w:rsidR="006B4144" w:rsidRPr="00336EBF" w:rsidRDefault="00517B23" w:rsidP="00E36DDA">
            <w:pPr>
              <w:pStyle w:val="ListParagraph"/>
              <w:numPr>
                <w:ilvl w:val="0"/>
                <w:numId w:val="25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Pcap.Net</w:t>
            </w:r>
          </w:p>
          <w:p w14:paraId="0F5CE48F" w14:textId="2287DFA1" w:rsidR="00CC6FAA" w:rsidRPr="00CC6FAA" w:rsidRDefault="00CC6FAA"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Web Scraping</w:t>
            </w:r>
          </w:p>
          <w:p w14:paraId="01E4EB38" w14:textId="65EE520E" w:rsidR="00FA27C2" w:rsidRPr="00FA27C2" w:rsidRDefault="00FA27C2" w:rsidP="00FA27C2">
            <w:pPr>
              <w:pStyle w:val="ListParagraph"/>
              <w:numPr>
                <w:ilvl w:val="0"/>
                <w:numId w:val="278"/>
              </w:numPr>
              <w:spacing w:line="280" w:lineRule="atLeast"/>
              <w:textAlignment w:val="auto"/>
              <w:rPr>
                <w:rStyle w:val="span"/>
                <w:rFonts w:ascii="Selawik" w:eastAsia="Open Sans" w:hAnsi="Selawik"/>
                <w:sz w:val="20"/>
                <w:szCs w:val="20"/>
              </w:rPr>
            </w:pPr>
            <w:r>
              <w:rPr>
                <w:rFonts w:ascii="Selawik" w:eastAsia="Open Sans" w:hAnsi="Selawik"/>
                <w:sz w:val="20"/>
                <w:szCs w:val="20"/>
              </w:rPr>
              <w:t>Playwright</w:t>
            </w:r>
          </w:p>
          <w:p w14:paraId="3C18D4B2" w14:textId="0D0B345F" w:rsidR="00CC6FAA" w:rsidRPr="00CC6FAA" w:rsidRDefault="00CC6FAA" w:rsidP="00CC6FAA">
            <w:pPr>
              <w:pStyle w:val="ListParagraph"/>
              <w:numPr>
                <w:ilvl w:val="0"/>
                <w:numId w:val="27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Scrapy</w:t>
            </w:r>
          </w:p>
          <w:p w14:paraId="7F18D821" w14:textId="64A3C6E4" w:rsidR="00CC6FAA" w:rsidRPr="00CC6FAA" w:rsidRDefault="00CC6FAA" w:rsidP="00CC6FAA">
            <w:pPr>
              <w:pStyle w:val="ListParagraph"/>
              <w:numPr>
                <w:ilvl w:val="0"/>
                <w:numId w:val="27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BeautifulSoup</w:t>
            </w:r>
          </w:p>
          <w:p w14:paraId="21601036" w14:textId="01C4B920" w:rsidR="00CC6FAA" w:rsidRPr="00CC6FAA" w:rsidRDefault="00CC6FAA" w:rsidP="00CC6FAA">
            <w:pPr>
              <w:pStyle w:val="ListParagraph"/>
              <w:numPr>
                <w:ilvl w:val="0"/>
                <w:numId w:val="27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Selenium</w:t>
            </w:r>
          </w:p>
          <w:p w14:paraId="3078594F" w14:textId="359987A2" w:rsidR="00CC6FAA" w:rsidRPr="00CC6FAA" w:rsidRDefault="00CC6FAA" w:rsidP="00CC6FAA">
            <w:pPr>
              <w:pStyle w:val="ListParagraph"/>
              <w:numPr>
                <w:ilvl w:val="0"/>
                <w:numId w:val="27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ScrapySharp</w:t>
            </w:r>
          </w:p>
          <w:p w14:paraId="0E4D9E59" w14:textId="3BE62177" w:rsidR="006B4144" w:rsidRPr="00336EBF" w:rsidRDefault="00CC6FAA" w:rsidP="00FD5A26">
            <w:pPr>
              <w:pStyle w:val="ListParagraph"/>
              <w:numPr>
                <w:ilvl w:val="0"/>
                <w:numId w:val="278"/>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Selenium C#</w:t>
            </w:r>
          </w:p>
          <w:p w14:paraId="6B53E3AF" w14:textId="148A0E8D" w:rsidR="00037977" w:rsidRPr="002D2D45"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Big Data</w:t>
            </w:r>
          </w:p>
          <w:p w14:paraId="15C62F80" w14:textId="343C639C" w:rsidR="002D2D45" w:rsidRPr="00ED41C0" w:rsidRDefault="00ED41C0" w:rsidP="008F57EB">
            <w:pPr>
              <w:pStyle w:val="ListParagraph"/>
              <w:numPr>
                <w:ilvl w:val="0"/>
                <w:numId w:val="26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Hadoop</w:t>
            </w:r>
          </w:p>
          <w:p w14:paraId="4C8BCA17" w14:textId="2193A8FD" w:rsidR="00ED41C0" w:rsidRDefault="00ED41C0" w:rsidP="008F57EB">
            <w:pPr>
              <w:pStyle w:val="ListParagraph"/>
              <w:numPr>
                <w:ilvl w:val="0"/>
                <w:numId w:val="26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Spark</w:t>
            </w:r>
          </w:p>
          <w:p w14:paraId="2E5A3D10" w14:textId="76ABB84F" w:rsidR="00D73BDC" w:rsidRDefault="00D73BDC" w:rsidP="00520E05">
            <w:pPr>
              <w:pStyle w:val="ListParagraph"/>
              <w:numPr>
                <w:ilvl w:val="0"/>
                <w:numId w:val="26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Presto</w:t>
            </w:r>
          </w:p>
          <w:p w14:paraId="3CCA5BA5" w14:textId="224E3BD6" w:rsidR="006B4144" w:rsidRDefault="00ED41C0" w:rsidP="00520E05">
            <w:pPr>
              <w:pStyle w:val="ListParagraph"/>
              <w:numPr>
                <w:ilvl w:val="0"/>
                <w:numId w:val="26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Hive</w:t>
            </w:r>
          </w:p>
          <w:p w14:paraId="307DB5E8" w14:textId="0B99B1FF" w:rsidR="00D73BDC" w:rsidRPr="00336EBF" w:rsidRDefault="00D73BDC" w:rsidP="00520E05">
            <w:pPr>
              <w:pStyle w:val="ListParagraph"/>
              <w:numPr>
                <w:ilvl w:val="0"/>
                <w:numId w:val="26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ElasticSearch</w:t>
            </w:r>
          </w:p>
          <w:p w14:paraId="21F3FC44" w14:textId="13465332" w:rsidR="00037977" w:rsidRPr="00633039"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Mobile App Development</w:t>
            </w:r>
          </w:p>
          <w:p w14:paraId="0BA540D2" w14:textId="6090E0D5" w:rsidR="00633039" w:rsidRDefault="000226E9" w:rsidP="00424F17">
            <w:pPr>
              <w:pStyle w:val="ListParagraph"/>
              <w:numPr>
                <w:ilvl w:val="0"/>
                <w:numId w:val="26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ReactNative</w:t>
            </w:r>
          </w:p>
          <w:p w14:paraId="5E204F2E" w14:textId="5E69563B" w:rsidR="000226E9" w:rsidRPr="000226E9" w:rsidRDefault="000226E9" w:rsidP="000226E9">
            <w:pPr>
              <w:pStyle w:val="ListParagraph"/>
              <w:numPr>
                <w:ilvl w:val="0"/>
                <w:numId w:val="26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Swift</w:t>
            </w:r>
          </w:p>
          <w:p w14:paraId="5711E70E" w14:textId="36AD8C45" w:rsidR="00424F17" w:rsidRDefault="00424F17" w:rsidP="00424F17">
            <w:pPr>
              <w:pStyle w:val="ListParagraph"/>
              <w:numPr>
                <w:ilvl w:val="0"/>
                <w:numId w:val="26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Flutter</w:t>
            </w:r>
          </w:p>
          <w:p w14:paraId="11B098F3" w14:textId="5D552541" w:rsidR="006B4144" w:rsidRPr="00336EBF" w:rsidRDefault="00C97D72" w:rsidP="00E02A55">
            <w:pPr>
              <w:pStyle w:val="ListParagraph"/>
              <w:numPr>
                <w:ilvl w:val="0"/>
                <w:numId w:val="26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MAUI</w:t>
            </w:r>
          </w:p>
          <w:p w14:paraId="57DEAA1D" w14:textId="4C11D6FA" w:rsidR="00037977" w:rsidRPr="00946CC8"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UI/UX Design</w:t>
            </w:r>
          </w:p>
          <w:p w14:paraId="55F758E0" w14:textId="2745BB34" w:rsidR="00946CC8" w:rsidRDefault="006B4E36" w:rsidP="006B4E36">
            <w:pPr>
              <w:pStyle w:val="ListParagraph"/>
              <w:numPr>
                <w:ilvl w:val="0"/>
                <w:numId w:val="26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Figma</w:t>
            </w:r>
          </w:p>
          <w:p w14:paraId="6617B721" w14:textId="28ACEBAF" w:rsidR="006B4E36" w:rsidRDefault="00CC3A31" w:rsidP="006B4E36">
            <w:pPr>
              <w:pStyle w:val="ListParagraph"/>
              <w:numPr>
                <w:ilvl w:val="0"/>
                <w:numId w:val="26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Proto.io</w:t>
            </w:r>
          </w:p>
          <w:p w14:paraId="2F1FCF53" w14:textId="46EB0DEA" w:rsidR="00CC3A31" w:rsidRDefault="00CC3A31" w:rsidP="006B4E36">
            <w:pPr>
              <w:pStyle w:val="ListParagraph"/>
              <w:numPr>
                <w:ilvl w:val="0"/>
                <w:numId w:val="26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Canva</w:t>
            </w:r>
          </w:p>
          <w:p w14:paraId="38DE9394" w14:textId="5C8B88CF" w:rsidR="003C3EFF" w:rsidRDefault="003C3EFF" w:rsidP="006B4E36">
            <w:pPr>
              <w:pStyle w:val="ListParagraph"/>
              <w:numPr>
                <w:ilvl w:val="0"/>
                <w:numId w:val="26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Penpot</w:t>
            </w:r>
          </w:p>
          <w:p w14:paraId="75423B59" w14:textId="410D2633" w:rsidR="006B4144" w:rsidRDefault="00741983" w:rsidP="005B1AD1">
            <w:pPr>
              <w:pStyle w:val="ListParagraph"/>
              <w:numPr>
                <w:ilvl w:val="0"/>
                <w:numId w:val="26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Microsoft Expression Blend</w:t>
            </w:r>
          </w:p>
          <w:p w14:paraId="0146D259" w14:textId="1C36991A" w:rsidR="00037977" w:rsidRPr="009C5577"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IoT</w:t>
            </w:r>
          </w:p>
          <w:p w14:paraId="60AB4A19" w14:textId="683DA2AB" w:rsidR="009B3055" w:rsidRDefault="009B3055" w:rsidP="00691A13">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Node-RED</w:t>
            </w:r>
          </w:p>
          <w:p w14:paraId="415D9DDD" w14:textId="13AAD3D4" w:rsidR="00FC0807" w:rsidRDefault="00FC0807" w:rsidP="00691A13">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CoAP</w:t>
            </w:r>
          </w:p>
          <w:p w14:paraId="2F387FE2" w14:textId="55A61CCA" w:rsidR="009C5577" w:rsidRDefault="00691A13" w:rsidP="00691A13">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MQTTnet</w:t>
            </w:r>
          </w:p>
          <w:p w14:paraId="1B1BFEBF" w14:textId="4E092FD2" w:rsidR="00691A13" w:rsidRDefault="00B24B2C" w:rsidP="00691A13">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.NET Gadgeteer</w:t>
            </w:r>
          </w:p>
          <w:p w14:paraId="55768800" w14:textId="0F414A96" w:rsidR="006B4144" w:rsidRPr="00336EBF" w:rsidRDefault="004146F4" w:rsidP="008460C0">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NModbus</w:t>
            </w:r>
          </w:p>
          <w:p w14:paraId="060D2C38" w14:textId="5E5CF99F" w:rsidR="00037977" w:rsidRPr="00056710"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Blockchain</w:t>
            </w:r>
          </w:p>
          <w:p w14:paraId="798D1CDF" w14:textId="3BF4C8DA" w:rsidR="00056710" w:rsidRDefault="005B59B6" w:rsidP="0050612A">
            <w:pPr>
              <w:pStyle w:val="ListParagraph"/>
              <w:numPr>
                <w:ilvl w:val="0"/>
                <w:numId w:val="26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Solidity</w:t>
            </w:r>
          </w:p>
          <w:p w14:paraId="6C286249" w14:textId="4A638BCD" w:rsidR="003B71B4" w:rsidRDefault="003B71B4" w:rsidP="0050612A">
            <w:pPr>
              <w:pStyle w:val="ListParagraph"/>
              <w:numPr>
                <w:ilvl w:val="0"/>
                <w:numId w:val="26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Polygon</w:t>
            </w:r>
          </w:p>
          <w:p w14:paraId="0B2C6993" w14:textId="3801E211" w:rsidR="003B71B4" w:rsidRDefault="003B71B4" w:rsidP="0050612A">
            <w:pPr>
              <w:pStyle w:val="ListParagraph"/>
              <w:numPr>
                <w:ilvl w:val="0"/>
                <w:numId w:val="26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Solana</w:t>
            </w:r>
          </w:p>
          <w:p w14:paraId="34E72213" w14:textId="27CD4D3F" w:rsidR="003B71B4" w:rsidRDefault="003B71B4" w:rsidP="0050612A">
            <w:pPr>
              <w:pStyle w:val="ListParagraph"/>
              <w:numPr>
                <w:ilvl w:val="0"/>
                <w:numId w:val="26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Avalanche</w:t>
            </w:r>
          </w:p>
          <w:p w14:paraId="33CF06E9" w14:textId="3D727EE3" w:rsidR="005B59B6" w:rsidRDefault="00BA08C8" w:rsidP="0050612A">
            <w:pPr>
              <w:pStyle w:val="ListParagraph"/>
              <w:numPr>
                <w:ilvl w:val="0"/>
                <w:numId w:val="26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Web3.js</w:t>
            </w:r>
          </w:p>
          <w:p w14:paraId="0A098C43" w14:textId="397984F0" w:rsidR="00BA08C8" w:rsidRDefault="008B7BE2" w:rsidP="0050612A">
            <w:pPr>
              <w:pStyle w:val="ListParagraph"/>
              <w:numPr>
                <w:ilvl w:val="0"/>
                <w:numId w:val="26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Ethereum</w:t>
            </w:r>
          </w:p>
          <w:p w14:paraId="6F551AEF" w14:textId="64215E21" w:rsidR="006B4144" w:rsidRPr="00336EBF" w:rsidRDefault="00AD3C8D" w:rsidP="00D529F6">
            <w:pPr>
              <w:pStyle w:val="ListParagraph"/>
              <w:numPr>
                <w:ilvl w:val="0"/>
                <w:numId w:val="26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Ethers.js</w:t>
            </w:r>
          </w:p>
          <w:p w14:paraId="42CD3D72" w14:textId="1C4CE49A" w:rsidR="00037977" w:rsidRPr="00197CC0"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Embedded Systems</w:t>
            </w:r>
          </w:p>
          <w:p w14:paraId="4F8F255F" w14:textId="599A0FFD" w:rsidR="00197CC0" w:rsidRDefault="00197CC0" w:rsidP="00197CC0">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Raspberry Pi</w:t>
            </w:r>
          </w:p>
          <w:p w14:paraId="68BC1EC1" w14:textId="4A300682" w:rsidR="00FB788E" w:rsidRDefault="00FB788E" w:rsidP="00197CC0">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Arduino</w:t>
            </w:r>
          </w:p>
          <w:p w14:paraId="5C5DB189" w14:textId="655C4D79" w:rsidR="006B4144" w:rsidRDefault="00DC781E" w:rsidP="00314EE9">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lastRenderedPageBreak/>
              <w:t>.NET nanoFramework</w:t>
            </w:r>
          </w:p>
          <w:p w14:paraId="4DD3D673" w14:textId="5D672F4A" w:rsidR="00B1387C" w:rsidRDefault="00B1387C" w:rsidP="00314EE9">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AUTOSAR</w:t>
            </w:r>
          </w:p>
          <w:p w14:paraId="1F8F08BD" w14:textId="28DE55B8" w:rsidR="00FB788E" w:rsidRPr="006562D6" w:rsidRDefault="0042585B" w:rsidP="006562D6">
            <w:pPr>
              <w:pStyle w:val="ListParagraph"/>
              <w:numPr>
                <w:ilvl w:val="0"/>
                <w:numId w:val="26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CANBUS</w:t>
            </w:r>
          </w:p>
          <w:p w14:paraId="4F34292C" w14:textId="4E60EA8A" w:rsidR="00037977" w:rsidRPr="00EF00A5" w:rsidRDefault="00EF00A5"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Project Management</w:t>
            </w:r>
          </w:p>
          <w:p w14:paraId="15D40608" w14:textId="77777777" w:rsidR="00D831DC" w:rsidRDefault="00DC4321" w:rsidP="00C22D70">
            <w:pPr>
              <w:pStyle w:val="ListParagraph"/>
              <w:numPr>
                <w:ilvl w:val="0"/>
                <w:numId w:val="268"/>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 xml:space="preserve">Agile </w:t>
            </w:r>
          </w:p>
          <w:p w14:paraId="31C6E26F" w14:textId="7FD58274" w:rsidR="00D831DC" w:rsidRDefault="00DC4321" w:rsidP="00D831DC">
            <w:pPr>
              <w:pStyle w:val="ListParagraph"/>
              <w:numPr>
                <w:ilvl w:val="0"/>
                <w:numId w:val="299"/>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Scrum</w:t>
            </w:r>
          </w:p>
          <w:p w14:paraId="5449D63E" w14:textId="4BE664B0" w:rsidR="00175A2A" w:rsidRPr="00D831DC" w:rsidRDefault="00175A2A" w:rsidP="00D831DC">
            <w:pPr>
              <w:pStyle w:val="ListParagraph"/>
              <w:numPr>
                <w:ilvl w:val="0"/>
                <w:numId w:val="299"/>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Kanban</w:t>
            </w:r>
          </w:p>
          <w:p w14:paraId="01C81FB0" w14:textId="501A9D0E" w:rsidR="00C22D70" w:rsidRDefault="00136CB9" w:rsidP="00D831DC">
            <w:pPr>
              <w:pStyle w:val="ListParagraph"/>
              <w:numPr>
                <w:ilvl w:val="0"/>
                <w:numId w:val="299"/>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Extreme Programming</w:t>
            </w:r>
          </w:p>
          <w:p w14:paraId="5EF97052" w14:textId="7465B2A7" w:rsidR="00C22D70" w:rsidRDefault="00C22D70" w:rsidP="00EF00A5">
            <w:pPr>
              <w:pStyle w:val="ListParagraph"/>
              <w:numPr>
                <w:ilvl w:val="0"/>
                <w:numId w:val="268"/>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Waterfall</w:t>
            </w:r>
          </w:p>
          <w:p w14:paraId="2DDB6655" w14:textId="63D563F1" w:rsidR="006B4144" w:rsidRDefault="00EF00A5" w:rsidP="00F0063D">
            <w:pPr>
              <w:pStyle w:val="ListParagraph"/>
              <w:numPr>
                <w:ilvl w:val="0"/>
                <w:numId w:val="268"/>
              </w:numPr>
              <w:spacing w:line="280" w:lineRule="atLeast"/>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Rational Unified Process</w:t>
            </w:r>
          </w:p>
          <w:p w14:paraId="75ABF368" w14:textId="4D7FDD3D" w:rsidR="00175A2A" w:rsidRDefault="004A6839" w:rsidP="004A6839">
            <w:pPr>
              <w:pStyle w:val="ListParagraph"/>
              <w:numPr>
                <w:ilvl w:val="0"/>
                <w:numId w:val="268"/>
              </w:numPr>
              <w:spacing w:line="280" w:lineRule="atLeast"/>
              <w:textAlignment w:val="auto"/>
              <w:rPr>
                <w:rFonts w:ascii="Selawik" w:eastAsia="Open Sans" w:hAnsi="Selawik" w:cs="Open Sans"/>
                <w:color w:val="050505"/>
                <w:sz w:val="20"/>
                <w:szCs w:val="20"/>
              </w:rPr>
            </w:pPr>
            <w:r>
              <w:rPr>
                <w:rFonts w:ascii="Selawik" w:eastAsia="Open Sans" w:hAnsi="Selawik" w:cs="Open Sans"/>
                <w:color w:val="050505"/>
                <w:sz w:val="20"/>
                <w:szCs w:val="20"/>
              </w:rPr>
              <w:t>SAFe</w:t>
            </w:r>
          </w:p>
          <w:p w14:paraId="2B6AB59F" w14:textId="0F21205A" w:rsidR="00B102A8" w:rsidRDefault="00B102A8" w:rsidP="004A6839">
            <w:pPr>
              <w:pStyle w:val="ListParagraph"/>
              <w:numPr>
                <w:ilvl w:val="0"/>
                <w:numId w:val="268"/>
              </w:numPr>
              <w:spacing w:line="280" w:lineRule="atLeast"/>
              <w:textAlignment w:val="auto"/>
              <w:rPr>
                <w:rFonts w:ascii="Selawik" w:eastAsia="Open Sans" w:hAnsi="Selawik" w:cs="Open Sans"/>
                <w:color w:val="050505"/>
                <w:sz w:val="20"/>
                <w:szCs w:val="20"/>
              </w:rPr>
            </w:pPr>
            <w:r>
              <w:rPr>
                <w:rFonts w:ascii="Selawik" w:eastAsia="Open Sans" w:hAnsi="Selawik" w:cs="Open Sans"/>
                <w:color w:val="050505"/>
                <w:sz w:val="20"/>
                <w:szCs w:val="20"/>
              </w:rPr>
              <w:t>Jira</w:t>
            </w:r>
          </w:p>
          <w:p w14:paraId="0F91F48B" w14:textId="78EE6C09" w:rsidR="00B102A8" w:rsidRPr="00336EBF" w:rsidRDefault="00B102A8" w:rsidP="004A6839">
            <w:pPr>
              <w:pStyle w:val="ListParagraph"/>
              <w:numPr>
                <w:ilvl w:val="0"/>
                <w:numId w:val="268"/>
              </w:numPr>
              <w:spacing w:line="280" w:lineRule="atLeast"/>
              <w:textAlignment w:val="auto"/>
              <w:rPr>
                <w:rStyle w:val="span"/>
                <w:rFonts w:ascii="Selawik" w:eastAsia="Open Sans" w:hAnsi="Selawik" w:cs="Open Sans"/>
                <w:color w:val="050505"/>
                <w:sz w:val="20"/>
                <w:szCs w:val="20"/>
              </w:rPr>
            </w:pPr>
            <w:r>
              <w:rPr>
                <w:rFonts w:ascii="Selawik" w:eastAsia="Open Sans" w:hAnsi="Selawik" w:cs="Open Sans"/>
                <w:color w:val="050505"/>
                <w:sz w:val="20"/>
                <w:szCs w:val="20"/>
              </w:rPr>
              <w:t>Trello</w:t>
            </w:r>
          </w:p>
          <w:p w14:paraId="5B60CCFE" w14:textId="3B767D99" w:rsidR="004161B6" w:rsidRDefault="004161B6"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Issue Tracking</w:t>
            </w:r>
          </w:p>
          <w:p w14:paraId="347AE1A4" w14:textId="349A887A" w:rsidR="002827C6" w:rsidRDefault="002827C6" w:rsidP="00D21553">
            <w:pPr>
              <w:pStyle w:val="ListParagraph"/>
              <w:numPr>
                <w:ilvl w:val="0"/>
                <w:numId w:val="27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GitHub Issues</w:t>
            </w:r>
          </w:p>
          <w:p w14:paraId="3392D56F" w14:textId="0082C98D" w:rsidR="004161B6" w:rsidRDefault="00D21553" w:rsidP="00D21553">
            <w:pPr>
              <w:pStyle w:val="ListParagraph"/>
              <w:numPr>
                <w:ilvl w:val="0"/>
                <w:numId w:val="27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BugTracker.NET</w:t>
            </w:r>
          </w:p>
          <w:p w14:paraId="53C4E9F9" w14:textId="6E5F0175" w:rsidR="006B4144" w:rsidRPr="00336EBF" w:rsidRDefault="00154262" w:rsidP="00FE3228">
            <w:pPr>
              <w:pStyle w:val="ListParagraph"/>
              <w:numPr>
                <w:ilvl w:val="0"/>
                <w:numId w:val="27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Bugzilla</w:t>
            </w:r>
          </w:p>
          <w:p w14:paraId="3621A40E" w14:textId="5D77E388" w:rsidR="00037977" w:rsidRPr="007A35A1" w:rsidRDefault="00037977" w:rsidP="00037977">
            <w:pPr>
              <w:pStyle w:val="ListParagraph"/>
              <w:numPr>
                <w:ilvl w:val="0"/>
                <w:numId w:val="246"/>
              </w:numPr>
              <w:spacing w:line="280" w:lineRule="atLeast"/>
              <w:textAlignment w:val="auto"/>
              <w:rPr>
                <w:rStyle w:val="span"/>
                <w:rFonts w:eastAsia="Open Sans"/>
              </w:rPr>
            </w:pPr>
            <w:r>
              <w:rPr>
                <w:rStyle w:val="span"/>
                <w:rFonts w:ascii="Selawik" w:eastAsia="Open Sans" w:hAnsi="Selawik" w:cs="Open Sans"/>
                <w:color w:val="050505"/>
                <w:sz w:val="20"/>
                <w:szCs w:val="20"/>
              </w:rPr>
              <w:t>Documentations</w:t>
            </w:r>
          </w:p>
          <w:p w14:paraId="3DB753BC" w14:textId="45A0915F" w:rsidR="007A35A1" w:rsidRPr="00A56C85" w:rsidRDefault="007A35A1" w:rsidP="007A35A1">
            <w:pPr>
              <w:pStyle w:val="ListParagraph"/>
              <w:numPr>
                <w:ilvl w:val="0"/>
                <w:numId w:val="269"/>
              </w:numPr>
              <w:spacing w:line="280" w:lineRule="atLeast"/>
              <w:textAlignment w:val="auto"/>
              <w:rPr>
                <w:rStyle w:val="span"/>
                <w:rFonts w:ascii="Selawik" w:eastAsia="Open Sans" w:hAnsi="Selawik"/>
                <w:sz w:val="20"/>
                <w:szCs w:val="20"/>
              </w:rPr>
            </w:pPr>
            <w:r>
              <w:rPr>
                <w:rStyle w:val="span"/>
                <w:rFonts w:ascii="Selawik" w:eastAsia="Open Sans" w:hAnsi="Selawik" w:cs="Open Sans"/>
                <w:color w:val="050505"/>
                <w:sz w:val="20"/>
                <w:szCs w:val="20"/>
              </w:rPr>
              <w:t>Swagger</w:t>
            </w:r>
          </w:p>
          <w:p w14:paraId="6428D12C" w14:textId="7A2A9530" w:rsidR="007A35A1" w:rsidRPr="00A56C85" w:rsidRDefault="00A56C85" w:rsidP="007A35A1">
            <w:pPr>
              <w:pStyle w:val="ListParagraph"/>
              <w:numPr>
                <w:ilvl w:val="0"/>
                <w:numId w:val="26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Slate</w:t>
            </w:r>
          </w:p>
          <w:p w14:paraId="6DFEE7D1" w14:textId="66DF068C" w:rsidR="006B4144" w:rsidRDefault="00A56C85" w:rsidP="00A91452">
            <w:pPr>
              <w:pStyle w:val="ListParagraph"/>
              <w:numPr>
                <w:ilvl w:val="0"/>
                <w:numId w:val="26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Docusaurus</w:t>
            </w:r>
          </w:p>
          <w:p w14:paraId="3E3E67DB" w14:textId="4FDDE9B3" w:rsidR="00580789" w:rsidRDefault="00580789" w:rsidP="00A91452">
            <w:pPr>
              <w:pStyle w:val="ListParagraph"/>
              <w:numPr>
                <w:ilvl w:val="0"/>
                <w:numId w:val="26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Redoc</w:t>
            </w:r>
          </w:p>
          <w:p w14:paraId="3BC575D1" w14:textId="5FD633F3" w:rsidR="00580789" w:rsidRPr="00336EBF" w:rsidRDefault="00580789" w:rsidP="00A91452">
            <w:pPr>
              <w:pStyle w:val="ListParagraph"/>
              <w:numPr>
                <w:ilvl w:val="0"/>
                <w:numId w:val="269"/>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GitBook</w:t>
            </w:r>
          </w:p>
          <w:p w14:paraId="49F2E503" w14:textId="77777777" w:rsidR="00B8379E" w:rsidRDefault="00B8379E" w:rsidP="00B8379E">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Data warehousing</w:t>
            </w:r>
          </w:p>
          <w:p w14:paraId="06487996" w14:textId="77777777" w:rsidR="00B8379E" w:rsidRDefault="00B8379E" w:rsidP="00B8379E">
            <w:pPr>
              <w:pStyle w:val="ListParagraph"/>
              <w:numPr>
                <w:ilvl w:val="0"/>
                <w:numId w:val="26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Informatica</w:t>
            </w:r>
          </w:p>
          <w:p w14:paraId="256D2CA3" w14:textId="77777777" w:rsidR="00B8379E" w:rsidRDefault="00B8379E" w:rsidP="00B8379E">
            <w:pPr>
              <w:pStyle w:val="ListParagraph"/>
              <w:numPr>
                <w:ilvl w:val="0"/>
                <w:numId w:val="26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SSIS</w:t>
            </w:r>
          </w:p>
          <w:p w14:paraId="68562515" w14:textId="77777777" w:rsidR="00B8379E" w:rsidRDefault="00B8379E" w:rsidP="00B8379E">
            <w:pPr>
              <w:pStyle w:val="ListParagraph"/>
              <w:numPr>
                <w:ilvl w:val="0"/>
                <w:numId w:val="26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RavenDB ETL</w:t>
            </w:r>
          </w:p>
          <w:p w14:paraId="22534808" w14:textId="50952EED" w:rsidR="006B4144" w:rsidRDefault="00B8379E" w:rsidP="00FA4604">
            <w:pPr>
              <w:pStyle w:val="ListParagraph"/>
              <w:numPr>
                <w:ilvl w:val="0"/>
                <w:numId w:val="26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ODI</w:t>
            </w:r>
          </w:p>
          <w:p w14:paraId="1B758001" w14:textId="7371739B" w:rsidR="00FB4A1D" w:rsidRDefault="00FB4A1D" w:rsidP="00FA4604">
            <w:pPr>
              <w:pStyle w:val="ListParagraph"/>
              <w:numPr>
                <w:ilvl w:val="0"/>
                <w:numId w:val="26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Talend</w:t>
            </w:r>
          </w:p>
          <w:p w14:paraId="6CED20D3" w14:textId="5F519FA4" w:rsidR="0099107A" w:rsidRDefault="0099107A" w:rsidP="00FA4604">
            <w:pPr>
              <w:pStyle w:val="ListParagraph"/>
              <w:numPr>
                <w:ilvl w:val="0"/>
                <w:numId w:val="26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NiFi</w:t>
            </w:r>
          </w:p>
          <w:p w14:paraId="03FF5E94" w14:textId="141B2DBC" w:rsidR="003A7ACA" w:rsidRPr="00336EBF" w:rsidRDefault="003A7ACA" w:rsidP="00FA4604">
            <w:pPr>
              <w:pStyle w:val="ListParagraph"/>
              <w:numPr>
                <w:ilvl w:val="0"/>
                <w:numId w:val="26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dbt</w:t>
            </w:r>
          </w:p>
          <w:p w14:paraId="707D1499" w14:textId="77777777" w:rsidR="00B8379E" w:rsidRDefault="00B8379E" w:rsidP="00B8379E">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Message Brokers</w:t>
            </w:r>
          </w:p>
          <w:p w14:paraId="098C29C5" w14:textId="77777777" w:rsidR="00B8379E" w:rsidRDefault="00B8379E" w:rsidP="00B8379E">
            <w:pPr>
              <w:pStyle w:val="ListParagraph"/>
              <w:numPr>
                <w:ilvl w:val="0"/>
                <w:numId w:val="26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Kafka</w:t>
            </w:r>
          </w:p>
          <w:p w14:paraId="612B2B87" w14:textId="77777777" w:rsidR="00B8379E" w:rsidRDefault="00B8379E" w:rsidP="00B8379E">
            <w:pPr>
              <w:pStyle w:val="ListParagraph"/>
              <w:numPr>
                <w:ilvl w:val="0"/>
                <w:numId w:val="26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RabbitMQ</w:t>
            </w:r>
          </w:p>
          <w:p w14:paraId="5031C663" w14:textId="77777777" w:rsidR="00B8379E" w:rsidRDefault="00B8379E" w:rsidP="00B8379E">
            <w:pPr>
              <w:pStyle w:val="ListParagraph"/>
              <w:numPr>
                <w:ilvl w:val="0"/>
                <w:numId w:val="26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Pulsar</w:t>
            </w:r>
          </w:p>
          <w:p w14:paraId="2B75021F" w14:textId="15D22484" w:rsidR="006B4144" w:rsidRDefault="00B8379E" w:rsidP="003D51E0">
            <w:pPr>
              <w:pStyle w:val="ListParagraph"/>
              <w:numPr>
                <w:ilvl w:val="0"/>
                <w:numId w:val="26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RocketMQ</w:t>
            </w:r>
          </w:p>
          <w:p w14:paraId="3F905A20" w14:textId="1B8ABB0A" w:rsidR="00D1765A" w:rsidRPr="00336EBF" w:rsidRDefault="00D1765A" w:rsidP="003D51E0">
            <w:pPr>
              <w:pStyle w:val="ListParagraph"/>
              <w:numPr>
                <w:ilvl w:val="0"/>
                <w:numId w:val="26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NATS</w:t>
            </w:r>
          </w:p>
          <w:p w14:paraId="02F92434" w14:textId="222CEEC4" w:rsidR="00A9620E" w:rsidRDefault="00A9620E" w:rsidP="00B8379E">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RPA</w:t>
            </w:r>
          </w:p>
          <w:p w14:paraId="500ED3B8" w14:textId="7BBFA63B" w:rsidR="00A9620E" w:rsidRDefault="00A9620E" w:rsidP="00A9620E">
            <w:pPr>
              <w:pStyle w:val="ListParagraph"/>
              <w:numPr>
                <w:ilvl w:val="0"/>
                <w:numId w:val="27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UiPath</w:t>
            </w:r>
          </w:p>
          <w:p w14:paraId="07B2B6BA" w14:textId="0F5D81E3" w:rsidR="006B4144" w:rsidRDefault="00A9620E" w:rsidP="00A045A0">
            <w:pPr>
              <w:pStyle w:val="ListParagraph"/>
              <w:numPr>
                <w:ilvl w:val="0"/>
                <w:numId w:val="27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TagUI</w:t>
            </w:r>
          </w:p>
          <w:p w14:paraId="57C437CB" w14:textId="5BDB54DF" w:rsidR="000575B1" w:rsidRDefault="000575B1" w:rsidP="00A045A0">
            <w:pPr>
              <w:pStyle w:val="ListParagraph"/>
              <w:numPr>
                <w:ilvl w:val="0"/>
                <w:numId w:val="27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Automation Anywhere</w:t>
            </w:r>
          </w:p>
          <w:p w14:paraId="1186A249" w14:textId="656C8CB3" w:rsidR="000575B1" w:rsidRDefault="000575B1" w:rsidP="00A045A0">
            <w:pPr>
              <w:pStyle w:val="ListParagraph"/>
              <w:numPr>
                <w:ilvl w:val="0"/>
                <w:numId w:val="27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Microsoft Power Automate</w:t>
            </w:r>
          </w:p>
          <w:p w14:paraId="48091E5C" w14:textId="398D4BFD" w:rsidR="008779B9" w:rsidRPr="008779B9" w:rsidRDefault="008779B9" w:rsidP="008779B9">
            <w:pPr>
              <w:pStyle w:val="ListParagraph"/>
              <w:numPr>
                <w:ilvl w:val="0"/>
                <w:numId w:val="271"/>
              </w:numPr>
              <w:spacing w:line="280" w:lineRule="atLeast"/>
              <w:rPr>
                <w:rStyle w:val="span"/>
                <w:rFonts w:ascii="Selawik" w:eastAsia="Open Sans" w:hAnsi="Selawik"/>
                <w:sz w:val="20"/>
                <w:szCs w:val="20"/>
              </w:rPr>
            </w:pPr>
            <w:r>
              <w:rPr>
                <w:rFonts w:ascii="Selawik" w:eastAsia="Open Sans" w:hAnsi="Selawik"/>
                <w:sz w:val="20"/>
                <w:szCs w:val="20"/>
              </w:rPr>
              <w:t>Google Apps Script</w:t>
            </w:r>
          </w:p>
          <w:p w14:paraId="0436CE51" w14:textId="0F77D37D" w:rsidR="00B8379E" w:rsidRDefault="00B8379E" w:rsidP="00B8379E">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Geospatial Development</w:t>
            </w:r>
          </w:p>
          <w:p w14:paraId="4595B119" w14:textId="77777777" w:rsidR="00B8379E" w:rsidRDefault="00B8379E" w:rsidP="00B8379E">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Leaflet</w:t>
            </w:r>
          </w:p>
          <w:p w14:paraId="1AB7E45A" w14:textId="77777777" w:rsidR="00B8379E" w:rsidRDefault="00B8379E" w:rsidP="00B8379E">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OpenLayers</w:t>
            </w:r>
          </w:p>
          <w:p w14:paraId="582E1AFA" w14:textId="74C28DC5" w:rsidR="008316E8" w:rsidRPr="008316E8" w:rsidRDefault="00B8379E" w:rsidP="00811DBA">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CesiumJS</w:t>
            </w:r>
          </w:p>
          <w:p w14:paraId="30449F78" w14:textId="77777777" w:rsidR="00B8379E" w:rsidRDefault="00B8379E" w:rsidP="00B8379E">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Google Maps API</w:t>
            </w:r>
          </w:p>
          <w:p w14:paraId="47772874" w14:textId="45EB4B2F" w:rsidR="008316E8" w:rsidRDefault="008316E8" w:rsidP="00B8379E">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Google Earth Engine</w:t>
            </w:r>
          </w:p>
          <w:p w14:paraId="53A684F3" w14:textId="77777777" w:rsidR="00B8379E" w:rsidRDefault="00B8379E" w:rsidP="00B8379E">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MapBox</w:t>
            </w:r>
          </w:p>
          <w:p w14:paraId="36474D9F" w14:textId="77777777" w:rsidR="00B8379E" w:rsidRDefault="00B8379E" w:rsidP="00B8379E">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HERE Maps API</w:t>
            </w:r>
          </w:p>
          <w:p w14:paraId="6879A374" w14:textId="77777777" w:rsidR="00B8379E" w:rsidRDefault="00B8379E" w:rsidP="00B8379E">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GeoJSON</w:t>
            </w:r>
          </w:p>
          <w:p w14:paraId="4321F87B" w14:textId="4BCFE743" w:rsidR="006B4144" w:rsidRDefault="00B8379E" w:rsidP="00B70AC8">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KML / KMZ</w:t>
            </w:r>
          </w:p>
          <w:p w14:paraId="29A44743" w14:textId="26D97C53" w:rsidR="008779B9" w:rsidRPr="00336EBF" w:rsidRDefault="008779B9" w:rsidP="00B70AC8">
            <w:pPr>
              <w:pStyle w:val="ListParagraph"/>
              <w:numPr>
                <w:ilvl w:val="0"/>
                <w:numId w:val="26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lastRenderedPageBreak/>
              <w:t>PostGIS</w:t>
            </w:r>
          </w:p>
          <w:p w14:paraId="09AE2053" w14:textId="62BCE007" w:rsidR="00D7296A" w:rsidRDefault="00D7296A"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Analytics</w:t>
            </w:r>
          </w:p>
          <w:p w14:paraId="1BEB963E" w14:textId="6B6D2161" w:rsidR="00D7296A" w:rsidRDefault="00D7296A" w:rsidP="00B5517A">
            <w:pPr>
              <w:pStyle w:val="ListParagraph"/>
              <w:numPr>
                <w:ilvl w:val="0"/>
                <w:numId w:val="27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Grafana</w:t>
            </w:r>
          </w:p>
          <w:p w14:paraId="0EC9251E" w14:textId="3BEC2BE4" w:rsidR="00D7296A" w:rsidRDefault="00D7296A" w:rsidP="00B5517A">
            <w:pPr>
              <w:pStyle w:val="ListParagraph"/>
              <w:numPr>
                <w:ilvl w:val="0"/>
                <w:numId w:val="27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Apache Superset</w:t>
            </w:r>
          </w:p>
          <w:p w14:paraId="715EDB8B" w14:textId="00FC3F3D" w:rsidR="00D7296A" w:rsidRDefault="00D7296A" w:rsidP="00B5517A">
            <w:pPr>
              <w:pStyle w:val="ListParagraph"/>
              <w:numPr>
                <w:ilvl w:val="0"/>
                <w:numId w:val="27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Tableau</w:t>
            </w:r>
          </w:p>
          <w:p w14:paraId="6CE33B7C" w14:textId="55818135" w:rsidR="006B4144" w:rsidRDefault="00B5517A" w:rsidP="008F5607">
            <w:pPr>
              <w:pStyle w:val="ListParagraph"/>
              <w:numPr>
                <w:ilvl w:val="0"/>
                <w:numId w:val="27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Power BI</w:t>
            </w:r>
          </w:p>
          <w:p w14:paraId="2BCDB512" w14:textId="5CC9C8BA" w:rsidR="00E2411E" w:rsidRDefault="00E2411E" w:rsidP="008F5607">
            <w:pPr>
              <w:pStyle w:val="ListParagraph"/>
              <w:numPr>
                <w:ilvl w:val="0"/>
                <w:numId w:val="27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Metabase</w:t>
            </w:r>
          </w:p>
          <w:p w14:paraId="14CBF076" w14:textId="5373DB8A" w:rsidR="004C5E94" w:rsidRDefault="004C5E94" w:rsidP="008F5607">
            <w:pPr>
              <w:pStyle w:val="ListParagraph"/>
              <w:numPr>
                <w:ilvl w:val="0"/>
                <w:numId w:val="27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Redash</w:t>
            </w:r>
          </w:p>
          <w:p w14:paraId="640D4042" w14:textId="62078A1C" w:rsidR="004C5E94" w:rsidRPr="00336EBF" w:rsidRDefault="004C5E94" w:rsidP="008F5607">
            <w:pPr>
              <w:pStyle w:val="ListParagraph"/>
              <w:numPr>
                <w:ilvl w:val="0"/>
                <w:numId w:val="27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Kibana</w:t>
            </w:r>
          </w:p>
          <w:p w14:paraId="6DAABBC8" w14:textId="5979350C" w:rsidR="00B8379E" w:rsidRDefault="008D4A82"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CRM</w:t>
            </w:r>
          </w:p>
          <w:p w14:paraId="5816CF42" w14:textId="6F37CDED" w:rsidR="000161BC" w:rsidRDefault="000161BC" w:rsidP="000161BC">
            <w:pPr>
              <w:pStyle w:val="ListParagraph"/>
              <w:numPr>
                <w:ilvl w:val="0"/>
                <w:numId w:val="27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Zoho Creator</w:t>
            </w:r>
          </w:p>
          <w:p w14:paraId="6B721F53" w14:textId="28D1AE18" w:rsidR="006B4144" w:rsidRDefault="000161BC" w:rsidP="0092454E">
            <w:pPr>
              <w:pStyle w:val="ListParagraph"/>
              <w:numPr>
                <w:ilvl w:val="0"/>
                <w:numId w:val="27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Zoho CRM</w:t>
            </w:r>
          </w:p>
          <w:p w14:paraId="4920EBF3" w14:textId="09EBE5F3" w:rsidR="00554A38" w:rsidRDefault="00554A38" w:rsidP="00D30817">
            <w:pPr>
              <w:pStyle w:val="ListParagraph"/>
              <w:numPr>
                <w:ilvl w:val="0"/>
                <w:numId w:val="27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Odoo</w:t>
            </w:r>
          </w:p>
          <w:p w14:paraId="34F97885" w14:textId="221831B3" w:rsidR="006E7CAB" w:rsidRPr="0071466A" w:rsidRDefault="006E7CAB" w:rsidP="0071466A">
            <w:pPr>
              <w:pStyle w:val="ListParagraph"/>
              <w:numPr>
                <w:ilvl w:val="0"/>
                <w:numId w:val="270"/>
              </w:numPr>
              <w:spacing w:line="280" w:lineRule="atLeast"/>
              <w:rPr>
                <w:rStyle w:val="span"/>
                <w:rFonts w:ascii="Selawik" w:eastAsia="Open Sans" w:hAnsi="Selawik"/>
                <w:sz w:val="20"/>
                <w:szCs w:val="20"/>
              </w:rPr>
            </w:pPr>
            <w:r>
              <w:rPr>
                <w:rFonts w:ascii="Selawik" w:eastAsia="Open Sans" w:hAnsi="Selawik"/>
                <w:sz w:val="20"/>
                <w:szCs w:val="20"/>
              </w:rPr>
              <w:t>Microsoft Dynamics 365</w:t>
            </w:r>
          </w:p>
          <w:p w14:paraId="1D5EF148" w14:textId="4DD8E97F" w:rsidR="000161BC" w:rsidRDefault="00134F4C"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IDE</w:t>
            </w:r>
          </w:p>
          <w:p w14:paraId="4E21983B" w14:textId="6612FB95" w:rsidR="00134F4C" w:rsidRDefault="00384430" w:rsidP="00384430">
            <w:pPr>
              <w:pStyle w:val="ListParagraph"/>
              <w:numPr>
                <w:ilvl w:val="0"/>
                <w:numId w:val="27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Visual Studio</w:t>
            </w:r>
          </w:p>
          <w:p w14:paraId="51FAF20A" w14:textId="77777777" w:rsidR="00384430" w:rsidRDefault="00384430" w:rsidP="00384430">
            <w:pPr>
              <w:pStyle w:val="ListParagraph"/>
              <w:numPr>
                <w:ilvl w:val="0"/>
                <w:numId w:val="27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 xml:space="preserve">PyCharm </w:t>
            </w:r>
          </w:p>
          <w:p w14:paraId="243973E8" w14:textId="77777777" w:rsidR="00752257" w:rsidRDefault="00752257" w:rsidP="00752257">
            <w:pPr>
              <w:pStyle w:val="ListParagraph"/>
              <w:numPr>
                <w:ilvl w:val="0"/>
                <w:numId w:val="272"/>
              </w:numPr>
              <w:spacing w:line="280" w:lineRule="atLeast"/>
              <w:rPr>
                <w:rFonts w:ascii="Selawik" w:eastAsia="Open Sans" w:hAnsi="Selawik"/>
                <w:sz w:val="20"/>
                <w:szCs w:val="20"/>
              </w:rPr>
            </w:pPr>
            <w:r>
              <w:rPr>
                <w:rFonts w:ascii="Selawik" w:eastAsia="Open Sans" w:hAnsi="Selawik"/>
                <w:sz w:val="20"/>
                <w:szCs w:val="20"/>
              </w:rPr>
              <w:t>Visual Studio Code</w:t>
            </w:r>
          </w:p>
          <w:p w14:paraId="449F581F" w14:textId="1B8C52EE" w:rsidR="00752257" w:rsidRDefault="00752257" w:rsidP="00752257">
            <w:pPr>
              <w:pStyle w:val="ListParagraph"/>
              <w:numPr>
                <w:ilvl w:val="0"/>
                <w:numId w:val="272"/>
              </w:numPr>
              <w:spacing w:line="280" w:lineRule="atLeast"/>
              <w:rPr>
                <w:rFonts w:ascii="Selawik" w:eastAsia="Open Sans" w:hAnsi="Selawik"/>
                <w:sz w:val="20"/>
                <w:szCs w:val="20"/>
              </w:rPr>
            </w:pPr>
            <w:r>
              <w:rPr>
                <w:rFonts w:ascii="Selawik" w:eastAsia="Open Sans" w:hAnsi="Selawik"/>
                <w:sz w:val="20"/>
                <w:szCs w:val="20"/>
              </w:rPr>
              <w:t>Rider</w:t>
            </w:r>
          </w:p>
          <w:p w14:paraId="114413FE" w14:textId="0BA02F16" w:rsidR="00752257" w:rsidRPr="00752257" w:rsidRDefault="00752257" w:rsidP="00752257">
            <w:pPr>
              <w:pStyle w:val="ListParagraph"/>
              <w:numPr>
                <w:ilvl w:val="0"/>
                <w:numId w:val="272"/>
              </w:numPr>
              <w:spacing w:line="280" w:lineRule="atLeast"/>
              <w:rPr>
                <w:rFonts w:ascii="Selawik" w:eastAsia="Open Sans" w:hAnsi="Selawik"/>
                <w:sz w:val="20"/>
                <w:szCs w:val="20"/>
              </w:rPr>
            </w:pPr>
            <w:r>
              <w:rPr>
                <w:rFonts w:ascii="Selawik" w:eastAsia="Open Sans" w:hAnsi="Selawik"/>
                <w:sz w:val="20"/>
                <w:szCs w:val="20"/>
              </w:rPr>
              <w:t>Android Studio</w:t>
            </w:r>
          </w:p>
          <w:p w14:paraId="734E1717" w14:textId="49641895" w:rsidR="006B4144" w:rsidRPr="00336EBF" w:rsidRDefault="00EC2599" w:rsidP="00CB0385">
            <w:pPr>
              <w:pStyle w:val="ListParagraph"/>
              <w:numPr>
                <w:ilvl w:val="0"/>
                <w:numId w:val="27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Jupyter Notebook</w:t>
            </w:r>
          </w:p>
          <w:p w14:paraId="7FC5C63F" w14:textId="5C624754" w:rsidR="00B32A73" w:rsidRDefault="00CD0E13"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Debugging</w:t>
            </w:r>
          </w:p>
          <w:p w14:paraId="73C62D10" w14:textId="77777777" w:rsidR="00CD0E13" w:rsidRDefault="00CD0E13" w:rsidP="00CD0E13">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Postman</w:t>
            </w:r>
          </w:p>
          <w:p w14:paraId="3B3A4A7B" w14:textId="77777777" w:rsidR="00CD0E13" w:rsidRDefault="00CD0E13" w:rsidP="00CD0E13">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Fiddler</w:t>
            </w:r>
          </w:p>
          <w:p w14:paraId="456C2710" w14:textId="77777777" w:rsidR="00CD0E13" w:rsidRDefault="00CD0E13" w:rsidP="00CD0E13">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SoapUI</w:t>
            </w:r>
          </w:p>
          <w:p w14:paraId="7779A371" w14:textId="77777777" w:rsidR="00CD0E13" w:rsidRDefault="00CD0E13" w:rsidP="00CD0E13">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Insomnia</w:t>
            </w:r>
          </w:p>
          <w:p w14:paraId="7ACDB1F9" w14:textId="3860739A" w:rsidR="006B4144" w:rsidRDefault="00CD0E13" w:rsidP="00592788">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Hoppscotch</w:t>
            </w:r>
          </w:p>
          <w:p w14:paraId="57F91E11" w14:textId="0241A557" w:rsidR="00D11CEB" w:rsidRDefault="00D11CEB" w:rsidP="00592788">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Wireshark</w:t>
            </w:r>
          </w:p>
          <w:p w14:paraId="1DAAC39B" w14:textId="3DAF7660" w:rsidR="00D11CEB" w:rsidRDefault="00D11CEB" w:rsidP="00592788">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Charles Proxy</w:t>
            </w:r>
          </w:p>
          <w:p w14:paraId="3C43044E" w14:textId="411CD9F9" w:rsidR="005B7725" w:rsidRPr="00336EBF" w:rsidRDefault="005B7725" w:rsidP="00592788">
            <w:pPr>
              <w:pStyle w:val="ListParagraph"/>
              <w:numPr>
                <w:ilvl w:val="0"/>
                <w:numId w:val="275"/>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Burp Suite</w:t>
            </w:r>
          </w:p>
          <w:p w14:paraId="3053FA71" w14:textId="3DBE3D5E" w:rsidR="00336EBF" w:rsidRDefault="00336EBF"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Reporting Tools</w:t>
            </w:r>
          </w:p>
          <w:p w14:paraId="6294C253" w14:textId="5D6B4241" w:rsidR="00336EBF" w:rsidRDefault="00336EBF" w:rsidP="00336EBF">
            <w:pPr>
              <w:pStyle w:val="ListParagraph"/>
              <w:numPr>
                <w:ilvl w:val="0"/>
                <w:numId w:val="28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Crystal Report</w:t>
            </w:r>
          </w:p>
          <w:p w14:paraId="149F55F4" w14:textId="449761F1" w:rsidR="00336EBF" w:rsidRDefault="00336EBF" w:rsidP="00336EBF">
            <w:pPr>
              <w:pStyle w:val="ListParagraph"/>
              <w:numPr>
                <w:ilvl w:val="0"/>
                <w:numId w:val="28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SSRS</w:t>
            </w:r>
          </w:p>
          <w:p w14:paraId="3D9D4247" w14:textId="316F4F06" w:rsidR="00336EBF" w:rsidRDefault="00336EBF" w:rsidP="00336EBF">
            <w:pPr>
              <w:pStyle w:val="ListParagraph"/>
              <w:numPr>
                <w:ilvl w:val="0"/>
                <w:numId w:val="287"/>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FastReport.NET</w:t>
            </w:r>
          </w:p>
          <w:p w14:paraId="339FC332" w14:textId="2CD2DC23" w:rsidR="00CD0E13" w:rsidRDefault="00553DC8"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Package Managers</w:t>
            </w:r>
          </w:p>
          <w:p w14:paraId="0C151A2D" w14:textId="6FB11047" w:rsidR="00553DC8" w:rsidRDefault="004D56ED" w:rsidP="004D56ED">
            <w:pPr>
              <w:pStyle w:val="ListParagraph"/>
              <w:numPr>
                <w:ilvl w:val="0"/>
                <w:numId w:val="27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npm</w:t>
            </w:r>
          </w:p>
          <w:p w14:paraId="3B6E439F" w14:textId="58A7C675" w:rsidR="00553DC8" w:rsidRDefault="004D56ED" w:rsidP="004D56ED">
            <w:pPr>
              <w:pStyle w:val="ListParagraph"/>
              <w:numPr>
                <w:ilvl w:val="0"/>
                <w:numId w:val="27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pip</w:t>
            </w:r>
          </w:p>
          <w:p w14:paraId="49469BE7" w14:textId="21445257" w:rsidR="006B4144" w:rsidRDefault="004D56ED" w:rsidP="00E66D23">
            <w:pPr>
              <w:pStyle w:val="ListParagraph"/>
              <w:numPr>
                <w:ilvl w:val="0"/>
                <w:numId w:val="27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NuGet</w:t>
            </w:r>
          </w:p>
          <w:p w14:paraId="35319087" w14:textId="0F27A32E" w:rsidR="004E2C43" w:rsidRDefault="004E2C43" w:rsidP="00E66D23">
            <w:pPr>
              <w:pStyle w:val="ListParagraph"/>
              <w:numPr>
                <w:ilvl w:val="0"/>
                <w:numId w:val="27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Yarn</w:t>
            </w:r>
          </w:p>
          <w:p w14:paraId="03EC5201" w14:textId="737C61E0" w:rsidR="004E2C43" w:rsidRDefault="004E2C43" w:rsidP="00E66D23">
            <w:pPr>
              <w:pStyle w:val="ListParagraph"/>
              <w:numPr>
                <w:ilvl w:val="0"/>
                <w:numId w:val="27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Homebrew</w:t>
            </w:r>
          </w:p>
          <w:p w14:paraId="421869B0" w14:textId="1671B10F" w:rsidR="004E2C43" w:rsidRDefault="004E2C43" w:rsidP="00E66D23">
            <w:pPr>
              <w:pStyle w:val="ListParagraph"/>
              <w:numPr>
                <w:ilvl w:val="0"/>
                <w:numId w:val="27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Chocolatey</w:t>
            </w:r>
          </w:p>
          <w:p w14:paraId="4512367D" w14:textId="52FF0C5F" w:rsidR="004E2C43" w:rsidRPr="00336EBF" w:rsidRDefault="004E2C43" w:rsidP="00E66D23">
            <w:pPr>
              <w:pStyle w:val="ListParagraph"/>
              <w:numPr>
                <w:ilvl w:val="0"/>
                <w:numId w:val="27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Cargo</w:t>
            </w:r>
          </w:p>
          <w:p w14:paraId="2D13EE78" w14:textId="495B88E8" w:rsidR="00553DC8" w:rsidRDefault="004144D2"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ORM</w:t>
            </w:r>
          </w:p>
          <w:p w14:paraId="0A611943" w14:textId="5A850EF8" w:rsidR="00585FD9" w:rsidRDefault="00585FD9" w:rsidP="004144D2">
            <w:pPr>
              <w:pStyle w:val="ListParagraph"/>
              <w:numPr>
                <w:ilvl w:val="0"/>
                <w:numId w:val="28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Entity Framework</w:t>
            </w:r>
          </w:p>
          <w:p w14:paraId="7BE6E1F9" w14:textId="50593C0A" w:rsidR="004144D2" w:rsidRDefault="004144D2" w:rsidP="004144D2">
            <w:pPr>
              <w:pStyle w:val="ListParagraph"/>
              <w:numPr>
                <w:ilvl w:val="0"/>
                <w:numId w:val="28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EF Core</w:t>
            </w:r>
          </w:p>
          <w:p w14:paraId="25DCFFF2" w14:textId="6AA051C5" w:rsidR="004144D2" w:rsidRDefault="004144D2" w:rsidP="004144D2">
            <w:pPr>
              <w:pStyle w:val="ListParagraph"/>
              <w:numPr>
                <w:ilvl w:val="0"/>
                <w:numId w:val="28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Dapper</w:t>
            </w:r>
          </w:p>
          <w:p w14:paraId="57B6D234" w14:textId="4A9283FE" w:rsidR="006B4144" w:rsidRDefault="004144D2" w:rsidP="002C5BF7">
            <w:pPr>
              <w:pStyle w:val="ListParagraph"/>
              <w:numPr>
                <w:ilvl w:val="0"/>
                <w:numId w:val="28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NHibernate</w:t>
            </w:r>
          </w:p>
          <w:p w14:paraId="229960DD" w14:textId="7D603505" w:rsidR="0075025E" w:rsidRDefault="0075025E" w:rsidP="002C5BF7">
            <w:pPr>
              <w:pStyle w:val="ListParagraph"/>
              <w:numPr>
                <w:ilvl w:val="0"/>
                <w:numId w:val="28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TypeORM</w:t>
            </w:r>
          </w:p>
          <w:p w14:paraId="7DFD1A20" w14:textId="3420C94E" w:rsidR="0075025E" w:rsidRPr="00336EBF" w:rsidRDefault="0075025E" w:rsidP="002C5BF7">
            <w:pPr>
              <w:pStyle w:val="ListParagraph"/>
              <w:numPr>
                <w:ilvl w:val="0"/>
                <w:numId w:val="280"/>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Prisma</w:t>
            </w:r>
          </w:p>
          <w:p w14:paraId="32A732F5" w14:textId="08D4AC62" w:rsidR="004144D2" w:rsidRDefault="004144D2"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Logging Library</w:t>
            </w:r>
          </w:p>
          <w:p w14:paraId="4C77BF3F" w14:textId="04656371" w:rsidR="004144D2" w:rsidRDefault="004144D2" w:rsidP="004144D2">
            <w:pPr>
              <w:pStyle w:val="ListParagraph"/>
              <w:numPr>
                <w:ilvl w:val="0"/>
                <w:numId w:val="28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Serilog</w:t>
            </w:r>
          </w:p>
          <w:p w14:paraId="03E7F5A3" w14:textId="29C0BB23" w:rsidR="004144D2" w:rsidRDefault="004144D2" w:rsidP="004144D2">
            <w:pPr>
              <w:pStyle w:val="ListParagraph"/>
              <w:numPr>
                <w:ilvl w:val="0"/>
                <w:numId w:val="28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NLog</w:t>
            </w:r>
          </w:p>
          <w:p w14:paraId="0A330F7A" w14:textId="6E62FB9F" w:rsidR="006B4144" w:rsidRDefault="004144D2" w:rsidP="00C53E4C">
            <w:pPr>
              <w:pStyle w:val="ListParagraph"/>
              <w:numPr>
                <w:ilvl w:val="0"/>
                <w:numId w:val="28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Log4net</w:t>
            </w:r>
          </w:p>
          <w:p w14:paraId="7428E67D" w14:textId="77777777" w:rsidR="0016796F" w:rsidRPr="0016796F" w:rsidRDefault="0016796F" w:rsidP="0016796F">
            <w:pPr>
              <w:pStyle w:val="ListParagraph"/>
              <w:numPr>
                <w:ilvl w:val="0"/>
                <w:numId w:val="281"/>
              </w:numPr>
              <w:spacing w:line="280" w:lineRule="atLeast"/>
              <w:rPr>
                <w:rFonts w:ascii="Selawik" w:eastAsia="Open Sans" w:hAnsi="Selawik"/>
                <w:sz w:val="20"/>
                <w:szCs w:val="20"/>
              </w:rPr>
            </w:pPr>
            <w:r>
              <w:rPr>
                <w:rFonts w:ascii="Selawik" w:eastAsia="Open Sans" w:hAnsi="Selawik"/>
                <w:sz w:val="20"/>
                <w:szCs w:val="20"/>
              </w:rPr>
              <w:lastRenderedPageBreak/>
              <w:t>Microsoft.Extensions.Logging</w:t>
            </w:r>
          </w:p>
          <w:p w14:paraId="63C7625C" w14:textId="4EF18A4A" w:rsidR="0016796F" w:rsidRPr="00336EBF" w:rsidRDefault="0016796F" w:rsidP="00C53E4C">
            <w:pPr>
              <w:pStyle w:val="ListParagraph"/>
              <w:numPr>
                <w:ilvl w:val="0"/>
                <w:numId w:val="281"/>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ELK Stack</w:t>
            </w:r>
          </w:p>
          <w:p w14:paraId="6D29A572" w14:textId="5830986D" w:rsidR="004144D2" w:rsidRDefault="001E3536"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Tools/Libraries</w:t>
            </w:r>
          </w:p>
          <w:p w14:paraId="4F814BD3" w14:textId="009CE673" w:rsidR="001E3536" w:rsidRDefault="001E3536"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Vite</w:t>
            </w:r>
          </w:p>
          <w:p w14:paraId="50FEE8D4" w14:textId="403159FB" w:rsidR="001E3536" w:rsidRDefault="001E3536"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Lodash</w:t>
            </w:r>
          </w:p>
          <w:p w14:paraId="507EC6B9" w14:textId="5B5463B0" w:rsidR="006C12BC" w:rsidRDefault="00E410FE"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Hangfire</w:t>
            </w:r>
          </w:p>
          <w:p w14:paraId="4B386E6A" w14:textId="2A799A2B" w:rsidR="00E410FE" w:rsidRDefault="00855784"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AutoMapper</w:t>
            </w:r>
          </w:p>
          <w:p w14:paraId="547FE8C3" w14:textId="1E892287" w:rsidR="00855784" w:rsidRDefault="00855784"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Humanizer</w:t>
            </w:r>
          </w:p>
          <w:p w14:paraId="743B8DEB" w14:textId="1207308B" w:rsidR="00855784" w:rsidRDefault="00855784"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CsvHelper</w:t>
            </w:r>
          </w:p>
          <w:p w14:paraId="651410D5" w14:textId="5CBCB2A8" w:rsidR="00017940" w:rsidRDefault="001A5D4C"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Polly</w:t>
            </w:r>
          </w:p>
          <w:p w14:paraId="5F96E223" w14:textId="3C874BB6" w:rsidR="00C21BA4" w:rsidRDefault="002B51BC"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Newtonsoft.Json</w:t>
            </w:r>
          </w:p>
          <w:p w14:paraId="4CC399FC" w14:textId="05DD9901" w:rsidR="002B51BC" w:rsidRDefault="00B726CC"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LINQ</w:t>
            </w:r>
          </w:p>
          <w:p w14:paraId="329B644E" w14:textId="1B323CB5" w:rsidR="00B726CC" w:rsidRDefault="00093AEB" w:rsidP="006B4144">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Refit</w:t>
            </w:r>
          </w:p>
          <w:p w14:paraId="368CE0E1" w14:textId="2E6117DC" w:rsidR="009E0852" w:rsidRPr="00336EBF" w:rsidRDefault="002A717E" w:rsidP="00C44FD2">
            <w:pPr>
              <w:pStyle w:val="ListParagraph"/>
              <w:numPr>
                <w:ilvl w:val="0"/>
                <w:numId w:val="282"/>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Akka.NET</w:t>
            </w:r>
          </w:p>
          <w:p w14:paraId="6D8BF03E" w14:textId="56F52437" w:rsidR="00382FE0" w:rsidRDefault="00382FE0"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API</w:t>
            </w:r>
          </w:p>
          <w:p w14:paraId="4CB5E4C4" w14:textId="3259A6C6" w:rsidR="001427F2" w:rsidRDefault="001427F2" w:rsidP="001C6325">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FastAPI</w:t>
            </w:r>
          </w:p>
          <w:p w14:paraId="3291BA59" w14:textId="74571B0E" w:rsidR="00382FE0" w:rsidRDefault="00382FE0" w:rsidP="001C6325">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REST</w:t>
            </w:r>
          </w:p>
          <w:p w14:paraId="4C7BE7F1" w14:textId="2A9A459B" w:rsidR="00382FE0" w:rsidRDefault="00382FE0" w:rsidP="001C6325">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GraphQL</w:t>
            </w:r>
          </w:p>
          <w:p w14:paraId="2203B956" w14:textId="3C5AB741" w:rsidR="00382FE0" w:rsidRDefault="001C6325" w:rsidP="001C6325">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gRPC</w:t>
            </w:r>
          </w:p>
          <w:p w14:paraId="65989D2F" w14:textId="09055678" w:rsidR="00905E1C" w:rsidRDefault="001C6325" w:rsidP="00EE7EBA">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Falcor</w:t>
            </w:r>
          </w:p>
          <w:p w14:paraId="63AC4599" w14:textId="497ED020" w:rsidR="00011186" w:rsidRDefault="00011186" w:rsidP="00EE7EBA">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Steeltoe</w:t>
            </w:r>
          </w:p>
          <w:p w14:paraId="12D66B87" w14:textId="0D418B86" w:rsidR="00011186" w:rsidRDefault="00C060B1" w:rsidP="00EE7EBA">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Microservices</w:t>
            </w:r>
          </w:p>
          <w:p w14:paraId="5447E0A2" w14:textId="507906FB" w:rsidR="00C060B1" w:rsidRPr="00336EBF" w:rsidRDefault="00C060B1" w:rsidP="00EE7EBA">
            <w:pPr>
              <w:pStyle w:val="ListParagraph"/>
              <w:numPr>
                <w:ilvl w:val="0"/>
                <w:numId w:val="284"/>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Webhooks</w:t>
            </w:r>
          </w:p>
          <w:p w14:paraId="35A4F84C" w14:textId="2C8C6FA3" w:rsidR="004144D2" w:rsidRDefault="008E1524" w:rsidP="00037977">
            <w:pPr>
              <w:pStyle w:val="ListParagraph"/>
              <w:numPr>
                <w:ilvl w:val="0"/>
                <w:numId w:val="246"/>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Data Interchange</w:t>
            </w:r>
          </w:p>
          <w:p w14:paraId="57D75B79" w14:textId="623A5491" w:rsidR="008E1524" w:rsidRDefault="008E1524" w:rsidP="008E1524">
            <w:pPr>
              <w:pStyle w:val="ListParagraph"/>
              <w:numPr>
                <w:ilvl w:val="0"/>
                <w:numId w:val="28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JSON</w:t>
            </w:r>
          </w:p>
          <w:p w14:paraId="75B48365" w14:textId="1A9FD8ED" w:rsidR="008E1524" w:rsidRDefault="008E1524" w:rsidP="008E1524">
            <w:pPr>
              <w:pStyle w:val="ListParagraph"/>
              <w:numPr>
                <w:ilvl w:val="0"/>
                <w:numId w:val="28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XML</w:t>
            </w:r>
          </w:p>
          <w:p w14:paraId="385E8E54" w14:textId="0EB1E46F" w:rsidR="008E1524" w:rsidRDefault="008E1524" w:rsidP="008E1524">
            <w:pPr>
              <w:pStyle w:val="ListParagraph"/>
              <w:numPr>
                <w:ilvl w:val="0"/>
                <w:numId w:val="28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Protobuf</w:t>
            </w:r>
          </w:p>
          <w:p w14:paraId="4A23D2A3" w14:textId="2AB32551" w:rsidR="008E1524" w:rsidRDefault="008E1524" w:rsidP="008E1524">
            <w:pPr>
              <w:pStyle w:val="ListParagraph"/>
              <w:numPr>
                <w:ilvl w:val="0"/>
                <w:numId w:val="28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YAML</w:t>
            </w:r>
          </w:p>
          <w:p w14:paraId="0BEE812C" w14:textId="726D7B1E" w:rsidR="008E1524" w:rsidRDefault="008E1524" w:rsidP="008E1524">
            <w:pPr>
              <w:pStyle w:val="ListParagraph"/>
              <w:numPr>
                <w:ilvl w:val="0"/>
                <w:numId w:val="28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CSV</w:t>
            </w:r>
          </w:p>
          <w:p w14:paraId="7AF91975" w14:textId="78853F1E" w:rsidR="008E1524" w:rsidRDefault="008E1524" w:rsidP="008E1524">
            <w:pPr>
              <w:pStyle w:val="ListParagraph"/>
              <w:numPr>
                <w:ilvl w:val="0"/>
                <w:numId w:val="28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MessagePack</w:t>
            </w:r>
          </w:p>
          <w:p w14:paraId="06E0B9CE" w14:textId="3FFA85B1" w:rsidR="008E1524" w:rsidRDefault="008E1524" w:rsidP="008E1524">
            <w:pPr>
              <w:pStyle w:val="ListParagraph"/>
              <w:numPr>
                <w:ilvl w:val="0"/>
                <w:numId w:val="283"/>
              </w:numPr>
              <w:spacing w:line="280" w:lineRule="atLeast"/>
              <w:textAlignment w:val="auto"/>
              <w:rPr>
                <w:rStyle w:val="span"/>
                <w:rFonts w:ascii="Selawik" w:eastAsia="Open Sans" w:hAnsi="Selawik"/>
                <w:sz w:val="20"/>
                <w:szCs w:val="20"/>
              </w:rPr>
            </w:pPr>
            <w:r>
              <w:rPr>
                <w:rStyle w:val="span"/>
                <w:rFonts w:ascii="Selawik" w:eastAsia="Open Sans" w:hAnsi="Selawik"/>
                <w:sz w:val="20"/>
                <w:szCs w:val="20"/>
              </w:rPr>
              <w:t>Avro</w:t>
            </w:r>
          </w:p>
          <w:p w14:paraId="3E8F6D08" w14:textId="5FD1EB50" w:rsidR="00C47A6B" w:rsidRPr="007920D0" w:rsidRDefault="007920D0" w:rsidP="007920D0">
            <w:pPr>
              <w:pStyle w:val="ListParagraph"/>
              <w:numPr>
                <w:ilvl w:val="0"/>
                <w:numId w:val="246"/>
              </w:numPr>
              <w:spacing w:line="280" w:lineRule="atLeast"/>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OS</w:t>
            </w:r>
          </w:p>
          <w:p w14:paraId="30941635" w14:textId="0A29A095" w:rsidR="007920D0" w:rsidRDefault="007920D0" w:rsidP="007920D0">
            <w:pPr>
              <w:pStyle w:val="ListParagraph"/>
              <w:numPr>
                <w:ilvl w:val="0"/>
                <w:numId w:val="285"/>
              </w:numPr>
              <w:spacing w:line="280" w:lineRule="atLeast"/>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Microsoft Windows</w:t>
            </w:r>
          </w:p>
          <w:p w14:paraId="7652F217" w14:textId="3DFE6AC5" w:rsidR="007920D0" w:rsidRPr="007920D0" w:rsidRDefault="007920D0" w:rsidP="007920D0">
            <w:pPr>
              <w:pStyle w:val="ListParagraph"/>
              <w:numPr>
                <w:ilvl w:val="0"/>
                <w:numId w:val="285"/>
              </w:numPr>
              <w:spacing w:line="280" w:lineRule="atLeast"/>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macOS</w:t>
            </w:r>
          </w:p>
          <w:p w14:paraId="57510A79" w14:textId="64F7D61E" w:rsidR="007920D0" w:rsidRPr="007920D0" w:rsidRDefault="007920D0" w:rsidP="007920D0">
            <w:pPr>
              <w:pStyle w:val="ListParagraph"/>
              <w:numPr>
                <w:ilvl w:val="0"/>
                <w:numId w:val="285"/>
              </w:numPr>
              <w:spacing w:line="280" w:lineRule="atLeast"/>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iOS</w:t>
            </w:r>
          </w:p>
          <w:p w14:paraId="7045BDDC" w14:textId="2517E6EA" w:rsidR="007920D0" w:rsidRPr="007920D0" w:rsidRDefault="007920D0" w:rsidP="007920D0">
            <w:pPr>
              <w:pStyle w:val="ListParagraph"/>
              <w:numPr>
                <w:ilvl w:val="0"/>
                <w:numId w:val="285"/>
              </w:numPr>
              <w:spacing w:line="280" w:lineRule="atLeast"/>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Android</w:t>
            </w:r>
          </w:p>
          <w:p w14:paraId="769551FE" w14:textId="5771AA83" w:rsidR="007920D0" w:rsidRDefault="007920D0" w:rsidP="007920D0">
            <w:pPr>
              <w:pStyle w:val="ListParagraph"/>
              <w:numPr>
                <w:ilvl w:val="0"/>
                <w:numId w:val="285"/>
              </w:numPr>
              <w:spacing w:line="280" w:lineRule="atLeast"/>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Windows Server</w:t>
            </w:r>
          </w:p>
          <w:p w14:paraId="5A3E9A47" w14:textId="2A511718" w:rsidR="001F1EE3" w:rsidRPr="007920D0" w:rsidRDefault="001F1EE3" w:rsidP="007920D0">
            <w:pPr>
              <w:pStyle w:val="ListParagraph"/>
              <w:numPr>
                <w:ilvl w:val="0"/>
                <w:numId w:val="285"/>
              </w:numPr>
              <w:spacing w:line="280" w:lineRule="atLeast"/>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Linux</w:t>
            </w:r>
          </w:p>
          <w:p w14:paraId="059BDA72" w14:textId="77777777" w:rsidR="001C3914" w:rsidRDefault="001C3914">
            <w:pPr>
              <w:spacing w:line="280" w:lineRule="atLeast"/>
              <w:textAlignment w:val="auto"/>
              <w:rPr>
                <w:rStyle w:val="documentskn-mlo4mid-sectiondiv"/>
                <w:rFonts w:eastAsia="Open Sans"/>
              </w:rPr>
            </w:pPr>
          </w:p>
          <w:p w14:paraId="1D670B87" w14:textId="1545F72E" w:rsidR="00231A6E" w:rsidRDefault="00231A6E" w:rsidP="00231A6E">
            <w:pPr>
              <w:pStyle w:val="documentskn-mlo4heading"/>
              <w:spacing w:line="360" w:lineRule="exact"/>
              <w:rPr>
                <w:rStyle w:val="documentskn-mlo4mid-sectiondiv"/>
                <w:rFonts w:ascii="Open Sans" w:eastAsia="Open Sans" w:hAnsi="Open Sans" w:cs="Open Sans"/>
                <w:color w:val="050505"/>
                <w:sz w:val="20"/>
                <w:szCs w:val="20"/>
              </w:rPr>
            </w:pPr>
            <w:r>
              <w:rPr>
                <w:rStyle w:val="span"/>
                <w:rFonts w:ascii="Abel" w:eastAsia="Abel" w:hAnsi="Abel" w:cs="Abel"/>
                <w:color w:val="FFFFFF"/>
                <w:sz w:val="28"/>
                <w:szCs w:val="28"/>
                <w:shd w:val="clear" w:color="auto" w:fill="19509F"/>
              </w:rPr>
              <w:t xml:space="preserve">   core competencies</w:t>
            </w:r>
            <w:r>
              <w:rPr>
                <w:rStyle w:val="documentheadingpadding"/>
                <w:color w:val="FFFFFF"/>
                <w:shd w:val="clear" w:color="auto" w:fill="19509F"/>
              </w:rPr>
              <w:t>  </w:t>
            </w:r>
            <w:r>
              <w:rPr>
                <w:rStyle w:val="documentskn-mlo4mid-sectiondiv"/>
                <w:rFonts w:ascii="Open Sans" w:eastAsia="Open Sans" w:hAnsi="Open Sans" w:cs="Open Sans"/>
                <w:noProof/>
                <w:color w:val="050505"/>
                <w:sz w:val="20"/>
                <w:szCs w:val="20"/>
              </w:rPr>
              <w:drawing>
                <wp:anchor distT="0" distB="0" distL="114300" distR="114300" simplePos="0" relativeHeight="251674112" behindDoc="1" locked="0" layoutInCell="1" allowOverlap="1" wp14:anchorId="1531EEA5" wp14:editId="379CF70D">
                  <wp:simplePos x="0" y="0"/>
                  <wp:positionH relativeFrom="column">
                    <wp:posOffset>0</wp:posOffset>
                  </wp:positionH>
                  <wp:positionV relativeFrom="paragraph">
                    <wp:posOffset>222250</wp:posOffset>
                  </wp:positionV>
                  <wp:extent cx="2193925" cy="25400"/>
                  <wp:effectExtent l="0" t="0" r="0" b="0"/>
                  <wp:wrapNone/>
                  <wp:docPr id="1304071608" name="Picture 1304071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2"/>
                          <a:stretch>
                            <a:fillRect/>
                          </a:stretch>
                        </pic:blipFill>
                        <pic:spPr>
                          <a:xfrm>
                            <a:off x="0" y="0"/>
                            <a:ext cx="2193925" cy="25400"/>
                          </a:xfrm>
                          <a:prstGeom prst="rect">
                            <a:avLst/>
                          </a:prstGeom>
                        </pic:spPr>
                      </pic:pic>
                    </a:graphicData>
                  </a:graphic>
                </wp:anchor>
              </w:drawing>
            </w:r>
          </w:p>
          <w:p w14:paraId="6652417F" w14:textId="77777777" w:rsidR="00FE7704" w:rsidRDefault="00FE7704" w:rsidP="00FE7704">
            <w:pPr>
              <w:pStyle w:val="ListParagraph"/>
              <w:spacing w:line="280" w:lineRule="atLeast"/>
              <w:textAlignment w:val="auto"/>
              <w:rPr>
                <w:rStyle w:val="documentskn-mlo4mid-sectiondiv"/>
                <w:rFonts w:ascii="Selawik" w:eastAsia="Open Sans" w:hAnsi="Selawik"/>
                <w:sz w:val="20"/>
                <w:szCs w:val="20"/>
              </w:rPr>
            </w:pPr>
          </w:p>
          <w:p w14:paraId="1210F8C1" w14:textId="16B1F163" w:rsidR="00FE7704" w:rsidRDefault="00CC1CA8" w:rsidP="00FE7704">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IT Leadership &amp; Management</w:t>
            </w:r>
          </w:p>
          <w:p w14:paraId="0A3FDCDF" w14:textId="0131DD28" w:rsidR="00FE7704" w:rsidRDefault="00CC1CA8" w:rsidP="00FE7704">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Strategic IT Planning &amp; Implementation</w:t>
            </w:r>
          </w:p>
          <w:p w14:paraId="61A49A68" w14:textId="16457746" w:rsidR="00FE7704" w:rsidRDefault="00CC1CA8" w:rsidP="00FE7704">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Software Development &amp; Architecture</w:t>
            </w:r>
          </w:p>
          <w:p w14:paraId="75129311" w14:textId="1A83BF9D" w:rsidR="00CC1CA8" w:rsidRDefault="00CC1CA8" w:rsidP="00FE7704">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IoT &amp; Telematics Innovation</w:t>
            </w:r>
          </w:p>
          <w:p w14:paraId="6A52EA50" w14:textId="03224BEB" w:rsidR="00FE7704" w:rsidRDefault="008D34BC" w:rsidP="00FE7704">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lastRenderedPageBreak/>
              <w:t>Cyber Security &amp; Data Protection</w:t>
            </w:r>
          </w:p>
          <w:p w14:paraId="27CA06EA" w14:textId="2608E8B7" w:rsidR="00FE7704" w:rsidRDefault="00FE7704" w:rsidP="00FE7704">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Data Management &amp; Analytics</w:t>
            </w:r>
          </w:p>
          <w:p w14:paraId="54765D46" w14:textId="01E891DC" w:rsidR="00FE7704" w:rsidRDefault="00CC1CA8" w:rsidP="00FE7704">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Troubleshooting &amp; Problem Solving</w:t>
            </w:r>
          </w:p>
          <w:p w14:paraId="624A94E3" w14:textId="77777777" w:rsidR="00267E91" w:rsidRDefault="00267E91" w:rsidP="00267E91">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Business acumen</w:t>
            </w:r>
          </w:p>
          <w:p w14:paraId="21480092" w14:textId="0DD4B831" w:rsidR="00267E91" w:rsidRPr="00267E91" w:rsidRDefault="00267E91" w:rsidP="00267E91">
            <w:pPr>
              <w:pStyle w:val="ListParagraph"/>
              <w:numPr>
                <w:ilvl w:val="0"/>
                <w:numId w:val="285"/>
              </w:numPr>
              <w:spacing w:line="360" w:lineRule="auto"/>
              <w:textAlignment w:val="auto"/>
              <w:rPr>
                <w:rStyle w:val="documentskn-mlo4mid-sectiondiv"/>
                <w:rFonts w:ascii="Selawik" w:eastAsia="Open Sans" w:hAnsi="Selawik"/>
                <w:sz w:val="20"/>
                <w:szCs w:val="20"/>
              </w:rPr>
            </w:pPr>
            <w:r>
              <w:rPr>
                <w:rStyle w:val="documentskn-mlo4mid-sectiondiv"/>
                <w:rFonts w:ascii="Selawik" w:eastAsia="Open Sans" w:hAnsi="Selawik"/>
                <w:sz w:val="20"/>
                <w:szCs w:val="20"/>
              </w:rPr>
              <w:t>Communication</w:t>
            </w:r>
          </w:p>
          <w:p w14:paraId="0D55533D" w14:textId="77777777" w:rsidR="00231A6E" w:rsidRDefault="00231A6E">
            <w:pPr>
              <w:spacing w:line="280" w:lineRule="atLeast"/>
              <w:textAlignment w:val="auto"/>
              <w:rPr>
                <w:rStyle w:val="documentskn-mlo4mid-sectiondiv"/>
                <w:rFonts w:eastAsia="Open Sans"/>
              </w:rPr>
            </w:pPr>
          </w:p>
          <w:p w14:paraId="2742C8D5" w14:textId="21B27D32" w:rsidR="00DE3645" w:rsidRDefault="007F23AD" w:rsidP="00DE3645">
            <w:pPr>
              <w:pStyle w:val="documentskn-mlo4heading"/>
              <w:spacing w:line="360" w:lineRule="exact"/>
              <w:rPr>
                <w:rStyle w:val="documentskn-mlo4mid-sectiondiv"/>
                <w:rFonts w:ascii="Open Sans" w:eastAsia="Open Sans" w:hAnsi="Open Sans" w:cs="Open Sans"/>
                <w:color w:val="050505"/>
                <w:sz w:val="20"/>
                <w:szCs w:val="20"/>
              </w:rPr>
            </w:pPr>
            <w:r>
              <w:rPr>
                <w:rStyle w:val="span"/>
                <w:rFonts w:ascii="Abel" w:eastAsia="Abel" w:hAnsi="Abel" w:cs="Abel"/>
                <w:color w:val="FFFFFF"/>
                <w:sz w:val="28"/>
                <w:szCs w:val="28"/>
                <w:shd w:val="clear" w:color="auto" w:fill="19509F"/>
              </w:rPr>
              <w:t xml:space="preserve">   interests</w:t>
            </w:r>
            <w:r>
              <w:rPr>
                <w:rStyle w:val="documentheadingpadding"/>
                <w:color w:val="FFFFFF"/>
                <w:shd w:val="clear" w:color="auto" w:fill="19509F"/>
              </w:rPr>
              <w:t>  </w:t>
            </w:r>
            <w:r>
              <w:rPr>
                <w:rStyle w:val="documentskn-mlo4mid-sectiondiv"/>
                <w:rFonts w:ascii="Open Sans" w:eastAsia="Open Sans" w:hAnsi="Open Sans" w:cs="Open Sans"/>
                <w:noProof/>
                <w:color w:val="050505"/>
                <w:sz w:val="20"/>
                <w:szCs w:val="20"/>
              </w:rPr>
              <w:drawing>
                <wp:anchor distT="0" distB="0" distL="114300" distR="114300" simplePos="0" relativeHeight="251660800" behindDoc="1" locked="0" layoutInCell="1" allowOverlap="1" wp14:anchorId="020ABFEE" wp14:editId="37E9D84F">
                  <wp:simplePos x="0" y="0"/>
                  <wp:positionH relativeFrom="column">
                    <wp:posOffset>0</wp:posOffset>
                  </wp:positionH>
                  <wp:positionV relativeFrom="paragraph">
                    <wp:posOffset>222250</wp:posOffset>
                  </wp:positionV>
                  <wp:extent cx="2193925" cy="25400"/>
                  <wp:effectExtent l="0" t="0" r="0" b="0"/>
                  <wp:wrapNone/>
                  <wp:docPr id="287016021" name="Picture 287016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2"/>
                          <a:stretch>
                            <a:fillRect/>
                          </a:stretch>
                        </pic:blipFill>
                        <pic:spPr>
                          <a:xfrm>
                            <a:off x="0" y="0"/>
                            <a:ext cx="2193925" cy="25400"/>
                          </a:xfrm>
                          <a:prstGeom prst="rect">
                            <a:avLst/>
                          </a:prstGeom>
                        </pic:spPr>
                      </pic:pic>
                    </a:graphicData>
                  </a:graphic>
                </wp:anchor>
              </w:drawing>
            </w:r>
          </w:p>
          <w:p w14:paraId="01BD9A03" w14:textId="77777777" w:rsidR="00AB4948" w:rsidRDefault="00AB4948" w:rsidP="00DE3645">
            <w:pPr>
              <w:spacing w:line="280" w:lineRule="atLeast"/>
              <w:textAlignment w:val="auto"/>
              <w:rPr>
                <w:rStyle w:val="span"/>
                <w:rFonts w:ascii="Open Sans" w:eastAsia="Open Sans" w:hAnsi="Open Sans" w:cs="Open Sans"/>
                <w:color w:val="050505"/>
                <w:sz w:val="20"/>
                <w:szCs w:val="20"/>
              </w:rPr>
            </w:pPr>
          </w:p>
          <w:p w14:paraId="4534B1D1" w14:textId="679EC587" w:rsidR="00D125B3" w:rsidRDefault="00D125B3" w:rsidP="00D125B3">
            <w:pPr>
              <w:pStyle w:val="ListParagraph"/>
              <w:numPr>
                <w:ilvl w:val="0"/>
                <w:numId w:val="279"/>
              </w:numPr>
              <w:spacing w:line="360" w:lineRule="auto"/>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Music Production</w:t>
            </w:r>
          </w:p>
          <w:p w14:paraId="6E447543" w14:textId="7F78095D" w:rsidR="00D125B3" w:rsidRDefault="00D125B3" w:rsidP="00D125B3">
            <w:pPr>
              <w:pStyle w:val="ListParagraph"/>
              <w:numPr>
                <w:ilvl w:val="0"/>
                <w:numId w:val="279"/>
              </w:numPr>
              <w:spacing w:line="360" w:lineRule="auto"/>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Photography</w:t>
            </w:r>
          </w:p>
          <w:p w14:paraId="70E34565" w14:textId="3CA7F031" w:rsidR="00D125B3" w:rsidRPr="00AB4948" w:rsidRDefault="00D125B3" w:rsidP="00D125B3">
            <w:pPr>
              <w:pStyle w:val="ListParagraph"/>
              <w:numPr>
                <w:ilvl w:val="0"/>
                <w:numId w:val="279"/>
              </w:numPr>
              <w:spacing w:line="360" w:lineRule="auto"/>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Fitness</w:t>
            </w:r>
          </w:p>
          <w:p w14:paraId="7B5D4CE3" w14:textId="77777777" w:rsidR="001C3914" w:rsidRDefault="001C3914" w:rsidP="00DE3645">
            <w:pPr>
              <w:spacing w:line="280" w:lineRule="atLeast"/>
              <w:textAlignment w:val="auto"/>
              <w:rPr>
                <w:rStyle w:val="span"/>
                <w:rFonts w:ascii="Open Sans" w:eastAsia="Open Sans" w:hAnsi="Open Sans" w:cs="Open Sans"/>
                <w:color w:val="050505"/>
                <w:sz w:val="20"/>
                <w:szCs w:val="20"/>
              </w:rPr>
            </w:pPr>
          </w:p>
          <w:p w14:paraId="61CA1591" w14:textId="1C02CCB1" w:rsidR="00AB4948" w:rsidRDefault="007F23AD" w:rsidP="00AB4948">
            <w:pPr>
              <w:pStyle w:val="documentskn-mlo4heading"/>
              <w:spacing w:line="360" w:lineRule="exact"/>
              <w:rPr>
                <w:rStyle w:val="documentskn-mlo4mid-sectiondiv"/>
                <w:rFonts w:ascii="Open Sans" w:eastAsia="Open Sans" w:hAnsi="Open Sans" w:cs="Open Sans"/>
                <w:color w:val="050505"/>
                <w:sz w:val="20"/>
                <w:szCs w:val="20"/>
              </w:rPr>
            </w:pPr>
            <w:r>
              <w:rPr>
                <w:rStyle w:val="span"/>
                <w:rFonts w:ascii="Abel" w:eastAsia="Abel" w:hAnsi="Abel" w:cs="Abel"/>
                <w:color w:val="FFFFFF"/>
                <w:sz w:val="28"/>
                <w:szCs w:val="28"/>
                <w:shd w:val="clear" w:color="auto" w:fill="19509F"/>
              </w:rPr>
              <w:t xml:space="preserve">   languages</w:t>
            </w:r>
            <w:r>
              <w:rPr>
                <w:rStyle w:val="documentheadingpadding"/>
                <w:color w:val="FFFFFF"/>
                <w:shd w:val="clear" w:color="auto" w:fill="19509F"/>
              </w:rPr>
              <w:t>  </w:t>
            </w:r>
            <w:r>
              <w:rPr>
                <w:rStyle w:val="documentskn-mlo4mid-sectiondiv"/>
                <w:rFonts w:ascii="Open Sans" w:eastAsia="Open Sans" w:hAnsi="Open Sans" w:cs="Open Sans"/>
                <w:noProof/>
                <w:color w:val="050505"/>
                <w:sz w:val="20"/>
                <w:szCs w:val="20"/>
              </w:rPr>
              <w:drawing>
                <wp:anchor distT="0" distB="0" distL="114300" distR="114300" simplePos="0" relativeHeight="251665920" behindDoc="1" locked="0" layoutInCell="1" allowOverlap="1" wp14:anchorId="7796E93B" wp14:editId="737E7E95">
                  <wp:simplePos x="0" y="0"/>
                  <wp:positionH relativeFrom="column">
                    <wp:posOffset>0</wp:posOffset>
                  </wp:positionH>
                  <wp:positionV relativeFrom="paragraph">
                    <wp:posOffset>222250</wp:posOffset>
                  </wp:positionV>
                  <wp:extent cx="2193925" cy="25400"/>
                  <wp:effectExtent l="0" t="0" r="0" b="0"/>
                  <wp:wrapNone/>
                  <wp:docPr id="1974097508" name="Picture 1974097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2"/>
                          <a:stretch>
                            <a:fillRect/>
                          </a:stretch>
                        </pic:blipFill>
                        <pic:spPr>
                          <a:xfrm>
                            <a:off x="0" y="0"/>
                            <a:ext cx="2193925" cy="25400"/>
                          </a:xfrm>
                          <a:prstGeom prst="rect">
                            <a:avLst/>
                          </a:prstGeom>
                        </pic:spPr>
                      </pic:pic>
                    </a:graphicData>
                  </a:graphic>
                </wp:anchor>
              </w:drawing>
            </w:r>
          </w:p>
          <w:p w14:paraId="0144F016" w14:textId="77777777" w:rsidR="00AB4948" w:rsidRDefault="00AB4948" w:rsidP="00AB4948">
            <w:pPr>
              <w:spacing w:line="280" w:lineRule="atLeast"/>
              <w:textAlignment w:val="auto"/>
              <w:rPr>
                <w:rStyle w:val="span"/>
                <w:rFonts w:ascii="Open Sans" w:eastAsia="Open Sans" w:hAnsi="Open Sans" w:cs="Open Sans"/>
                <w:color w:val="050505"/>
                <w:sz w:val="20"/>
                <w:szCs w:val="20"/>
              </w:rPr>
            </w:pPr>
          </w:p>
          <w:p w14:paraId="00252C8B" w14:textId="073C2827" w:rsidR="00AB4948" w:rsidRPr="00AB4948" w:rsidRDefault="00AB4948" w:rsidP="00AB4948">
            <w:pPr>
              <w:pStyle w:val="ListParagraph"/>
              <w:numPr>
                <w:ilvl w:val="0"/>
                <w:numId w:val="279"/>
              </w:numPr>
              <w:spacing w:line="360" w:lineRule="auto"/>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English (Fluent)</w:t>
            </w:r>
          </w:p>
          <w:p w14:paraId="13829044" w14:textId="7E1290F5" w:rsidR="00AB4948" w:rsidRPr="00AB4948" w:rsidRDefault="00AB4948" w:rsidP="00AB4948">
            <w:pPr>
              <w:pStyle w:val="ListParagraph"/>
              <w:numPr>
                <w:ilvl w:val="0"/>
                <w:numId w:val="279"/>
              </w:numPr>
              <w:spacing w:line="360" w:lineRule="auto"/>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Malayalam (Native)</w:t>
            </w:r>
          </w:p>
          <w:p w14:paraId="3DA171A8" w14:textId="704427E0" w:rsidR="00AA5DF5" w:rsidRPr="00C522CF" w:rsidRDefault="00AB4948" w:rsidP="00C522CF">
            <w:pPr>
              <w:pStyle w:val="ListParagraph"/>
              <w:numPr>
                <w:ilvl w:val="0"/>
                <w:numId w:val="279"/>
              </w:numPr>
              <w:spacing w:line="360" w:lineRule="auto"/>
              <w:textAlignment w:val="auto"/>
              <w:rPr>
                <w:rStyle w:val="span"/>
                <w:rFonts w:ascii="Selawik" w:eastAsia="Open Sans" w:hAnsi="Selawik" w:cs="Open Sans"/>
                <w:color w:val="050505"/>
                <w:sz w:val="20"/>
                <w:szCs w:val="20"/>
              </w:rPr>
            </w:pPr>
            <w:r>
              <w:rPr>
                <w:rStyle w:val="span"/>
                <w:rFonts w:ascii="Selawik" w:eastAsia="Open Sans" w:hAnsi="Selawik" w:cs="Open Sans"/>
                <w:color w:val="050505"/>
                <w:sz w:val="20"/>
                <w:szCs w:val="20"/>
              </w:rPr>
              <w:t>Hindi (Fluent)</w:t>
            </w:r>
          </w:p>
        </w:tc>
      </w:tr>
      <w:tr w:rsidR="00C22D70" w14:paraId="5021DA2B" w14:textId="77777777" w:rsidTr="001A3C68">
        <w:trPr>
          <w:tblCellSpacing w:w="0" w:type="dxa"/>
        </w:trPr>
        <w:tc>
          <w:tcPr>
            <w:tcW w:w="7650" w:type="dxa"/>
            <w:tcMar>
              <w:top w:w="0" w:type="dxa"/>
              <w:left w:w="0" w:type="dxa"/>
              <w:bottom w:w="0" w:type="dxa"/>
              <w:right w:w="0" w:type="dxa"/>
            </w:tcMar>
          </w:tcPr>
          <w:p w14:paraId="7BFB9003" w14:textId="77777777" w:rsidR="00C22D70" w:rsidRDefault="00C22D70">
            <w:pPr>
              <w:pStyle w:val="documentskn-mlo4heading"/>
              <w:spacing w:line="360" w:lineRule="exact"/>
              <w:rPr>
                <w:rStyle w:val="documentheadingpadding"/>
                <w:color w:val="FFFFFF"/>
                <w:shd w:val="clear" w:color="auto" w:fill="19509F"/>
              </w:rPr>
            </w:pPr>
          </w:p>
        </w:tc>
        <w:tc>
          <w:tcPr>
            <w:tcW w:w="250" w:type="dxa"/>
            <w:tcMar>
              <w:top w:w="0" w:type="dxa"/>
              <w:left w:w="0" w:type="dxa"/>
              <w:bottom w:w="0" w:type="dxa"/>
              <w:right w:w="0" w:type="dxa"/>
            </w:tcMar>
          </w:tcPr>
          <w:p w14:paraId="7CD0B26E" w14:textId="77777777" w:rsidR="00C22D70" w:rsidRDefault="00C22D70">
            <w:pPr>
              <w:pStyle w:val="documentskn-mlo4mid-sectionleftmidcellParagraph"/>
              <w:spacing w:line="280" w:lineRule="atLeast"/>
              <w:textAlignment w:val="auto"/>
              <w:rPr>
                <w:rStyle w:val="documentskn-mlo4mid-sectionleftmidcell"/>
                <w:rFonts w:ascii="Open Sans" w:eastAsia="Open Sans" w:hAnsi="Open Sans" w:cs="Open Sans"/>
                <w:color w:val="050505"/>
                <w:sz w:val="20"/>
                <w:szCs w:val="20"/>
              </w:rPr>
            </w:pPr>
          </w:p>
        </w:tc>
        <w:tc>
          <w:tcPr>
            <w:tcW w:w="200" w:type="dxa"/>
            <w:tcBorders>
              <w:left w:val="single" w:sz="4" w:space="0" w:color="000000"/>
            </w:tcBorders>
            <w:tcMar>
              <w:top w:w="0" w:type="dxa"/>
              <w:left w:w="0" w:type="dxa"/>
              <w:bottom w:w="0" w:type="dxa"/>
              <w:right w:w="0" w:type="dxa"/>
            </w:tcMar>
          </w:tcPr>
          <w:p w14:paraId="6D5A232A" w14:textId="77777777" w:rsidR="00C22D70" w:rsidRDefault="00C22D70">
            <w:pPr>
              <w:pStyle w:val="documentskn-mlo4mid-sectionleftmidcellParagraph"/>
              <w:spacing w:line="280" w:lineRule="atLeast"/>
              <w:textAlignment w:val="auto"/>
              <w:rPr>
                <w:rStyle w:val="documentskn-mlo4mid-sectionleftmidcell"/>
                <w:rFonts w:ascii="Open Sans" w:eastAsia="Open Sans" w:hAnsi="Open Sans" w:cs="Open Sans"/>
                <w:color w:val="050505"/>
                <w:sz w:val="20"/>
                <w:szCs w:val="20"/>
              </w:rPr>
            </w:pPr>
          </w:p>
        </w:tc>
        <w:tc>
          <w:tcPr>
            <w:tcW w:w="3260" w:type="dxa"/>
            <w:tcMar>
              <w:top w:w="0" w:type="dxa"/>
              <w:left w:w="0" w:type="dxa"/>
              <w:bottom w:w="0" w:type="dxa"/>
              <w:right w:w="0" w:type="dxa"/>
            </w:tcMar>
          </w:tcPr>
          <w:p w14:paraId="3603F02E" w14:textId="77777777" w:rsidR="00C22D70" w:rsidRDefault="00C22D70">
            <w:pPr>
              <w:pStyle w:val="documentskn-mlo4heading"/>
              <w:spacing w:line="360" w:lineRule="exact"/>
              <w:rPr>
                <w:rStyle w:val="documentheadingpadding"/>
                <w:color w:val="FFFFFF"/>
                <w:shd w:val="clear" w:color="auto" w:fill="19509F"/>
              </w:rPr>
            </w:pPr>
          </w:p>
        </w:tc>
      </w:tr>
    </w:tbl>
    <w:p w14:paraId="5957378A" w14:textId="0C6C23A3" w:rsidR="00F1663B" w:rsidRPr="00214CAB" w:rsidRDefault="00F1663B" w:rsidP="006351C0">
      <w:pPr>
        <w:pStyle w:val="emptygap"/>
        <w:spacing w:line="280" w:lineRule="atLeast"/>
        <w:rPr>
          <w:rFonts w:ascii="Selawik" w:eastAsia="Open Sans" w:hAnsi="Selawik" w:cs="Open Sans"/>
          <w:color w:val="050505"/>
          <w:sz w:val="20"/>
          <w:szCs w:val="20"/>
        </w:rPr>
      </w:pPr>
    </w:p>
    <w:sectPr w:rsidR="00F1663B" w:rsidRPr="00214CAB">
      <w:pgSz w:w="12240" w:h="15840"/>
      <w:pgMar w:top="400" w:right="400" w:bottom="40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embedRegular r:id="rId1" w:fontKey="{15126579-DDB2-42F2-AF7A-D77F4986D960}"/>
  </w:font>
  <w:font w:name="Selawik">
    <w:altName w:val="Calibri"/>
    <w:charset w:val="00"/>
    <w:family w:val="swiss"/>
    <w:pitch w:val="variable"/>
    <w:sig w:usb0="00000007" w:usb1="00000000" w:usb2="00000000" w:usb3="00000000" w:csb0="00000093" w:csb1="00000000"/>
    <w:embedRegular r:id="rId2" w:fontKey="{CB5DB35D-41F5-43E0-9636-D454BC609DBB}"/>
    <w:embedBold r:id="rId3" w:fontKey="{6A74ED9C-C769-41EF-903F-FE4001BC3BA7}"/>
  </w:font>
  <w:font w:name="Open Sans">
    <w:panose1 w:val="020B0606030504020204"/>
    <w:charset w:val="00"/>
    <w:family w:val="swiss"/>
    <w:pitch w:val="variable"/>
    <w:sig w:usb0="E00002EF" w:usb1="4000205B" w:usb2="00000028" w:usb3="00000000" w:csb0="0000019F" w:csb1="00000000"/>
    <w:embedRegular r:id="rId4" w:fontKey="{3B487173-E764-43CD-96B9-B77B33488515}"/>
    <w:embedBold r:id="rId5" w:fontKey="{36D95EE0-8C87-450F-A8F5-CAA987807CD5}"/>
  </w:font>
  <w:font w:name="Abel">
    <w:altName w:val="Calibri"/>
    <w:charset w:val="00"/>
    <w:family w:val="auto"/>
    <w:pitch w:val="variable"/>
    <w:sig w:usb0="00000003" w:usb1="00000000" w:usb2="00000000" w:usb3="00000000" w:csb0="00000001" w:csb1="00000000"/>
    <w:embedRegular r:id="rId6" w:fontKey="{75100B41-876F-4222-B63E-DFFE66FDEB43}"/>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7" w:fontKey="{EA26D608-D541-4F96-88F3-66CE8113253C}"/>
  </w:font>
  <w:font w:name="Microsoft GothicNeo">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embedRegular r:id="rId8" w:fontKey="{6D7E0944-51EC-4429-8B4C-B645097352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3CE6CF2">
      <w:start w:val="1"/>
      <w:numFmt w:val="bullet"/>
      <w:lvlText w:val=""/>
      <w:lvlJc w:val="left"/>
      <w:pPr>
        <w:ind w:left="360" w:hanging="360"/>
      </w:pPr>
      <w:rPr>
        <w:rFonts w:ascii="Symbol" w:hAnsi="Symbol"/>
      </w:rPr>
    </w:lvl>
    <w:lvl w:ilvl="1" w:tplc="FE7A2DAE">
      <w:start w:val="1"/>
      <w:numFmt w:val="bullet"/>
      <w:lvlText w:val="o"/>
      <w:lvlJc w:val="left"/>
      <w:pPr>
        <w:tabs>
          <w:tab w:val="num" w:pos="1080"/>
        </w:tabs>
        <w:ind w:left="1080" w:hanging="360"/>
      </w:pPr>
      <w:rPr>
        <w:rFonts w:ascii="Courier New" w:hAnsi="Courier New"/>
      </w:rPr>
    </w:lvl>
    <w:lvl w:ilvl="2" w:tplc="F00ECE26">
      <w:start w:val="1"/>
      <w:numFmt w:val="bullet"/>
      <w:lvlText w:val=""/>
      <w:lvlJc w:val="left"/>
      <w:pPr>
        <w:tabs>
          <w:tab w:val="num" w:pos="1800"/>
        </w:tabs>
        <w:ind w:left="1800" w:hanging="360"/>
      </w:pPr>
      <w:rPr>
        <w:rFonts w:ascii="Wingdings" w:hAnsi="Wingdings"/>
      </w:rPr>
    </w:lvl>
    <w:lvl w:ilvl="3" w:tplc="2DB04298">
      <w:start w:val="1"/>
      <w:numFmt w:val="bullet"/>
      <w:lvlText w:val=""/>
      <w:lvlJc w:val="left"/>
      <w:pPr>
        <w:tabs>
          <w:tab w:val="num" w:pos="2520"/>
        </w:tabs>
        <w:ind w:left="2520" w:hanging="360"/>
      </w:pPr>
      <w:rPr>
        <w:rFonts w:ascii="Symbol" w:hAnsi="Symbol"/>
      </w:rPr>
    </w:lvl>
    <w:lvl w:ilvl="4" w:tplc="2C6CAFD6">
      <w:start w:val="1"/>
      <w:numFmt w:val="bullet"/>
      <w:lvlText w:val="o"/>
      <w:lvlJc w:val="left"/>
      <w:pPr>
        <w:tabs>
          <w:tab w:val="num" w:pos="3240"/>
        </w:tabs>
        <w:ind w:left="3240" w:hanging="360"/>
      </w:pPr>
      <w:rPr>
        <w:rFonts w:ascii="Courier New" w:hAnsi="Courier New"/>
      </w:rPr>
    </w:lvl>
    <w:lvl w:ilvl="5" w:tplc="4E6E5B6E">
      <w:start w:val="1"/>
      <w:numFmt w:val="bullet"/>
      <w:lvlText w:val=""/>
      <w:lvlJc w:val="left"/>
      <w:pPr>
        <w:tabs>
          <w:tab w:val="num" w:pos="3960"/>
        </w:tabs>
        <w:ind w:left="3960" w:hanging="360"/>
      </w:pPr>
      <w:rPr>
        <w:rFonts w:ascii="Wingdings" w:hAnsi="Wingdings"/>
      </w:rPr>
    </w:lvl>
    <w:lvl w:ilvl="6" w:tplc="F1E8D764">
      <w:start w:val="1"/>
      <w:numFmt w:val="bullet"/>
      <w:lvlText w:val=""/>
      <w:lvlJc w:val="left"/>
      <w:pPr>
        <w:tabs>
          <w:tab w:val="num" w:pos="4680"/>
        </w:tabs>
        <w:ind w:left="4680" w:hanging="360"/>
      </w:pPr>
      <w:rPr>
        <w:rFonts w:ascii="Symbol" w:hAnsi="Symbol"/>
      </w:rPr>
    </w:lvl>
    <w:lvl w:ilvl="7" w:tplc="CB423824">
      <w:start w:val="1"/>
      <w:numFmt w:val="bullet"/>
      <w:lvlText w:val="o"/>
      <w:lvlJc w:val="left"/>
      <w:pPr>
        <w:tabs>
          <w:tab w:val="num" w:pos="5400"/>
        </w:tabs>
        <w:ind w:left="5400" w:hanging="360"/>
      </w:pPr>
      <w:rPr>
        <w:rFonts w:ascii="Courier New" w:hAnsi="Courier New"/>
      </w:rPr>
    </w:lvl>
    <w:lvl w:ilvl="8" w:tplc="471C71B4">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64A20BA2"/>
    <w:lvl w:ilvl="0" w:tplc="04090003">
      <w:start w:val="1"/>
      <w:numFmt w:val="bullet"/>
      <w:lvlText w:val="o"/>
      <w:lvlJc w:val="left"/>
      <w:pPr>
        <w:ind w:left="360" w:hanging="360"/>
      </w:pPr>
      <w:rPr>
        <w:rFonts w:ascii="Courier New" w:hAnsi="Courier New" w:cs="Courier New" w:hint="default"/>
      </w:rPr>
    </w:lvl>
    <w:lvl w:ilvl="1" w:tplc="8EE8E944">
      <w:start w:val="1"/>
      <w:numFmt w:val="bullet"/>
      <w:lvlText w:val="o"/>
      <w:lvlJc w:val="left"/>
      <w:pPr>
        <w:tabs>
          <w:tab w:val="num" w:pos="1080"/>
        </w:tabs>
        <w:ind w:left="1080" w:hanging="360"/>
      </w:pPr>
      <w:rPr>
        <w:rFonts w:ascii="Courier New" w:hAnsi="Courier New"/>
      </w:rPr>
    </w:lvl>
    <w:lvl w:ilvl="2" w:tplc="5E68338C">
      <w:start w:val="1"/>
      <w:numFmt w:val="bullet"/>
      <w:lvlText w:val=""/>
      <w:lvlJc w:val="left"/>
      <w:pPr>
        <w:tabs>
          <w:tab w:val="num" w:pos="1800"/>
        </w:tabs>
        <w:ind w:left="1800" w:hanging="360"/>
      </w:pPr>
      <w:rPr>
        <w:rFonts w:ascii="Wingdings" w:hAnsi="Wingdings"/>
      </w:rPr>
    </w:lvl>
    <w:lvl w:ilvl="3" w:tplc="E3165178">
      <w:start w:val="1"/>
      <w:numFmt w:val="bullet"/>
      <w:lvlText w:val=""/>
      <w:lvlJc w:val="left"/>
      <w:pPr>
        <w:tabs>
          <w:tab w:val="num" w:pos="2520"/>
        </w:tabs>
        <w:ind w:left="2520" w:hanging="360"/>
      </w:pPr>
      <w:rPr>
        <w:rFonts w:ascii="Symbol" w:hAnsi="Symbol"/>
      </w:rPr>
    </w:lvl>
    <w:lvl w:ilvl="4" w:tplc="FF04D178">
      <w:start w:val="1"/>
      <w:numFmt w:val="bullet"/>
      <w:lvlText w:val="o"/>
      <w:lvlJc w:val="left"/>
      <w:pPr>
        <w:tabs>
          <w:tab w:val="num" w:pos="3240"/>
        </w:tabs>
        <w:ind w:left="3240" w:hanging="360"/>
      </w:pPr>
      <w:rPr>
        <w:rFonts w:ascii="Courier New" w:hAnsi="Courier New"/>
      </w:rPr>
    </w:lvl>
    <w:lvl w:ilvl="5" w:tplc="8C80AC0C">
      <w:start w:val="1"/>
      <w:numFmt w:val="bullet"/>
      <w:lvlText w:val=""/>
      <w:lvlJc w:val="left"/>
      <w:pPr>
        <w:tabs>
          <w:tab w:val="num" w:pos="3960"/>
        </w:tabs>
        <w:ind w:left="3960" w:hanging="360"/>
      </w:pPr>
      <w:rPr>
        <w:rFonts w:ascii="Wingdings" w:hAnsi="Wingdings"/>
      </w:rPr>
    </w:lvl>
    <w:lvl w:ilvl="6" w:tplc="BE4054F0">
      <w:start w:val="1"/>
      <w:numFmt w:val="bullet"/>
      <w:lvlText w:val=""/>
      <w:lvlJc w:val="left"/>
      <w:pPr>
        <w:tabs>
          <w:tab w:val="num" w:pos="4680"/>
        </w:tabs>
        <w:ind w:left="4680" w:hanging="360"/>
      </w:pPr>
      <w:rPr>
        <w:rFonts w:ascii="Symbol" w:hAnsi="Symbol"/>
      </w:rPr>
    </w:lvl>
    <w:lvl w:ilvl="7" w:tplc="0D0A88C8">
      <w:start w:val="1"/>
      <w:numFmt w:val="bullet"/>
      <w:lvlText w:val="o"/>
      <w:lvlJc w:val="left"/>
      <w:pPr>
        <w:tabs>
          <w:tab w:val="num" w:pos="5400"/>
        </w:tabs>
        <w:ind w:left="5400" w:hanging="360"/>
      </w:pPr>
      <w:rPr>
        <w:rFonts w:ascii="Courier New" w:hAnsi="Courier New"/>
      </w:rPr>
    </w:lvl>
    <w:lvl w:ilvl="8" w:tplc="DEB42DCA">
      <w:start w:val="1"/>
      <w:numFmt w:val="bullet"/>
      <w:lvlText w:val=""/>
      <w:lvlJc w:val="left"/>
      <w:pPr>
        <w:tabs>
          <w:tab w:val="num" w:pos="6120"/>
        </w:tabs>
        <w:ind w:left="6120" w:hanging="360"/>
      </w:pPr>
      <w:rPr>
        <w:rFonts w:ascii="Wingdings" w:hAnsi="Wingdings"/>
      </w:rPr>
    </w:lvl>
  </w:abstractNum>
  <w:abstractNum w:abstractNumId="2" w15:restartNumberingAfterBreak="0">
    <w:nsid w:val="00000003"/>
    <w:multiLevelType w:val="hybridMultilevel"/>
    <w:tmpl w:val="CB60B754"/>
    <w:lvl w:ilvl="0" w:tplc="04090003">
      <w:start w:val="1"/>
      <w:numFmt w:val="bullet"/>
      <w:lvlText w:val="o"/>
      <w:lvlJc w:val="left"/>
      <w:pPr>
        <w:ind w:left="360" w:hanging="360"/>
      </w:pPr>
      <w:rPr>
        <w:rFonts w:ascii="Courier New" w:hAnsi="Courier New" w:cs="Courier New" w:hint="default"/>
      </w:rPr>
    </w:lvl>
    <w:lvl w:ilvl="1" w:tplc="6F441A98">
      <w:start w:val="1"/>
      <w:numFmt w:val="bullet"/>
      <w:lvlText w:val="o"/>
      <w:lvlJc w:val="left"/>
      <w:pPr>
        <w:tabs>
          <w:tab w:val="num" w:pos="1080"/>
        </w:tabs>
        <w:ind w:left="1080" w:hanging="360"/>
      </w:pPr>
      <w:rPr>
        <w:rFonts w:ascii="Courier New" w:hAnsi="Courier New"/>
      </w:rPr>
    </w:lvl>
    <w:lvl w:ilvl="2" w:tplc="8A264F34">
      <w:start w:val="1"/>
      <w:numFmt w:val="bullet"/>
      <w:lvlText w:val=""/>
      <w:lvlJc w:val="left"/>
      <w:pPr>
        <w:tabs>
          <w:tab w:val="num" w:pos="1800"/>
        </w:tabs>
        <w:ind w:left="1800" w:hanging="360"/>
      </w:pPr>
      <w:rPr>
        <w:rFonts w:ascii="Wingdings" w:hAnsi="Wingdings"/>
      </w:rPr>
    </w:lvl>
    <w:lvl w:ilvl="3" w:tplc="F60A8A88">
      <w:start w:val="1"/>
      <w:numFmt w:val="bullet"/>
      <w:lvlText w:val=""/>
      <w:lvlJc w:val="left"/>
      <w:pPr>
        <w:tabs>
          <w:tab w:val="num" w:pos="2520"/>
        </w:tabs>
        <w:ind w:left="2520" w:hanging="360"/>
      </w:pPr>
      <w:rPr>
        <w:rFonts w:ascii="Symbol" w:hAnsi="Symbol"/>
      </w:rPr>
    </w:lvl>
    <w:lvl w:ilvl="4" w:tplc="064E2000">
      <w:start w:val="1"/>
      <w:numFmt w:val="bullet"/>
      <w:lvlText w:val="o"/>
      <w:lvlJc w:val="left"/>
      <w:pPr>
        <w:tabs>
          <w:tab w:val="num" w:pos="3240"/>
        </w:tabs>
        <w:ind w:left="3240" w:hanging="360"/>
      </w:pPr>
      <w:rPr>
        <w:rFonts w:ascii="Courier New" w:hAnsi="Courier New"/>
      </w:rPr>
    </w:lvl>
    <w:lvl w:ilvl="5" w:tplc="281863E2">
      <w:start w:val="1"/>
      <w:numFmt w:val="bullet"/>
      <w:lvlText w:val=""/>
      <w:lvlJc w:val="left"/>
      <w:pPr>
        <w:tabs>
          <w:tab w:val="num" w:pos="3960"/>
        </w:tabs>
        <w:ind w:left="3960" w:hanging="360"/>
      </w:pPr>
      <w:rPr>
        <w:rFonts w:ascii="Wingdings" w:hAnsi="Wingdings"/>
      </w:rPr>
    </w:lvl>
    <w:lvl w:ilvl="6" w:tplc="5EAA2BDE">
      <w:start w:val="1"/>
      <w:numFmt w:val="bullet"/>
      <w:lvlText w:val=""/>
      <w:lvlJc w:val="left"/>
      <w:pPr>
        <w:tabs>
          <w:tab w:val="num" w:pos="4680"/>
        </w:tabs>
        <w:ind w:left="4680" w:hanging="360"/>
      </w:pPr>
      <w:rPr>
        <w:rFonts w:ascii="Symbol" w:hAnsi="Symbol"/>
      </w:rPr>
    </w:lvl>
    <w:lvl w:ilvl="7" w:tplc="52E8052E">
      <w:start w:val="1"/>
      <w:numFmt w:val="bullet"/>
      <w:lvlText w:val="o"/>
      <w:lvlJc w:val="left"/>
      <w:pPr>
        <w:tabs>
          <w:tab w:val="num" w:pos="5400"/>
        </w:tabs>
        <w:ind w:left="5400" w:hanging="360"/>
      </w:pPr>
      <w:rPr>
        <w:rFonts w:ascii="Courier New" w:hAnsi="Courier New"/>
      </w:rPr>
    </w:lvl>
    <w:lvl w:ilvl="8" w:tplc="0A629C6A">
      <w:start w:val="1"/>
      <w:numFmt w:val="bullet"/>
      <w:lvlText w:val=""/>
      <w:lvlJc w:val="left"/>
      <w:pPr>
        <w:tabs>
          <w:tab w:val="num" w:pos="6120"/>
        </w:tabs>
        <w:ind w:left="6120" w:hanging="360"/>
      </w:pPr>
      <w:rPr>
        <w:rFonts w:ascii="Wingdings" w:hAnsi="Wingdings"/>
      </w:rPr>
    </w:lvl>
  </w:abstractNum>
  <w:abstractNum w:abstractNumId="3" w15:restartNumberingAfterBreak="0">
    <w:nsid w:val="00000004"/>
    <w:multiLevelType w:val="hybridMultilevel"/>
    <w:tmpl w:val="00000004"/>
    <w:lvl w:ilvl="0" w:tplc="CACC96A6">
      <w:start w:val="1"/>
      <w:numFmt w:val="bullet"/>
      <w:lvlText w:val=""/>
      <w:lvlJc w:val="left"/>
      <w:pPr>
        <w:ind w:left="360" w:hanging="360"/>
      </w:pPr>
      <w:rPr>
        <w:rFonts w:ascii="Symbol" w:hAnsi="Symbol"/>
      </w:rPr>
    </w:lvl>
    <w:lvl w:ilvl="1" w:tplc="C696EEAE">
      <w:start w:val="1"/>
      <w:numFmt w:val="bullet"/>
      <w:lvlText w:val="o"/>
      <w:lvlJc w:val="left"/>
      <w:pPr>
        <w:tabs>
          <w:tab w:val="num" w:pos="1080"/>
        </w:tabs>
        <w:ind w:left="1080" w:hanging="360"/>
      </w:pPr>
      <w:rPr>
        <w:rFonts w:ascii="Courier New" w:hAnsi="Courier New"/>
      </w:rPr>
    </w:lvl>
    <w:lvl w:ilvl="2" w:tplc="1EB2E888">
      <w:start w:val="1"/>
      <w:numFmt w:val="bullet"/>
      <w:lvlText w:val=""/>
      <w:lvlJc w:val="left"/>
      <w:pPr>
        <w:tabs>
          <w:tab w:val="num" w:pos="1800"/>
        </w:tabs>
        <w:ind w:left="1800" w:hanging="360"/>
      </w:pPr>
      <w:rPr>
        <w:rFonts w:ascii="Wingdings" w:hAnsi="Wingdings"/>
      </w:rPr>
    </w:lvl>
    <w:lvl w:ilvl="3" w:tplc="506822EE">
      <w:start w:val="1"/>
      <w:numFmt w:val="bullet"/>
      <w:lvlText w:val=""/>
      <w:lvlJc w:val="left"/>
      <w:pPr>
        <w:tabs>
          <w:tab w:val="num" w:pos="2520"/>
        </w:tabs>
        <w:ind w:left="2520" w:hanging="360"/>
      </w:pPr>
      <w:rPr>
        <w:rFonts w:ascii="Symbol" w:hAnsi="Symbol"/>
      </w:rPr>
    </w:lvl>
    <w:lvl w:ilvl="4" w:tplc="89AC186A">
      <w:start w:val="1"/>
      <w:numFmt w:val="bullet"/>
      <w:lvlText w:val="o"/>
      <w:lvlJc w:val="left"/>
      <w:pPr>
        <w:tabs>
          <w:tab w:val="num" w:pos="3240"/>
        </w:tabs>
        <w:ind w:left="3240" w:hanging="360"/>
      </w:pPr>
      <w:rPr>
        <w:rFonts w:ascii="Courier New" w:hAnsi="Courier New"/>
      </w:rPr>
    </w:lvl>
    <w:lvl w:ilvl="5" w:tplc="EBEA1BFE">
      <w:start w:val="1"/>
      <w:numFmt w:val="bullet"/>
      <w:lvlText w:val=""/>
      <w:lvlJc w:val="left"/>
      <w:pPr>
        <w:tabs>
          <w:tab w:val="num" w:pos="3960"/>
        </w:tabs>
        <w:ind w:left="3960" w:hanging="360"/>
      </w:pPr>
      <w:rPr>
        <w:rFonts w:ascii="Wingdings" w:hAnsi="Wingdings"/>
      </w:rPr>
    </w:lvl>
    <w:lvl w:ilvl="6" w:tplc="3A6209E8">
      <w:start w:val="1"/>
      <w:numFmt w:val="bullet"/>
      <w:lvlText w:val=""/>
      <w:lvlJc w:val="left"/>
      <w:pPr>
        <w:tabs>
          <w:tab w:val="num" w:pos="4680"/>
        </w:tabs>
        <w:ind w:left="4680" w:hanging="360"/>
      </w:pPr>
      <w:rPr>
        <w:rFonts w:ascii="Symbol" w:hAnsi="Symbol"/>
      </w:rPr>
    </w:lvl>
    <w:lvl w:ilvl="7" w:tplc="7248B8CA">
      <w:start w:val="1"/>
      <w:numFmt w:val="bullet"/>
      <w:lvlText w:val="o"/>
      <w:lvlJc w:val="left"/>
      <w:pPr>
        <w:tabs>
          <w:tab w:val="num" w:pos="5400"/>
        </w:tabs>
        <w:ind w:left="5400" w:hanging="360"/>
      </w:pPr>
      <w:rPr>
        <w:rFonts w:ascii="Courier New" w:hAnsi="Courier New"/>
      </w:rPr>
    </w:lvl>
    <w:lvl w:ilvl="8" w:tplc="B25ADB48">
      <w:start w:val="1"/>
      <w:numFmt w:val="bullet"/>
      <w:lvlText w:val=""/>
      <w:lvlJc w:val="left"/>
      <w:pPr>
        <w:tabs>
          <w:tab w:val="num" w:pos="6120"/>
        </w:tabs>
        <w:ind w:left="6120" w:hanging="360"/>
      </w:pPr>
      <w:rPr>
        <w:rFonts w:ascii="Wingdings" w:hAnsi="Wingdings"/>
      </w:rPr>
    </w:lvl>
  </w:abstractNum>
  <w:abstractNum w:abstractNumId="4" w15:restartNumberingAfterBreak="0">
    <w:nsid w:val="00000005"/>
    <w:multiLevelType w:val="hybridMultilevel"/>
    <w:tmpl w:val="3C865C7E"/>
    <w:lvl w:ilvl="0" w:tplc="04090003">
      <w:start w:val="1"/>
      <w:numFmt w:val="bullet"/>
      <w:lvlText w:val="o"/>
      <w:lvlJc w:val="left"/>
      <w:pPr>
        <w:ind w:left="720" w:hanging="360"/>
      </w:pPr>
      <w:rPr>
        <w:rFonts w:ascii="Courier New" w:hAnsi="Courier New" w:cs="Courier New" w:hint="default"/>
      </w:rPr>
    </w:lvl>
    <w:lvl w:ilvl="1" w:tplc="6ECAD132">
      <w:start w:val="1"/>
      <w:numFmt w:val="bullet"/>
      <w:lvlText w:val="o"/>
      <w:lvlJc w:val="left"/>
      <w:pPr>
        <w:tabs>
          <w:tab w:val="num" w:pos="1440"/>
        </w:tabs>
        <w:ind w:left="1440" w:hanging="360"/>
      </w:pPr>
      <w:rPr>
        <w:rFonts w:ascii="Courier New" w:hAnsi="Courier New"/>
      </w:rPr>
    </w:lvl>
    <w:lvl w:ilvl="2" w:tplc="F18C0C4C">
      <w:start w:val="1"/>
      <w:numFmt w:val="bullet"/>
      <w:lvlText w:val=""/>
      <w:lvlJc w:val="left"/>
      <w:pPr>
        <w:tabs>
          <w:tab w:val="num" w:pos="2160"/>
        </w:tabs>
        <w:ind w:left="2160" w:hanging="360"/>
      </w:pPr>
      <w:rPr>
        <w:rFonts w:ascii="Wingdings" w:hAnsi="Wingdings"/>
      </w:rPr>
    </w:lvl>
    <w:lvl w:ilvl="3" w:tplc="27680578">
      <w:start w:val="1"/>
      <w:numFmt w:val="bullet"/>
      <w:lvlText w:val=""/>
      <w:lvlJc w:val="left"/>
      <w:pPr>
        <w:tabs>
          <w:tab w:val="num" w:pos="2880"/>
        </w:tabs>
        <w:ind w:left="2880" w:hanging="360"/>
      </w:pPr>
      <w:rPr>
        <w:rFonts w:ascii="Symbol" w:hAnsi="Symbol"/>
      </w:rPr>
    </w:lvl>
    <w:lvl w:ilvl="4" w:tplc="4DC28402">
      <w:start w:val="1"/>
      <w:numFmt w:val="bullet"/>
      <w:lvlText w:val="o"/>
      <w:lvlJc w:val="left"/>
      <w:pPr>
        <w:tabs>
          <w:tab w:val="num" w:pos="3600"/>
        </w:tabs>
        <w:ind w:left="3600" w:hanging="360"/>
      </w:pPr>
      <w:rPr>
        <w:rFonts w:ascii="Courier New" w:hAnsi="Courier New"/>
      </w:rPr>
    </w:lvl>
    <w:lvl w:ilvl="5" w:tplc="D722DE4A">
      <w:start w:val="1"/>
      <w:numFmt w:val="bullet"/>
      <w:lvlText w:val=""/>
      <w:lvlJc w:val="left"/>
      <w:pPr>
        <w:tabs>
          <w:tab w:val="num" w:pos="4320"/>
        </w:tabs>
        <w:ind w:left="4320" w:hanging="360"/>
      </w:pPr>
      <w:rPr>
        <w:rFonts w:ascii="Wingdings" w:hAnsi="Wingdings"/>
      </w:rPr>
    </w:lvl>
    <w:lvl w:ilvl="6" w:tplc="673A8ACE">
      <w:start w:val="1"/>
      <w:numFmt w:val="bullet"/>
      <w:lvlText w:val=""/>
      <w:lvlJc w:val="left"/>
      <w:pPr>
        <w:tabs>
          <w:tab w:val="num" w:pos="5040"/>
        </w:tabs>
        <w:ind w:left="5040" w:hanging="360"/>
      </w:pPr>
      <w:rPr>
        <w:rFonts w:ascii="Symbol" w:hAnsi="Symbol"/>
      </w:rPr>
    </w:lvl>
    <w:lvl w:ilvl="7" w:tplc="70D8704E">
      <w:start w:val="1"/>
      <w:numFmt w:val="bullet"/>
      <w:lvlText w:val="o"/>
      <w:lvlJc w:val="left"/>
      <w:pPr>
        <w:tabs>
          <w:tab w:val="num" w:pos="5760"/>
        </w:tabs>
        <w:ind w:left="5760" w:hanging="360"/>
      </w:pPr>
      <w:rPr>
        <w:rFonts w:ascii="Courier New" w:hAnsi="Courier New"/>
      </w:rPr>
    </w:lvl>
    <w:lvl w:ilvl="8" w:tplc="F0B4BC5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6B606EC">
      <w:start w:val="1"/>
      <w:numFmt w:val="bullet"/>
      <w:lvlText w:val=""/>
      <w:lvlJc w:val="left"/>
      <w:pPr>
        <w:ind w:left="720" w:hanging="360"/>
      </w:pPr>
      <w:rPr>
        <w:rFonts w:ascii="Symbol" w:hAnsi="Symbol"/>
      </w:rPr>
    </w:lvl>
    <w:lvl w:ilvl="1" w:tplc="067C0942">
      <w:start w:val="1"/>
      <w:numFmt w:val="bullet"/>
      <w:lvlText w:val="o"/>
      <w:lvlJc w:val="left"/>
      <w:pPr>
        <w:tabs>
          <w:tab w:val="num" w:pos="1440"/>
        </w:tabs>
        <w:ind w:left="1440" w:hanging="360"/>
      </w:pPr>
      <w:rPr>
        <w:rFonts w:ascii="Courier New" w:hAnsi="Courier New"/>
      </w:rPr>
    </w:lvl>
    <w:lvl w:ilvl="2" w:tplc="6CDA777C">
      <w:start w:val="1"/>
      <w:numFmt w:val="bullet"/>
      <w:lvlText w:val=""/>
      <w:lvlJc w:val="left"/>
      <w:pPr>
        <w:tabs>
          <w:tab w:val="num" w:pos="2160"/>
        </w:tabs>
        <w:ind w:left="2160" w:hanging="360"/>
      </w:pPr>
      <w:rPr>
        <w:rFonts w:ascii="Wingdings" w:hAnsi="Wingdings"/>
      </w:rPr>
    </w:lvl>
    <w:lvl w:ilvl="3" w:tplc="3F3C3028">
      <w:start w:val="1"/>
      <w:numFmt w:val="bullet"/>
      <w:lvlText w:val=""/>
      <w:lvlJc w:val="left"/>
      <w:pPr>
        <w:tabs>
          <w:tab w:val="num" w:pos="2880"/>
        </w:tabs>
        <w:ind w:left="2880" w:hanging="360"/>
      </w:pPr>
      <w:rPr>
        <w:rFonts w:ascii="Symbol" w:hAnsi="Symbol"/>
      </w:rPr>
    </w:lvl>
    <w:lvl w:ilvl="4" w:tplc="D0804006">
      <w:start w:val="1"/>
      <w:numFmt w:val="bullet"/>
      <w:lvlText w:val="o"/>
      <w:lvlJc w:val="left"/>
      <w:pPr>
        <w:tabs>
          <w:tab w:val="num" w:pos="3600"/>
        </w:tabs>
        <w:ind w:left="3600" w:hanging="360"/>
      </w:pPr>
      <w:rPr>
        <w:rFonts w:ascii="Courier New" w:hAnsi="Courier New"/>
      </w:rPr>
    </w:lvl>
    <w:lvl w:ilvl="5" w:tplc="889420D6">
      <w:start w:val="1"/>
      <w:numFmt w:val="bullet"/>
      <w:lvlText w:val=""/>
      <w:lvlJc w:val="left"/>
      <w:pPr>
        <w:tabs>
          <w:tab w:val="num" w:pos="4320"/>
        </w:tabs>
        <w:ind w:left="4320" w:hanging="360"/>
      </w:pPr>
      <w:rPr>
        <w:rFonts w:ascii="Wingdings" w:hAnsi="Wingdings"/>
      </w:rPr>
    </w:lvl>
    <w:lvl w:ilvl="6" w:tplc="F5E031BC">
      <w:start w:val="1"/>
      <w:numFmt w:val="bullet"/>
      <w:lvlText w:val=""/>
      <w:lvlJc w:val="left"/>
      <w:pPr>
        <w:tabs>
          <w:tab w:val="num" w:pos="5040"/>
        </w:tabs>
        <w:ind w:left="5040" w:hanging="360"/>
      </w:pPr>
      <w:rPr>
        <w:rFonts w:ascii="Symbol" w:hAnsi="Symbol"/>
      </w:rPr>
    </w:lvl>
    <w:lvl w:ilvl="7" w:tplc="7AC200D6">
      <w:start w:val="1"/>
      <w:numFmt w:val="bullet"/>
      <w:lvlText w:val="o"/>
      <w:lvlJc w:val="left"/>
      <w:pPr>
        <w:tabs>
          <w:tab w:val="num" w:pos="5760"/>
        </w:tabs>
        <w:ind w:left="5760" w:hanging="360"/>
      </w:pPr>
      <w:rPr>
        <w:rFonts w:ascii="Courier New" w:hAnsi="Courier New"/>
      </w:rPr>
    </w:lvl>
    <w:lvl w:ilvl="8" w:tplc="76C4B6C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AA8B29A">
      <w:start w:val="1"/>
      <w:numFmt w:val="bullet"/>
      <w:lvlText w:val=""/>
      <w:lvlJc w:val="left"/>
      <w:pPr>
        <w:ind w:left="720" w:hanging="360"/>
      </w:pPr>
      <w:rPr>
        <w:rFonts w:ascii="Symbol" w:hAnsi="Symbol"/>
      </w:rPr>
    </w:lvl>
    <w:lvl w:ilvl="1" w:tplc="61267A80">
      <w:start w:val="1"/>
      <w:numFmt w:val="bullet"/>
      <w:lvlText w:val="o"/>
      <w:lvlJc w:val="left"/>
      <w:pPr>
        <w:tabs>
          <w:tab w:val="num" w:pos="1440"/>
        </w:tabs>
        <w:ind w:left="1440" w:hanging="360"/>
      </w:pPr>
      <w:rPr>
        <w:rFonts w:ascii="Courier New" w:hAnsi="Courier New"/>
      </w:rPr>
    </w:lvl>
    <w:lvl w:ilvl="2" w:tplc="0636BA6A">
      <w:start w:val="1"/>
      <w:numFmt w:val="bullet"/>
      <w:lvlText w:val=""/>
      <w:lvlJc w:val="left"/>
      <w:pPr>
        <w:tabs>
          <w:tab w:val="num" w:pos="2160"/>
        </w:tabs>
        <w:ind w:left="2160" w:hanging="360"/>
      </w:pPr>
      <w:rPr>
        <w:rFonts w:ascii="Wingdings" w:hAnsi="Wingdings"/>
      </w:rPr>
    </w:lvl>
    <w:lvl w:ilvl="3" w:tplc="F258CDA0">
      <w:start w:val="1"/>
      <w:numFmt w:val="bullet"/>
      <w:lvlText w:val=""/>
      <w:lvlJc w:val="left"/>
      <w:pPr>
        <w:tabs>
          <w:tab w:val="num" w:pos="2880"/>
        </w:tabs>
        <w:ind w:left="2880" w:hanging="360"/>
      </w:pPr>
      <w:rPr>
        <w:rFonts w:ascii="Symbol" w:hAnsi="Symbol"/>
      </w:rPr>
    </w:lvl>
    <w:lvl w:ilvl="4" w:tplc="028CFEC6">
      <w:start w:val="1"/>
      <w:numFmt w:val="bullet"/>
      <w:lvlText w:val="o"/>
      <w:lvlJc w:val="left"/>
      <w:pPr>
        <w:tabs>
          <w:tab w:val="num" w:pos="3600"/>
        </w:tabs>
        <w:ind w:left="3600" w:hanging="360"/>
      </w:pPr>
      <w:rPr>
        <w:rFonts w:ascii="Courier New" w:hAnsi="Courier New"/>
      </w:rPr>
    </w:lvl>
    <w:lvl w:ilvl="5" w:tplc="B6ECF6D2">
      <w:start w:val="1"/>
      <w:numFmt w:val="bullet"/>
      <w:lvlText w:val=""/>
      <w:lvlJc w:val="left"/>
      <w:pPr>
        <w:tabs>
          <w:tab w:val="num" w:pos="4320"/>
        </w:tabs>
        <w:ind w:left="4320" w:hanging="360"/>
      </w:pPr>
      <w:rPr>
        <w:rFonts w:ascii="Wingdings" w:hAnsi="Wingdings"/>
      </w:rPr>
    </w:lvl>
    <w:lvl w:ilvl="6" w:tplc="77F2E73C">
      <w:start w:val="1"/>
      <w:numFmt w:val="bullet"/>
      <w:lvlText w:val=""/>
      <w:lvlJc w:val="left"/>
      <w:pPr>
        <w:tabs>
          <w:tab w:val="num" w:pos="5040"/>
        </w:tabs>
        <w:ind w:left="5040" w:hanging="360"/>
      </w:pPr>
      <w:rPr>
        <w:rFonts w:ascii="Symbol" w:hAnsi="Symbol"/>
      </w:rPr>
    </w:lvl>
    <w:lvl w:ilvl="7" w:tplc="8504764C">
      <w:start w:val="1"/>
      <w:numFmt w:val="bullet"/>
      <w:lvlText w:val="o"/>
      <w:lvlJc w:val="left"/>
      <w:pPr>
        <w:tabs>
          <w:tab w:val="num" w:pos="5760"/>
        </w:tabs>
        <w:ind w:left="5760" w:hanging="360"/>
      </w:pPr>
      <w:rPr>
        <w:rFonts w:ascii="Courier New" w:hAnsi="Courier New"/>
      </w:rPr>
    </w:lvl>
    <w:lvl w:ilvl="8" w:tplc="DD56D79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D324636">
      <w:start w:val="1"/>
      <w:numFmt w:val="bullet"/>
      <w:lvlText w:val=""/>
      <w:lvlJc w:val="left"/>
      <w:pPr>
        <w:ind w:left="720" w:hanging="360"/>
      </w:pPr>
      <w:rPr>
        <w:rFonts w:ascii="Symbol" w:hAnsi="Symbol"/>
      </w:rPr>
    </w:lvl>
    <w:lvl w:ilvl="1" w:tplc="FB605700">
      <w:start w:val="1"/>
      <w:numFmt w:val="bullet"/>
      <w:lvlText w:val="o"/>
      <w:lvlJc w:val="left"/>
      <w:pPr>
        <w:tabs>
          <w:tab w:val="num" w:pos="1440"/>
        </w:tabs>
        <w:ind w:left="1440" w:hanging="360"/>
      </w:pPr>
      <w:rPr>
        <w:rFonts w:ascii="Courier New" w:hAnsi="Courier New"/>
      </w:rPr>
    </w:lvl>
    <w:lvl w:ilvl="2" w:tplc="09882340">
      <w:start w:val="1"/>
      <w:numFmt w:val="bullet"/>
      <w:lvlText w:val=""/>
      <w:lvlJc w:val="left"/>
      <w:pPr>
        <w:tabs>
          <w:tab w:val="num" w:pos="2160"/>
        </w:tabs>
        <w:ind w:left="2160" w:hanging="360"/>
      </w:pPr>
      <w:rPr>
        <w:rFonts w:ascii="Wingdings" w:hAnsi="Wingdings"/>
      </w:rPr>
    </w:lvl>
    <w:lvl w:ilvl="3" w:tplc="B6C636F4">
      <w:start w:val="1"/>
      <w:numFmt w:val="bullet"/>
      <w:lvlText w:val=""/>
      <w:lvlJc w:val="left"/>
      <w:pPr>
        <w:tabs>
          <w:tab w:val="num" w:pos="2880"/>
        </w:tabs>
        <w:ind w:left="2880" w:hanging="360"/>
      </w:pPr>
      <w:rPr>
        <w:rFonts w:ascii="Symbol" w:hAnsi="Symbol"/>
      </w:rPr>
    </w:lvl>
    <w:lvl w:ilvl="4" w:tplc="B590D230">
      <w:start w:val="1"/>
      <w:numFmt w:val="bullet"/>
      <w:lvlText w:val="o"/>
      <w:lvlJc w:val="left"/>
      <w:pPr>
        <w:tabs>
          <w:tab w:val="num" w:pos="3600"/>
        </w:tabs>
        <w:ind w:left="3600" w:hanging="360"/>
      </w:pPr>
      <w:rPr>
        <w:rFonts w:ascii="Courier New" w:hAnsi="Courier New"/>
      </w:rPr>
    </w:lvl>
    <w:lvl w:ilvl="5" w:tplc="2C38CB1C">
      <w:start w:val="1"/>
      <w:numFmt w:val="bullet"/>
      <w:lvlText w:val=""/>
      <w:lvlJc w:val="left"/>
      <w:pPr>
        <w:tabs>
          <w:tab w:val="num" w:pos="4320"/>
        </w:tabs>
        <w:ind w:left="4320" w:hanging="360"/>
      </w:pPr>
      <w:rPr>
        <w:rFonts w:ascii="Wingdings" w:hAnsi="Wingdings"/>
      </w:rPr>
    </w:lvl>
    <w:lvl w:ilvl="6" w:tplc="6A4C4592">
      <w:start w:val="1"/>
      <w:numFmt w:val="bullet"/>
      <w:lvlText w:val=""/>
      <w:lvlJc w:val="left"/>
      <w:pPr>
        <w:tabs>
          <w:tab w:val="num" w:pos="5040"/>
        </w:tabs>
        <w:ind w:left="5040" w:hanging="360"/>
      </w:pPr>
      <w:rPr>
        <w:rFonts w:ascii="Symbol" w:hAnsi="Symbol"/>
      </w:rPr>
    </w:lvl>
    <w:lvl w:ilvl="7" w:tplc="69E888E6">
      <w:start w:val="1"/>
      <w:numFmt w:val="bullet"/>
      <w:lvlText w:val="o"/>
      <w:lvlJc w:val="left"/>
      <w:pPr>
        <w:tabs>
          <w:tab w:val="num" w:pos="5760"/>
        </w:tabs>
        <w:ind w:left="5760" w:hanging="360"/>
      </w:pPr>
      <w:rPr>
        <w:rFonts w:ascii="Courier New" w:hAnsi="Courier New"/>
      </w:rPr>
    </w:lvl>
    <w:lvl w:ilvl="8" w:tplc="6704A34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3F4EF19E">
      <w:start w:val="1"/>
      <w:numFmt w:val="bullet"/>
      <w:lvlText w:val=""/>
      <w:lvlJc w:val="left"/>
      <w:pPr>
        <w:ind w:left="720" w:hanging="360"/>
      </w:pPr>
      <w:rPr>
        <w:rFonts w:ascii="Symbol" w:hAnsi="Symbol"/>
      </w:rPr>
    </w:lvl>
    <w:lvl w:ilvl="1" w:tplc="F2E02566">
      <w:start w:val="1"/>
      <w:numFmt w:val="bullet"/>
      <w:lvlText w:val="o"/>
      <w:lvlJc w:val="left"/>
      <w:pPr>
        <w:tabs>
          <w:tab w:val="num" w:pos="1440"/>
        </w:tabs>
        <w:ind w:left="1440" w:hanging="360"/>
      </w:pPr>
      <w:rPr>
        <w:rFonts w:ascii="Courier New" w:hAnsi="Courier New"/>
      </w:rPr>
    </w:lvl>
    <w:lvl w:ilvl="2" w:tplc="0AAA9A9A">
      <w:start w:val="1"/>
      <w:numFmt w:val="bullet"/>
      <w:lvlText w:val=""/>
      <w:lvlJc w:val="left"/>
      <w:pPr>
        <w:tabs>
          <w:tab w:val="num" w:pos="2160"/>
        </w:tabs>
        <w:ind w:left="2160" w:hanging="360"/>
      </w:pPr>
      <w:rPr>
        <w:rFonts w:ascii="Wingdings" w:hAnsi="Wingdings"/>
      </w:rPr>
    </w:lvl>
    <w:lvl w:ilvl="3" w:tplc="A950D492">
      <w:start w:val="1"/>
      <w:numFmt w:val="bullet"/>
      <w:lvlText w:val=""/>
      <w:lvlJc w:val="left"/>
      <w:pPr>
        <w:tabs>
          <w:tab w:val="num" w:pos="2880"/>
        </w:tabs>
        <w:ind w:left="2880" w:hanging="360"/>
      </w:pPr>
      <w:rPr>
        <w:rFonts w:ascii="Symbol" w:hAnsi="Symbol"/>
      </w:rPr>
    </w:lvl>
    <w:lvl w:ilvl="4" w:tplc="6696F00E">
      <w:start w:val="1"/>
      <w:numFmt w:val="bullet"/>
      <w:lvlText w:val="o"/>
      <w:lvlJc w:val="left"/>
      <w:pPr>
        <w:tabs>
          <w:tab w:val="num" w:pos="3600"/>
        </w:tabs>
        <w:ind w:left="3600" w:hanging="360"/>
      </w:pPr>
      <w:rPr>
        <w:rFonts w:ascii="Courier New" w:hAnsi="Courier New"/>
      </w:rPr>
    </w:lvl>
    <w:lvl w:ilvl="5" w:tplc="0A4E8EBA">
      <w:start w:val="1"/>
      <w:numFmt w:val="bullet"/>
      <w:lvlText w:val=""/>
      <w:lvlJc w:val="left"/>
      <w:pPr>
        <w:tabs>
          <w:tab w:val="num" w:pos="4320"/>
        </w:tabs>
        <w:ind w:left="4320" w:hanging="360"/>
      </w:pPr>
      <w:rPr>
        <w:rFonts w:ascii="Wingdings" w:hAnsi="Wingdings"/>
      </w:rPr>
    </w:lvl>
    <w:lvl w:ilvl="6" w:tplc="DF4C11B8">
      <w:start w:val="1"/>
      <w:numFmt w:val="bullet"/>
      <w:lvlText w:val=""/>
      <w:lvlJc w:val="left"/>
      <w:pPr>
        <w:tabs>
          <w:tab w:val="num" w:pos="5040"/>
        </w:tabs>
        <w:ind w:left="5040" w:hanging="360"/>
      </w:pPr>
      <w:rPr>
        <w:rFonts w:ascii="Symbol" w:hAnsi="Symbol"/>
      </w:rPr>
    </w:lvl>
    <w:lvl w:ilvl="7" w:tplc="2DD80A40">
      <w:start w:val="1"/>
      <w:numFmt w:val="bullet"/>
      <w:lvlText w:val="o"/>
      <w:lvlJc w:val="left"/>
      <w:pPr>
        <w:tabs>
          <w:tab w:val="num" w:pos="5760"/>
        </w:tabs>
        <w:ind w:left="5760" w:hanging="360"/>
      </w:pPr>
      <w:rPr>
        <w:rFonts w:ascii="Courier New" w:hAnsi="Courier New"/>
      </w:rPr>
    </w:lvl>
    <w:lvl w:ilvl="8" w:tplc="8050248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FF04F09C">
      <w:start w:val="1"/>
      <w:numFmt w:val="bullet"/>
      <w:lvlText w:val=""/>
      <w:lvlJc w:val="left"/>
      <w:pPr>
        <w:ind w:left="720" w:hanging="360"/>
      </w:pPr>
      <w:rPr>
        <w:rFonts w:ascii="Symbol" w:hAnsi="Symbol"/>
      </w:rPr>
    </w:lvl>
    <w:lvl w:ilvl="1" w:tplc="237E191C">
      <w:start w:val="1"/>
      <w:numFmt w:val="bullet"/>
      <w:lvlText w:val="o"/>
      <w:lvlJc w:val="left"/>
      <w:pPr>
        <w:tabs>
          <w:tab w:val="num" w:pos="1440"/>
        </w:tabs>
        <w:ind w:left="1440" w:hanging="360"/>
      </w:pPr>
      <w:rPr>
        <w:rFonts w:ascii="Courier New" w:hAnsi="Courier New"/>
      </w:rPr>
    </w:lvl>
    <w:lvl w:ilvl="2" w:tplc="96A6C514">
      <w:start w:val="1"/>
      <w:numFmt w:val="bullet"/>
      <w:lvlText w:val=""/>
      <w:lvlJc w:val="left"/>
      <w:pPr>
        <w:tabs>
          <w:tab w:val="num" w:pos="2160"/>
        </w:tabs>
        <w:ind w:left="2160" w:hanging="360"/>
      </w:pPr>
      <w:rPr>
        <w:rFonts w:ascii="Wingdings" w:hAnsi="Wingdings"/>
      </w:rPr>
    </w:lvl>
    <w:lvl w:ilvl="3" w:tplc="1B888C92">
      <w:start w:val="1"/>
      <w:numFmt w:val="bullet"/>
      <w:lvlText w:val=""/>
      <w:lvlJc w:val="left"/>
      <w:pPr>
        <w:tabs>
          <w:tab w:val="num" w:pos="2880"/>
        </w:tabs>
        <w:ind w:left="2880" w:hanging="360"/>
      </w:pPr>
      <w:rPr>
        <w:rFonts w:ascii="Symbol" w:hAnsi="Symbol"/>
      </w:rPr>
    </w:lvl>
    <w:lvl w:ilvl="4" w:tplc="4432C768">
      <w:start w:val="1"/>
      <w:numFmt w:val="bullet"/>
      <w:lvlText w:val="o"/>
      <w:lvlJc w:val="left"/>
      <w:pPr>
        <w:tabs>
          <w:tab w:val="num" w:pos="3600"/>
        </w:tabs>
        <w:ind w:left="3600" w:hanging="360"/>
      </w:pPr>
      <w:rPr>
        <w:rFonts w:ascii="Courier New" w:hAnsi="Courier New"/>
      </w:rPr>
    </w:lvl>
    <w:lvl w:ilvl="5" w:tplc="81FC390A">
      <w:start w:val="1"/>
      <w:numFmt w:val="bullet"/>
      <w:lvlText w:val=""/>
      <w:lvlJc w:val="left"/>
      <w:pPr>
        <w:tabs>
          <w:tab w:val="num" w:pos="4320"/>
        </w:tabs>
        <w:ind w:left="4320" w:hanging="360"/>
      </w:pPr>
      <w:rPr>
        <w:rFonts w:ascii="Wingdings" w:hAnsi="Wingdings"/>
      </w:rPr>
    </w:lvl>
    <w:lvl w:ilvl="6" w:tplc="991EB432">
      <w:start w:val="1"/>
      <w:numFmt w:val="bullet"/>
      <w:lvlText w:val=""/>
      <w:lvlJc w:val="left"/>
      <w:pPr>
        <w:tabs>
          <w:tab w:val="num" w:pos="5040"/>
        </w:tabs>
        <w:ind w:left="5040" w:hanging="360"/>
      </w:pPr>
      <w:rPr>
        <w:rFonts w:ascii="Symbol" w:hAnsi="Symbol"/>
      </w:rPr>
    </w:lvl>
    <w:lvl w:ilvl="7" w:tplc="94226886">
      <w:start w:val="1"/>
      <w:numFmt w:val="bullet"/>
      <w:lvlText w:val="o"/>
      <w:lvlJc w:val="left"/>
      <w:pPr>
        <w:tabs>
          <w:tab w:val="num" w:pos="5760"/>
        </w:tabs>
        <w:ind w:left="5760" w:hanging="360"/>
      </w:pPr>
      <w:rPr>
        <w:rFonts w:ascii="Courier New" w:hAnsi="Courier New"/>
      </w:rPr>
    </w:lvl>
    <w:lvl w:ilvl="8" w:tplc="7DDC037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232A83F8">
      <w:start w:val="1"/>
      <w:numFmt w:val="bullet"/>
      <w:lvlText w:val=""/>
      <w:lvlJc w:val="left"/>
      <w:pPr>
        <w:ind w:left="720" w:hanging="360"/>
      </w:pPr>
      <w:rPr>
        <w:rFonts w:ascii="Symbol" w:hAnsi="Symbol"/>
      </w:rPr>
    </w:lvl>
    <w:lvl w:ilvl="1" w:tplc="3E0EF88E">
      <w:start w:val="1"/>
      <w:numFmt w:val="bullet"/>
      <w:lvlText w:val="o"/>
      <w:lvlJc w:val="left"/>
      <w:pPr>
        <w:tabs>
          <w:tab w:val="num" w:pos="1440"/>
        </w:tabs>
        <w:ind w:left="1440" w:hanging="360"/>
      </w:pPr>
      <w:rPr>
        <w:rFonts w:ascii="Courier New" w:hAnsi="Courier New"/>
      </w:rPr>
    </w:lvl>
    <w:lvl w:ilvl="2" w:tplc="1EFCF812">
      <w:start w:val="1"/>
      <w:numFmt w:val="bullet"/>
      <w:lvlText w:val=""/>
      <w:lvlJc w:val="left"/>
      <w:pPr>
        <w:tabs>
          <w:tab w:val="num" w:pos="2160"/>
        </w:tabs>
        <w:ind w:left="2160" w:hanging="360"/>
      </w:pPr>
      <w:rPr>
        <w:rFonts w:ascii="Wingdings" w:hAnsi="Wingdings"/>
      </w:rPr>
    </w:lvl>
    <w:lvl w:ilvl="3" w:tplc="9416861E">
      <w:start w:val="1"/>
      <w:numFmt w:val="bullet"/>
      <w:lvlText w:val=""/>
      <w:lvlJc w:val="left"/>
      <w:pPr>
        <w:tabs>
          <w:tab w:val="num" w:pos="2880"/>
        </w:tabs>
        <w:ind w:left="2880" w:hanging="360"/>
      </w:pPr>
      <w:rPr>
        <w:rFonts w:ascii="Symbol" w:hAnsi="Symbol"/>
      </w:rPr>
    </w:lvl>
    <w:lvl w:ilvl="4" w:tplc="B680053C">
      <w:start w:val="1"/>
      <w:numFmt w:val="bullet"/>
      <w:lvlText w:val="o"/>
      <w:lvlJc w:val="left"/>
      <w:pPr>
        <w:tabs>
          <w:tab w:val="num" w:pos="3600"/>
        </w:tabs>
        <w:ind w:left="3600" w:hanging="360"/>
      </w:pPr>
      <w:rPr>
        <w:rFonts w:ascii="Courier New" w:hAnsi="Courier New"/>
      </w:rPr>
    </w:lvl>
    <w:lvl w:ilvl="5" w:tplc="209C79A6">
      <w:start w:val="1"/>
      <w:numFmt w:val="bullet"/>
      <w:lvlText w:val=""/>
      <w:lvlJc w:val="left"/>
      <w:pPr>
        <w:tabs>
          <w:tab w:val="num" w:pos="4320"/>
        </w:tabs>
        <w:ind w:left="4320" w:hanging="360"/>
      </w:pPr>
      <w:rPr>
        <w:rFonts w:ascii="Wingdings" w:hAnsi="Wingdings"/>
      </w:rPr>
    </w:lvl>
    <w:lvl w:ilvl="6" w:tplc="4EC41E84">
      <w:start w:val="1"/>
      <w:numFmt w:val="bullet"/>
      <w:lvlText w:val=""/>
      <w:lvlJc w:val="left"/>
      <w:pPr>
        <w:tabs>
          <w:tab w:val="num" w:pos="5040"/>
        </w:tabs>
        <w:ind w:left="5040" w:hanging="360"/>
      </w:pPr>
      <w:rPr>
        <w:rFonts w:ascii="Symbol" w:hAnsi="Symbol"/>
      </w:rPr>
    </w:lvl>
    <w:lvl w:ilvl="7" w:tplc="F1CCB75A">
      <w:start w:val="1"/>
      <w:numFmt w:val="bullet"/>
      <w:lvlText w:val="o"/>
      <w:lvlJc w:val="left"/>
      <w:pPr>
        <w:tabs>
          <w:tab w:val="num" w:pos="5760"/>
        </w:tabs>
        <w:ind w:left="5760" w:hanging="360"/>
      </w:pPr>
      <w:rPr>
        <w:rFonts w:ascii="Courier New" w:hAnsi="Courier New"/>
      </w:rPr>
    </w:lvl>
    <w:lvl w:ilvl="8" w:tplc="979CB730">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7D8E2090">
      <w:start w:val="1"/>
      <w:numFmt w:val="bullet"/>
      <w:lvlText w:val=""/>
      <w:lvlJc w:val="left"/>
      <w:pPr>
        <w:ind w:left="720" w:hanging="360"/>
      </w:pPr>
      <w:rPr>
        <w:rFonts w:ascii="Symbol" w:hAnsi="Symbol"/>
      </w:rPr>
    </w:lvl>
    <w:lvl w:ilvl="1" w:tplc="92A8B2E2">
      <w:start w:val="1"/>
      <w:numFmt w:val="bullet"/>
      <w:lvlText w:val="o"/>
      <w:lvlJc w:val="left"/>
      <w:pPr>
        <w:tabs>
          <w:tab w:val="num" w:pos="1440"/>
        </w:tabs>
        <w:ind w:left="1440" w:hanging="360"/>
      </w:pPr>
      <w:rPr>
        <w:rFonts w:ascii="Courier New" w:hAnsi="Courier New"/>
      </w:rPr>
    </w:lvl>
    <w:lvl w:ilvl="2" w:tplc="067633AA">
      <w:start w:val="1"/>
      <w:numFmt w:val="bullet"/>
      <w:lvlText w:val=""/>
      <w:lvlJc w:val="left"/>
      <w:pPr>
        <w:tabs>
          <w:tab w:val="num" w:pos="2160"/>
        </w:tabs>
        <w:ind w:left="2160" w:hanging="360"/>
      </w:pPr>
      <w:rPr>
        <w:rFonts w:ascii="Wingdings" w:hAnsi="Wingdings"/>
      </w:rPr>
    </w:lvl>
    <w:lvl w:ilvl="3" w:tplc="554A5554">
      <w:start w:val="1"/>
      <w:numFmt w:val="bullet"/>
      <w:lvlText w:val=""/>
      <w:lvlJc w:val="left"/>
      <w:pPr>
        <w:tabs>
          <w:tab w:val="num" w:pos="2880"/>
        </w:tabs>
        <w:ind w:left="2880" w:hanging="360"/>
      </w:pPr>
      <w:rPr>
        <w:rFonts w:ascii="Symbol" w:hAnsi="Symbol"/>
      </w:rPr>
    </w:lvl>
    <w:lvl w:ilvl="4" w:tplc="FF60CE96">
      <w:start w:val="1"/>
      <w:numFmt w:val="bullet"/>
      <w:lvlText w:val="o"/>
      <w:lvlJc w:val="left"/>
      <w:pPr>
        <w:tabs>
          <w:tab w:val="num" w:pos="3600"/>
        </w:tabs>
        <w:ind w:left="3600" w:hanging="360"/>
      </w:pPr>
      <w:rPr>
        <w:rFonts w:ascii="Courier New" w:hAnsi="Courier New"/>
      </w:rPr>
    </w:lvl>
    <w:lvl w:ilvl="5" w:tplc="05143F1C">
      <w:start w:val="1"/>
      <w:numFmt w:val="bullet"/>
      <w:lvlText w:val=""/>
      <w:lvlJc w:val="left"/>
      <w:pPr>
        <w:tabs>
          <w:tab w:val="num" w:pos="4320"/>
        </w:tabs>
        <w:ind w:left="4320" w:hanging="360"/>
      </w:pPr>
      <w:rPr>
        <w:rFonts w:ascii="Wingdings" w:hAnsi="Wingdings"/>
      </w:rPr>
    </w:lvl>
    <w:lvl w:ilvl="6" w:tplc="95DA5AFE">
      <w:start w:val="1"/>
      <w:numFmt w:val="bullet"/>
      <w:lvlText w:val=""/>
      <w:lvlJc w:val="left"/>
      <w:pPr>
        <w:tabs>
          <w:tab w:val="num" w:pos="5040"/>
        </w:tabs>
        <w:ind w:left="5040" w:hanging="360"/>
      </w:pPr>
      <w:rPr>
        <w:rFonts w:ascii="Symbol" w:hAnsi="Symbol"/>
      </w:rPr>
    </w:lvl>
    <w:lvl w:ilvl="7" w:tplc="26E0D610">
      <w:start w:val="1"/>
      <w:numFmt w:val="bullet"/>
      <w:lvlText w:val="o"/>
      <w:lvlJc w:val="left"/>
      <w:pPr>
        <w:tabs>
          <w:tab w:val="num" w:pos="5760"/>
        </w:tabs>
        <w:ind w:left="5760" w:hanging="360"/>
      </w:pPr>
      <w:rPr>
        <w:rFonts w:ascii="Courier New" w:hAnsi="Courier New"/>
      </w:rPr>
    </w:lvl>
    <w:lvl w:ilvl="8" w:tplc="B2F60E82">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715E90F8">
      <w:start w:val="1"/>
      <w:numFmt w:val="bullet"/>
      <w:lvlText w:val=""/>
      <w:lvlJc w:val="left"/>
      <w:pPr>
        <w:ind w:left="720" w:hanging="360"/>
      </w:pPr>
      <w:rPr>
        <w:rFonts w:ascii="Symbol" w:hAnsi="Symbol"/>
      </w:rPr>
    </w:lvl>
    <w:lvl w:ilvl="1" w:tplc="21C2597E">
      <w:start w:val="1"/>
      <w:numFmt w:val="bullet"/>
      <w:lvlText w:val="o"/>
      <w:lvlJc w:val="left"/>
      <w:pPr>
        <w:tabs>
          <w:tab w:val="num" w:pos="1440"/>
        </w:tabs>
        <w:ind w:left="1440" w:hanging="360"/>
      </w:pPr>
      <w:rPr>
        <w:rFonts w:ascii="Courier New" w:hAnsi="Courier New"/>
      </w:rPr>
    </w:lvl>
    <w:lvl w:ilvl="2" w:tplc="A440D8A4">
      <w:start w:val="1"/>
      <w:numFmt w:val="bullet"/>
      <w:lvlText w:val=""/>
      <w:lvlJc w:val="left"/>
      <w:pPr>
        <w:tabs>
          <w:tab w:val="num" w:pos="2160"/>
        </w:tabs>
        <w:ind w:left="2160" w:hanging="360"/>
      </w:pPr>
      <w:rPr>
        <w:rFonts w:ascii="Wingdings" w:hAnsi="Wingdings"/>
      </w:rPr>
    </w:lvl>
    <w:lvl w:ilvl="3" w:tplc="B0E02208">
      <w:start w:val="1"/>
      <w:numFmt w:val="bullet"/>
      <w:lvlText w:val=""/>
      <w:lvlJc w:val="left"/>
      <w:pPr>
        <w:tabs>
          <w:tab w:val="num" w:pos="2880"/>
        </w:tabs>
        <w:ind w:left="2880" w:hanging="360"/>
      </w:pPr>
      <w:rPr>
        <w:rFonts w:ascii="Symbol" w:hAnsi="Symbol"/>
      </w:rPr>
    </w:lvl>
    <w:lvl w:ilvl="4" w:tplc="D6308BAA">
      <w:start w:val="1"/>
      <w:numFmt w:val="bullet"/>
      <w:lvlText w:val="o"/>
      <w:lvlJc w:val="left"/>
      <w:pPr>
        <w:tabs>
          <w:tab w:val="num" w:pos="3600"/>
        </w:tabs>
        <w:ind w:left="3600" w:hanging="360"/>
      </w:pPr>
      <w:rPr>
        <w:rFonts w:ascii="Courier New" w:hAnsi="Courier New"/>
      </w:rPr>
    </w:lvl>
    <w:lvl w:ilvl="5" w:tplc="5E928FEA">
      <w:start w:val="1"/>
      <w:numFmt w:val="bullet"/>
      <w:lvlText w:val=""/>
      <w:lvlJc w:val="left"/>
      <w:pPr>
        <w:tabs>
          <w:tab w:val="num" w:pos="4320"/>
        </w:tabs>
        <w:ind w:left="4320" w:hanging="360"/>
      </w:pPr>
      <w:rPr>
        <w:rFonts w:ascii="Wingdings" w:hAnsi="Wingdings"/>
      </w:rPr>
    </w:lvl>
    <w:lvl w:ilvl="6" w:tplc="A1780E00">
      <w:start w:val="1"/>
      <w:numFmt w:val="bullet"/>
      <w:lvlText w:val=""/>
      <w:lvlJc w:val="left"/>
      <w:pPr>
        <w:tabs>
          <w:tab w:val="num" w:pos="5040"/>
        </w:tabs>
        <w:ind w:left="5040" w:hanging="360"/>
      </w:pPr>
      <w:rPr>
        <w:rFonts w:ascii="Symbol" w:hAnsi="Symbol"/>
      </w:rPr>
    </w:lvl>
    <w:lvl w:ilvl="7" w:tplc="765C204A">
      <w:start w:val="1"/>
      <w:numFmt w:val="bullet"/>
      <w:lvlText w:val="o"/>
      <w:lvlJc w:val="left"/>
      <w:pPr>
        <w:tabs>
          <w:tab w:val="num" w:pos="5760"/>
        </w:tabs>
        <w:ind w:left="5760" w:hanging="360"/>
      </w:pPr>
      <w:rPr>
        <w:rFonts w:ascii="Courier New" w:hAnsi="Courier New"/>
      </w:rPr>
    </w:lvl>
    <w:lvl w:ilvl="8" w:tplc="360852DA">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4ED80ABC">
      <w:start w:val="1"/>
      <w:numFmt w:val="bullet"/>
      <w:lvlText w:val=""/>
      <w:lvlJc w:val="left"/>
      <w:pPr>
        <w:ind w:left="720" w:hanging="360"/>
      </w:pPr>
      <w:rPr>
        <w:rFonts w:ascii="Symbol" w:hAnsi="Symbol"/>
      </w:rPr>
    </w:lvl>
    <w:lvl w:ilvl="1" w:tplc="1E168D78">
      <w:start w:val="1"/>
      <w:numFmt w:val="bullet"/>
      <w:lvlText w:val="o"/>
      <w:lvlJc w:val="left"/>
      <w:pPr>
        <w:tabs>
          <w:tab w:val="num" w:pos="1440"/>
        </w:tabs>
        <w:ind w:left="1440" w:hanging="360"/>
      </w:pPr>
      <w:rPr>
        <w:rFonts w:ascii="Courier New" w:hAnsi="Courier New"/>
      </w:rPr>
    </w:lvl>
    <w:lvl w:ilvl="2" w:tplc="C6B4910E">
      <w:start w:val="1"/>
      <w:numFmt w:val="bullet"/>
      <w:lvlText w:val=""/>
      <w:lvlJc w:val="left"/>
      <w:pPr>
        <w:tabs>
          <w:tab w:val="num" w:pos="2160"/>
        </w:tabs>
        <w:ind w:left="2160" w:hanging="360"/>
      </w:pPr>
      <w:rPr>
        <w:rFonts w:ascii="Wingdings" w:hAnsi="Wingdings"/>
      </w:rPr>
    </w:lvl>
    <w:lvl w:ilvl="3" w:tplc="5980DD58">
      <w:start w:val="1"/>
      <w:numFmt w:val="bullet"/>
      <w:lvlText w:val=""/>
      <w:lvlJc w:val="left"/>
      <w:pPr>
        <w:tabs>
          <w:tab w:val="num" w:pos="2880"/>
        </w:tabs>
        <w:ind w:left="2880" w:hanging="360"/>
      </w:pPr>
      <w:rPr>
        <w:rFonts w:ascii="Symbol" w:hAnsi="Symbol"/>
      </w:rPr>
    </w:lvl>
    <w:lvl w:ilvl="4" w:tplc="23BC2794">
      <w:start w:val="1"/>
      <w:numFmt w:val="bullet"/>
      <w:lvlText w:val="o"/>
      <w:lvlJc w:val="left"/>
      <w:pPr>
        <w:tabs>
          <w:tab w:val="num" w:pos="3600"/>
        </w:tabs>
        <w:ind w:left="3600" w:hanging="360"/>
      </w:pPr>
      <w:rPr>
        <w:rFonts w:ascii="Courier New" w:hAnsi="Courier New"/>
      </w:rPr>
    </w:lvl>
    <w:lvl w:ilvl="5" w:tplc="C8DE65FE">
      <w:start w:val="1"/>
      <w:numFmt w:val="bullet"/>
      <w:lvlText w:val=""/>
      <w:lvlJc w:val="left"/>
      <w:pPr>
        <w:tabs>
          <w:tab w:val="num" w:pos="4320"/>
        </w:tabs>
        <w:ind w:left="4320" w:hanging="360"/>
      </w:pPr>
      <w:rPr>
        <w:rFonts w:ascii="Wingdings" w:hAnsi="Wingdings"/>
      </w:rPr>
    </w:lvl>
    <w:lvl w:ilvl="6" w:tplc="525AC3B8">
      <w:start w:val="1"/>
      <w:numFmt w:val="bullet"/>
      <w:lvlText w:val=""/>
      <w:lvlJc w:val="left"/>
      <w:pPr>
        <w:tabs>
          <w:tab w:val="num" w:pos="5040"/>
        </w:tabs>
        <w:ind w:left="5040" w:hanging="360"/>
      </w:pPr>
      <w:rPr>
        <w:rFonts w:ascii="Symbol" w:hAnsi="Symbol"/>
      </w:rPr>
    </w:lvl>
    <w:lvl w:ilvl="7" w:tplc="0D6AE9C0">
      <w:start w:val="1"/>
      <w:numFmt w:val="bullet"/>
      <w:lvlText w:val="o"/>
      <w:lvlJc w:val="left"/>
      <w:pPr>
        <w:tabs>
          <w:tab w:val="num" w:pos="5760"/>
        </w:tabs>
        <w:ind w:left="5760" w:hanging="360"/>
      </w:pPr>
      <w:rPr>
        <w:rFonts w:ascii="Courier New" w:hAnsi="Courier New"/>
      </w:rPr>
    </w:lvl>
    <w:lvl w:ilvl="8" w:tplc="2AD0D81E">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AC8AC834">
      <w:start w:val="1"/>
      <w:numFmt w:val="bullet"/>
      <w:lvlText w:val=""/>
      <w:lvlJc w:val="left"/>
      <w:pPr>
        <w:ind w:left="720" w:hanging="360"/>
      </w:pPr>
      <w:rPr>
        <w:rFonts w:ascii="Symbol" w:hAnsi="Symbol"/>
      </w:rPr>
    </w:lvl>
    <w:lvl w:ilvl="1" w:tplc="222092BE">
      <w:start w:val="1"/>
      <w:numFmt w:val="bullet"/>
      <w:lvlText w:val="o"/>
      <w:lvlJc w:val="left"/>
      <w:pPr>
        <w:tabs>
          <w:tab w:val="num" w:pos="1440"/>
        </w:tabs>
        <w:ind w:left="1440" w:hanging="360"/>
      </w:pPr>
      <w:rPr>
        <w:rFonts w:ascii="Courier New" w:hAnsi="Courier New"/>
      </w:rPr>
    </w:lvl>
    <w:lvl w:ilvl="2" w:tplc="1E38CD82">
      <w:start w:val="1"/>
      <w:numFmt w:val="bullet"/>
      <w:lvlText w:val=""/>
      <w:lvlJc w:val="left"/>
      <w:pPr>
        <w:tabs>
          <w:tab w:val="num" w:pos="2160"/>
        </w:tabs>
        <w:ind w:left="2160" w:hanging="360"/>
      </w:pPr>
      <w:rPr>
        <w:rFonts w:ascii="Wingdings" w:hAnsi="Wingdings"/>
      </w:rPr>
    </w:lvl>
    <w:lvl w:ilvl="3" w:tplc="B0901A56">
      <w:start w:val="1"/>
      <w:numFmt w:val="bullet"/>
      <w:lvlText w:val=""/>
      <w:lvlJc w:val="left"/>
      <w:pPr>
        <w:tabs>
          <w:tab w:val="num" w:pos="2880"/>
        </w:tabs>
        <w:ind w:left="2880" w:hanging="360"/>
      </w:pPr>
      <w:rPr>
        <w:rFonts w:ascii="Symbol" w:hAnsi="Symbol"/>
      </w:rPr>
    </w:lvl>
    <w:lvl w:ilvl="4" w:tplc="AA4C96DC">
      <w:start w:val="1"/>
      <w:numFmt w:val="bullet"/>
      <w:lvlText w:val="o"/>
      <w:lvlJc w:val="left"/>
      <w:pPr>
        <w:tabs>
          <w:tab w:val="num" w:pos="3600"/>
        </w:tabs>
        <w:ind w:left="3600" w:hanging="360"/>
      </w:pPr>
      <w:rPr>
        <w:rFonts w:ascii="Courier New" w:hAnsi="Courier New"/>
      </w:rPr>
    </w:lvl>
    <w:lvl w:ilvl="5" w:tplc="DD06CEC2">
      <w:start w:val="1"/>
      <w:numFmt w:val="bullet"/>
      <w:lvlText w:val=""/>
      <w:lvlJc w:val="left"/>
      <w:pPr>
        <w:tabs>
          <w:tab w:val="num" w:pos="4320"/>
        </w:tabs>
        <w:ind w:left="4320" w:hanging="360"/>
      </w:pPr>
      <w:rPr>
        <w:rFonts w:ascii="Wingdings" w:hAnsi="Wingdings"/>
      </w:rPr>
    </w:lvl>
    <w:lvl w:ilvl="6" w:tplc="821CE274">
      <w:start w:val="1"/>
      <w:numFmt w:val="bullet"/>
      <w:lvlText w:val=""/>
      <w:lvlJc w:val="left"/>
      <w:pPr>
        <w:tabs>
          <w:tab w:val="num" w:pos="5040"/>
        </w:tabs>
        <w:ind w:left="5040" w:hanging="360"/>
      </w:pPr>
      <w:rPr>
        <w:rFonts w:ascii="Symbol" w:hAnsi="Symbol"/>
      </w:rPr>
    </w:lvl>
    <w:lvl w:ilvl="7" w:tplc="FE1639A4">
      <w:start w:val="1"/>
      <w:numFmt w:val="bullet"/>
      <w:lvlText w:val="o"/>
      <w:lvlJc w:val="left"/>
      <w:pPr>
        <w:tabs>
          <w:tab w:val="num" w:pos="5760"/>
        </w:tabs>
        <w:ind w:left="5760" w:hanging="360"/>
      </w:pPr>
      <w:rPr>
        <w:rFonts w:ascii="Courier New" w:hAnsi="Courier New"/>
      </w:rPr>
    </w:lvl>
    <w:lvl w:ilvl="8" w:tplc="BF9AE966">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F1CEEBB2">
      <w:start w:val="1"/>
      <w:numFmt w:val="bullet"/>
      <w:lvlText w:val=""/>
      <w:lvlJc w:val="left"/>
      <w:pPr>
        <w:ind w:left="720" w:hanging="360"/>
      </w:pPr>
      <w:rPr>
        <w:rFonts w:ascii="Symbol" w:hAnsi="Symbol"/>
      </w:rPr>
    </w:lvl>
    <w:lvl w:ilvl="1" w:tplc="9FF61964">
      <w:start w:val="1"/>
      <w:numFmt w:val="bullet"/>
      <w:lvlText w:val="o"/>
      <w:lvlJc w:val="left"/>
      <w:pPr>
        <w:tabs>
          <w:tab w:val="num" w:pos="1440"/>
        </w:tabs>
        <w:ind w:left="1440" w:hanging="360"/>
      </w:pPr>
      <w:rPr>
        <w:rFonts w:ascii="Courier New" w:hAnsi="Courier New"/>
      </w:rPr>
    </w:lvl>
    <w:lvl w:ilvl="2" w:tplc="836E8D20">
      <w:start w:val="1"/>
      <w:numFmt w:val="bullet"/>
      <w:lvlText w:val=""/>
      <w:lvlJc w:val="left"/>
      <w:pPr>
        <w:tabs>
          <w:tab w:val="num" w:pos="2160"/>
        </w:tabs>
        <w:ind w:left="2160" w:hanging="360"/>
      </w:pPr>
      <w:rPr>
        <w:rFonts w:ascii="Wingdings" w:hAnsi="Wingdings"/>
      </w:rPr>
    </w:lvl>
    <w:lvl w:ilvl="3" w:tplc="65E4603A">
      <w:start w:val="1"/>
      <w:numFmt w:val="bullet"/>
      <w:lvlText w:val=""/>
      <w:lvlJc w:val="left"/>
      <w:pPr>
        <w:tabs>
          <w:tab w:val="num" w:pos="2880"/>
        </w:tabs>
        <w:ind w:left="2880" w:hanging="360"/>
      </w:pPr>
      <w:rPr>
        <w:rFonts w:ascii="Symbol" w:hAnsi="Symbol"/>
      </w:rPr>
    </w:lvl>
    <w:lvl w:ilvl="4" w:tplc="F560186E">
      <w:start w:val="1"/>
      <w:numFmt w:val="bullet"/>
      <w:lvlText w:val="o"/>
      <w:lvlJc w:val="left"/>
      <w:pPr>
        <w:tabs>
          <w:tab w:val="num" w:pos="3600"/>
        </w:tabs>
        <w:ind w:left="3600" w:hanging="360"/>
      </w:pPr>
      <w:rPr>
        <w:rFonts w:ascii="Courier New" w:hAnsi="Courier New"/>
      </w:rPr>
    </w:lvl>
    <w:lvl w:ilvl="5" w:tplc="ABCC2E1C">
      <w:start w:val="1"/>
      <w:numFmt w:val="bullet"/>
      <w:lvlText w:val=""/>
      <w:lvlJc w:val="left"/>
      <w:pPr>
        <w:tabs>
          <w:tab w:val="num" w:pos="4320"/>
        </w:tabs>
        <w:ind w:left="4320" w:hanging="360"/>
      </w:pPr>
      <w:rPr>
        <w:rFonts w:ascii="Wingdings" w:hAnsi="Wingdings"/>
      </w:rPr>
    </w:lvl>
    <w:lvl w:ilvl="6" w:tplc="574C71E4">
      <w:start w:val="1"/>
      <w:numFmt w:val="bullet"/>
      <w:lvlText w:val=""/>
      <w:lvlJc w:val="left"/>
      <w:pPr>
        <w:tabs>
          <w:tab w:val="num" w:pos="5040"/>
        </w:tabs>
        <w:ind w:left="5040" w:hanging="360"/>
      </w:pPr>
      <w:rPr>
        <w:rFonts w:ascii="Symbol" w:hAnsi="Symbol"/>
      </w:rPr>
    </w:lvl>
    <w:lvl w:ilvl="7" w:tplc="C9BCACB0">
      <w:start w:val="1"/>
      <w:numFmt w:val="bullet"/>
      <w:lvlText w:val="o"/>
      <w:lvlJc w:val="left"/>
      <w:pPr>
        <w:tabs>
          <w:tab w:val="num" w:pos="5760"/>
        </w:tabs>
        <w:ind w:left="5760" w:hanging="360"/>
      </w:pPr>
      <w:rPr>
        <w:rFonts w:ascii="Courier New" w:hAnsi="Courier New"/>
      </w:rPr>
    </w:lvl>
    <w:lvl w:ilvl="8" w:tplc="8F52D7EC">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0D0C0252">
      <w:start w:val="1"/>
      <w:numFmt w:val="bullet"/>
      <w:lvlText w:val=""/>
      <w:lvlJc w:val="left"/>
      <w:pPr>
        <w:ind w:left="720" w:hanging="360"/>
      </w:pPr>
      <w:rPr>
        <w:rFonts w:ascii="Symbol" w:hAnsi="Symbol"/>
      </w:rPr>
    </w:lvl>
    <w:lvl w:ilvl="1" w:tplc="3F5ADFA0">
      <w:start w:val="1"/>
      <w:numFmt w:val="bullet"/>
      <w:lvlText w:val="o"/>
      <w:lvlJc w:val="left"/>
      <w:pPr>
        <w:tabs>
          <w:tab w:val="num" w:pos="1440"/>
        </w:tabs>
        <w:ind w:left="1440" w:hanging="360"/>
      </w:pPr>
      <w:rPr>
        <w:rFonts w:ascii="Courier New" w:hAnsi="Courier New"/>
      </w:rPr>
    </w:lvl>
    <w:lvl w:ilvl="2" w:tplc="9B463546">
      <w:start w:val="1"/>
      <w:numFmt w:val="bullet"/>
      <w:lvlText w:val=""/>
      <w:lvlJc w:val="left"/>
      <w:pPr>
        <w:tabs>
          <w:tab w:val="num" w:pos="2160"/>
        </w:tabs>
        <w:ind w:left="2160" w:hanging="360"/>
      </w:pPr>
      <w:rPr>
        <w:rFonts w:ascii="Wingdings" w:hAnsi="Wingdings"/>
      </w:rPr>
    </w:lvl>
    <w:lvl w:ilvl="3" w:tplc="22D22D5C">
      <w:start w:val="1"/>
      <w:numFmt w:val="bullet"/>
      <w:lvlText w:val=""/>
      <w:lvlJc w:val="left"/>
      <w:pPr>
        <w:tabs>
          <w:tab w:val="num" w:pos="2880"/>
        </w:tabs>
        <w:ind w:left="2880" w:hanging="360"/>
      </w:pPr>
      <w:rPr>
        <w:rFonts w:ascii="Symbol" w:hAnsi="Symbol"/>
      </w:rPr>
    </w:lvl>
    <w:lvl w:ilvl="4" w:tplc="AF82A3EE">
      <w:start w:val="1"/>
      <w:numFmt w:val="bullet"/>
      <w:lvlText w:val="o"/>
      <w:lvlJc w:val="left"/>
      <w:pPr>
        <w:tabs>
          <w:tab w:val="num" w:pos="3600"/>
        </w:tabs>
        <w:ind w:left="3600" w:hanging="360"/>
      </w:pPr>
      <w:rPr>
        <w:rFonts w:ascii="Courier New" w:hAnsi="Courier New"/>
      </w:rPr>
    </w:lvl>
    <w:lvl w:ilvl="5" w:tplc="592EB37A">
      <w:start w:val="1"/>
      <w:numFmt w:val="bullet"/>
      <w:lvlText w:val=""/>
      <w:lvlJc w:val="left"/>
      <w:pPr>
        <w:tabs>
          <w:tab w:val="num" w:pos="4320"/>
        </w:tabs>
        <w:ind w:left="4320" w:hanging="360"/>
      </w:pPr>
      <w:rPr>
        <w:rFonts w:ascii="Wingdings" w:hAnsi="Wingdings"/>
      </w:rPr>
    </w:lvl>
    <w:lvl w:ilvl="6" w:tplc="C52C9F02">
      <w:start w:val="1"/>
      <w:numFmt w:val="bullet"/>
      <w:lvlText w:val=""/>
      <w:lvlJc w:val="left"/>
      <w:pPr>
        <w:tabs>
          <w:tab w:val="num" w:pos="5040"/>
        </w:tabs>
        <w:ind w:left="5040" w:hanging="360"/>
      </w:pPr>
      <w:rPr>
        <w:rFonts w:ascii="Symbol" w:hAnsi="Symbol"/>
      </w:rPr>
    </w:lvl>
    <w:lvl w:ilvl="7" w:tplc="A0345976">
      <w:start w:val="1"/>
      <w:numFmt w:val="bullet"/>
      <w:lvlText w:val="o"/>
      <w:lvlJc w:val="left"/>
      <w:pPr>
        <w:tabs>
          <w:tab w:val="num" w:pos="5760"/>
        </w:tabs>
        <w:ind w:left="5760" w:hanging="360"/>
      </w:pPr>
      <w:rPr>
        <w:rFonts w:ascii="Courier New" w:hAnsi="Courier New"/>
      </w:rPr>
    </w:lvl>
    <w:lvl w:ilvl="8" w:tplc="7F4CE798">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812A9010">
      <w:start w:val="1"/>
      <w:numFmt w:val="bullet"/>
      <w:lvlText w:val=""/>
      <w:lvlJc w:val="left"/>
      <w:pPr>
        <w:ind w:left="720" w:hanging="360"/>
      </w:pPr>
      <w:rPr>
        <w:rFonts w:ascii="Symbol" w:hAnsi="Symbol"/>
      </w:rPr>
    </w:lvl>
    <w:lvl w:ilvl="1" w:tplc="1B9471DA">
      <w:start w:val="1"/>
      <w:numFmt w:val="bullet"/>
      <w:lvlText w:val="o"/>
      <w:lvlJc w:val="left"/>
      <w:pPr>
        <w:tabs>
          <w:tab w:val="num" w:pos="1440"/>
        </w:tabs>
        <w:ind w:left="1440" w:hanging="360"/>
      </w:pPr>
      <w:rPr>
        <w:rFonts w:ascii="Courier New" w:hAnsi="Courier New"/>
      </w:rPr>
    </w:lvl>
    <w:lvl w:ilvl="2" w:tplc="29A4C5F8">
      <w:start w:val="1"/>
      <w:numFmt w:val="bullet"/>
      <w:lvlText w:val=""/>
      <w:lvlJc w:val="left"/>
      <w:pPr>
        <w:tabs>
          <w:tab w:val="num" w:pos="2160"/>
        </w:tabs>
        <w:ind w:left="2160" w:hanging="360"/>
      </w:pPr>
      <w:rPr>
        <w:rFonts w:ascii="Wingdings" w:hAnsi="Wingdings"/>
      </w:rPr>
    </w:lvl>
    <w:lvl w:ilvl="3" w:tplc="4204E49C">
      <w:start w:val="1"/>
      <w:numFmt w:val="bullet"/>
      <w:lvlText w:val=""/>
      <w:lvlJc w:val="left"/>
      <w:pPr>
        <w:tabs>
          <w:tab w:val="num" w:pos="2880"/>
        </w:tabs>
        <w:ind w:left="2880" w:hanging="360"/>
      </w:pPr>
      <w:rPr>
        <w:rFonts w:ascii="Symbol" w:hAnsi="Symbol"/>
      </w:rPr>
    </w:lvl>
    <w:lvl w:ilvl="4" w:tplc="B43CFE92">
      <w:start w:val="1"/>
      <w:numFmt w:val="bullet"/>
      <w:lvlText w:val="o"/>
      <w:lvlJc w:val="left"/>
      <w:pPr>
        <w:tabs>
          <w:tab w:val="num" w:pos="3600"/>
        </w:tabs>
        <w:ind w:left="3600" w:hanging="360"/>
      </w:pPr>
      <w:rPr>
        <w:rFonts w:ascii="Courier New" w:hAnsi="Courier New"/>
      </w:rPr>
    </w:lvl>
    <w:lvl w:ilvl="5" w:tplc="EE7EF290">
      <w:start w:val="1"/>
      <w:numFmt w:val="bullet"/>
      <w:lvlText w:val=""/>
      <w:lvlJc w:val="left"/>
      <w:pPr>
        <w:tabs>
          <w:tab w:val="num" w:pos="4320"/>
        </w:tabs>
        <w:ind w:left="4320" w:hanging="360"/>
      </w:pPr>
      <w:rPr>
        <w:rFonts w:ascii="Wingdings" w:hAnsi="Wingdings"/>
      </w:rPr>
    </w:lvl>
    <w:lvl w:ilvl="6" w:tplc="40D8ED9C">
      <w:start w:val="1"/>
      <w:numFmt w:val="bullet"/>
      <w:lvlText w:val=""/>
      <w:lvlJc w:val="left"/>
      <w:pPr>
        <w:tabs>
          <w:tab w:val="num" w:pos="5040"/>
        </w:tabs>
        <w:ind w:left="5040" w:hanging="360"/>
      </w:pPr>
      <w:rPr>
        <w:rFonts w:ascii="Symbol" w:hAnsi="Symbol"/>
      </w:rPr>
    </w:lvl>
    <w:lvl w:ilvl="7" w:tplc="12489088">
      <w:start w:val="1"/>
      <w:numFmt w:val="bullet"/>
      <w:lvlText w:val="o"/>
      <w:lvlJc w:val="left"/>
      <w:pPr>
        <w:tabs>
          <w:tab w:val="num" w:pos="5760"/>
        </w:tabs>
        <w:ind w:left="5760" w:hanging="360"/>
      </w:pPr>
      <w:rPr>
        <w:rFonts w:ascii="Courier New" w:hAnsi="Courier New"/>
      </w:rPr>
    </w:lvl>
    <w:lvl w:ilvl="8" w:tplc="5C4A0696">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806C51DA">
      <w:start w:val="1"/>
      <w:numFmt w:val="bullet"/>
      <w:lvlText w:val=""/>
      <w:lvlJc w:val="left"/>
      <w:pPr>
        <w:ind w:left="720" w:hanging="360"/>
      </w:pPr>
      <w:rPr>
        <w:rFonts w:ascii="Symbol" w:hAnsi="Symbol"/>
      </w:rPr>
    </w:lvl>
    <w:lvl w:ilvl="1" w:tplc="7512A64A">
      <w:start w:val="1"/>
      <w:numFmt w:val="bullet"/>
      <w:lvlText w:val="o"/>
      <w:lvlJc w:val="left"/>
      <w:pPr>
        <w:tabs>
          <w:tab w:val="num" w:pos="1440"/>
        </w:tabs>
        <w:ind w:left="1440" w:hanging="360"/>
      </w:pPr>
      <w:rPr>
        <w:rFonts w:ascii="Courier New" w:hAnsi="Courier New"/>
      </w:rPr>
    </w:lvl>
    <w:lvl w:ilvl="2" w:tplc="05247B60">
      <w:start w:val="1"/>
      <w:numFmt w:val="bullet"/>
      <w:lvlText w:val=""/>
      <w:lvlJc w:val="left"/>
      <w:pPr>
        <w:tabs>
          <w:tab w:val="num" w:pos="2160"/>
        </w:tabs>
        <w:ind w:left="2160" w:hanging="360"/>
      </w:pPr>
      <w:rPr>
        <w:rFonts w:ascii="Wingdings" w:hAnsi="Wingdings"/>
      </w:rPr>
    </w:lvl>
    <w:lvl w:ilvl="3" w:tplc="B6F218F2">
      <w:start w:val="1"/>
      <w:numFmt w:val="bullet"/>
      <w:lvlText w:val=""/>
      <w:lvlJc w:val="left"/>
      <w:pPr>
        <w:tabs>
          <w:tab w:val="num" w:pos="2880"/>
        </w:tabs>
        <w:ind w:left="2880" w:hanging="360"/>
      </w:pPr>
      <w:rPr>
        <w:rFonts w:ascii="Symbol" w:hAnsi="Symbol"/>
      </w:rPr>
    </w:lvl>
    <w:lvl w:ilvl="4" w:tplc="598482E4">
      <w:start w:val="1"/>
      <w:numFmt w:val="bullet"/>
      <w:lvlText w:val="o"/>
      <w:lvlJc w:val="left"/>
      <w:pPr>
        <w:tabs>
          <w:tab w:val="num" w:pos="3600"/>
        </w:tabs>
        <w:ind w:left="3600" w:hanging="360"/>
      </w:pPr>
      <w:rPr>
        <w:rFonts w:ascii="Courier New" w:hAnsi="Courier New"/>
      </w:rPr>
    </w:lvl>
    <w:lvl w:ilvl="5" w:tplc="C38A15C2">
      <w:start w:val="1"/>
      <w:numFmt w:val="bullet"/>
      <w:lvlText w:val=""/>
      <w:lvlJc w:val="left"/>
      <w:pPr>
        <w:tabs>
          <w:tab w:val="num" w:pos="4320"/>
        </w:tabs>
        <w:ind w:left="4320" w:hanging="360"/>
      </w:pPr>
      <w:rPr>
        <w:rFonts w:ascii="Wingdings" w:hAnsi="Wingdings"/>
      </w:rPr>
    </w:lvl>
    <w:lvl w:ilvl="6" w:tplc="FB0CAD20">
      <w:start w:val="1"/>
      <w:numFmt w:val="bullet"/>
      <w:lvlText w:val=""/>
      <w:lvlJc w:val="left"/>
      <w:pPr>
        <w:tabs>
          <w:tab w:val="num" w:pos="5040"/>
        </w:tabs>
        <w:ind w:left="5040" w:hanging="360"/>
      </w:pPr>
      <w:rPr>
        <w:rFonts w:ascii="Symbol" w:hAnsi="Symbol"/>
      </w:rPr>
    </w:lvl>
    <w:lvl w:ilvl="7" w:tplc="57CCC49C">
      <w:start w:val="1"/>
      <w:numFmt w:val="bullet"/>
      <w:lvlText w:val="o"/>
      <w:lvlJc w:val="left"/>
      <w:pPr>
        <w:tabs>
          <w:tab w:val="num" w:pos="5760"/>
        </w:tabs>
        <w:ind w:left="5760" w:hanging="360"/>
      </w:pPr>
      <w:rPr>
        <w:rFonts w:ascii="Courier New" w:hAnsi="Courier New"/>
      </w:rPr>
    </w:lvl>
    <w:lvl w:ilvl="8" w:tplc="4E2A27CC">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897E2F12">
      <w:start w:val="1"/>
      <w:numFmt w:val="bullet"/>
      <w:lvlText w:val=""/>
      <w:lvlJc w:val="left"/>
      <w:pPr>
        <w:ind w:left="720" w:hanging="360"/>
      </w:pPr>
      <w:rPr>
        <w:rFonts w:ascii="Symbol" w:hAnsi="Symbol"/>
      </w:rPr>
    </w:lvl>
    <w:lvl w:ilvl="1" w:tplc="23D29646">
      <w:start w:val="1"/>
      <w:numFmt w:val="bullet"/>
      <w:lvlText w:val="o"/>
      <w:lvlJc w:val="left"/>
      <w:pPr>
        <w:tabs>
          <w:tab w:val="num" w:pos="1440"/>
        </w:tabs>
        <w:ind w:left="1440" w:hanging="360"/>
      </w:pPr>
      <w:rPr>
        <w:rFonts w:ascii="Courier New" w:hAnsi="Courier New"/>
      </w:rPr>
    </w:lvl>
    <w:lvl w:ilvl="2" w:tplc="7BE2240E">
      <w:start w:val="1"/>
      <w:numFmt w:val="bullet"/>
      <w:lvlText w:val=""/>
      <w:lvlJc w:val="left"/>
      <w:pPr>
        <w:tabs>
          <w:tab w:val="num" w:pos="2160"/>
        </w:tabs>
        <w:ind w:left="2160" w:hanging="360"/>
      </w:pPr>
      <w:rPr>
        <w:rFonts w:ascii="Wingdings" w:hAnsi="Wingdings"/>
      </w:rPr>
    </w:lvl>
    <w:lvl w:ilvl="3" w:tplc="BA62CD08">
      <w:start w:val="1"/>
      <w:numFmt w:val="bullet"/>
      <w:lvlText w:val=""/>
      <w:lvlJc w:val="left"/>
      <w:pPr>
        <w:tabs>
          <w:tab w:val="num" w:pos="2880"/>
        </w:tabs>
        <w:ind w:left="2880" w:hanging="360"/>
      </w:pPr>
      <w:rPr>
        <w:rFonts w:ascii="Symbol" w:hAnsi="Symbol"/>
      </w:rPr>
    </w:lvl>
    <w:lvl w:ilvl="4" w:tplc="5D7CD85E">
      <w:start w:val="1"/>
      <w:numFmt w:val="bullet"/>
      <w:lvlText w:val="o"/>
      <w:lvlJc w:val="left"/>
      <w:pPr>
        <w:tabs>
          <w:tab w:val="num" w:pos="3600"/>
        </w:tabs>
        <w:ind w:left="3600" w:hanging="360"/>
      </w:pPr>
      <w:rPr>
        <w:rFonts w:ascii="Courier New" w:hAnsi="Courier New"/>
      </w:rPr>
    </w:lvl>
    <w:lvl w:ilvl="5" w:tplc="22043BC4">
      <w:start w:val="1"/>
      <w:numFmt w:val="bullet"/>
      <w:lvlText w:val=""/>
      <w:lvlJc w:val="left"/>
      <w:pPr>
        <w:tabs>
          <w:tab w:val="num" w:pos="4320"/>
        </w:tabs>
        <w:ind w:left="4320" w:hanging="360"/>
      </w:pPr>
      <w:rPr>
        <w:rFonts w:ascii="Wingdings" w:hAnsi="Wingdings"/>
      </w:rPr>
    </w:lvl>
    <w:lvl w:ilvl="6" w:tplc="55703F1E">
      <w:start w:val="1"/>
      <w:numFmt w:val="bullet"/>
      <w:lvlText w:val=""/>
      <w:lvlJc w:val="left"/>
      <w:pPr>
        <w:tabs>
          <w:tab w:val="num" w:pos="5040"/>
        </w:tabs>
        <w:ind w:left="5040" w:hanging="360"/>
      </w:pPr>
      <w:rPr>
        <w:rFonts w:ascii="Symbol" w:hAnsi="Symbol"/>
      </w:rPr>
    </w:lvl>
    <w:lvl w:ilvl="7" w:tplc="B54EE950">
      <w:start w:val="1"/>
      <w:numFmt w:val="bullet"/>
      <w:lvlText w:val="o"/>
      <w:lvlJc w:val="left"/>
      <w:pPr>
        <w:tabs>
          <w:tab w:val="num" w:pos="5760"/>
        </w:tabs>
        <w:ind w:left="5760" w:hanging="360"/>
      </w:pPr>
      <w:rPr>
        <w:rFonts w:ascii="Courier New" w:hAnsi="Courier New"/>
      </w:rPr>
    </w:lvl>
    <w:lvl w:ilvl="8" w:tplc="2886F644">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6D0E2F8C">
      <w:start w:val="1"/>
      <w:numFmt w:val="bullet"/>
      <w:lvlText w:val=""/>
      <w:lvlJc w:val="left"/>
      <w:pPr>
        <w:ind w:left="720" w:hanging="360"/>
      </w:pPr>
      <w:rPr>
        <w:rFonts w:ascii="Symbol" w:hAnsi="Symbol"/>
      </w:rPr>
    </w:lvl>
    <w:lvl w:ilvl="1" w:tplc="8D465D7C">
      <w:start w:val="1"/>
      <w:numFmt w:val="bullet"/>
      <w:lvlText w:val="o"/>
      <w:lvlJc w:val="left"/>
      <w:pPr>
        <w:tabs>
          <w:tab w:val="num" w:pos="1440"/>
        </w:tabs>
        <w:ind w:left="1440" w:hanging="360"/>
      </w:pPr>
      <w:rPr>
        <w:rFonts w:ascii="Courier New" w:hAnsi="Courier New"/>
      </w:rPr>
    </w:lvl>
    <w:lvl w:ilvl="2" w:tplc="CA5E1DB4">
      <w:start w:val="1"/>
      <w:numFmt w:val="bullet"/>
      <w:lvlText w:val=""/>
      <w:lvlJc w:val="left"/>
      <w:pPr>
        <w:tabs>
          <w:tab w:val="num" w:pos="2160"/>
        </w:tabs>
        <w:ind w:left="2160" w:hanging="360"/>
      </w:pPr>
      <w:rPr>
        <w:rFonts w:ascii="Wingdings" w:hAnsi="Wingdings"/>
      </w:rPr>
    </w:lvl>
    <w:lvl w:ilvl="3" w:tplc="F7A2A2D4">
      <w:start w:val="1"/>
      <w:numFmt w:val="bullet"/>
      <w:lvlText w:val=""/>
      <w:lvlJc w:val="left"/>
      <w:pPr>
        <w:tabs>
          <w:tab w:val="num" w:pos="2880"/>
        </w:tabs>
        <w:ind w:left="2880" w:hanging="360"/>
      </w:pPr>
      <w:rPr>
        <w:rFonts w:ascii="Symbol" w:hAnsi="Symbol"/>
      </w:rPr>
    </w:lvl>
    <w:lvl w:ilvl="4" w:tplc="4F0C15B0">
      <w:start w:val="1"/>
      <w:numFmt w:val="bullet"/>
      <w:lvlText w:val="o"/>
      <w:lvlJc w:val="left"/>
      <w:pPr>
        <w:tabs>
          <w:tab w:val="num" w:pos="3600"/>
        </w:tabs>
        <w:ind w:left="3600" w:hanging="360"/>
      </w:pPr>
      <w:rPr>
        <w:rFonts w:ascii="Courier New" w:hAnsi="Courier New"/>
      </w:rPr>
    </w:lvl>
    <w:lvl w:ilvl="5" w:tplc="51105ADA">
      <w:start w:val="1"/>
      <w:numFmt w:val="bullet"/>
      <w:lvlText w:val=""/>
      <w:lvlJc w:val="left"/>
      <w:pPr>
        <w:tabs>
          <w:tab w:val="num" w:pos="4320"/>
        </w:tabs>
        <w:ind w:left="4320" w:hanging="360"/>
      </w:pPr>
      <w:rPr>
        <w:rFonts w:ascii="Wingdings" w:hAnsi="Wingdings"/>
      </w:rPr>
    </w:lvl>
    <w:lvl w:ilvl="6" w:tplc="CB3C3EE4">
      <w:start w:val="1"/>
      <w:numFmt w:val="bullet"/>
      <w:lvlText w:val=""/>
      <w:lvlJc w:val="left"/>
      <w:pPr>
        <w:tabs>
          <w:tab w:val="num" w:pos="5040"/>
        </w:tabs>
        <w:ind w:left="5040" w:hanging="360"/>
      </w:pPr>
      <w:rPr>
        <w:rFonts w:ascii="Symbol" w:hAnsi="Symbol"/>
      </w:rPr>
    </w:lvl>
    <w:lvl w:ilvl="7" w:tplc="2288FC4A">
      <w:start w:val="1"/>
      <w:numFmt w:val="bullet"/>
      <w:lvlText w:val="o"/>
      <w:lvlJc w:val="left"/>
      <w:pPr>
        <w:tabs>
          <w:tab w:val="num" w:pos="5760"/>
        </w:tabs>
        <w:ind w:left="5760" w:hanging="360"/>
      </w:pPr>
      <w:rPr>
        <w:rFonts w:ascii="Courier New" w:hAnsi="Courier New"/>
      </w:rPr>
    </w:lvl>
    <w:lvl w:ilvl="8" w:tplc="4C3611C8">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B2586D1C">
      <w:start w:val="1"/>
      <w:numFmt w:val="bullet"/>
      <w:lvlText w:val=""/>
      <w:lvlJc w:val="left"/>
      <w:pPr>
        <w:ind w:left="720" w:hanging="360"/>
      </w:pPr>
      <w:rPr>
        <w:rFonts w:ascii="Symbol" w:hAnsi="Symbol"/>
      </w:rPr>
    </w:lvl>
    <w:lvl w:ilvl="1" w:tplc="5D528F00">
      <w:start w:val="1"/>
      <w:numFmt w:val="bullet"/>
      <w:lvlText w:val="o"/>
      <w:lvlJc w:val="left"/>
      <w:pPr>
        <w:tabs>
          <w:tab w:val="num" w:pos="1440"/>
        </w:tabs>
        <w:ind w:left="1440" w:hanging="360"/>
      </w:pPr>
      <w:rPr>
        <w:rFonts w:ascii="Courier New" w:hAnsi="Courier New"/>
      </w:rPr>
    </w:lvl>
    <w:lvl w:ilvl="2" w:tplc="87C07260">
      <w:start w:val="1"/>
      <w:numFmt w:val="bullet"/>
      <w:lvlText w:val=""/>
      <w:lvlJc w:val="left"/>
      <w:pPr>
        <w:tabs>
          <w:tab w:val="num" w:pos="2160"/>
        </w:tabs>
        <w:ind w:left="2160" w:hanging="360"/>
      </w:pPr>
      <w:rPr>
        <w:rFonts w:ascii="Wingdings" w:hAnsi="Wingdings"/>
      </w:rPr>
    </w:lvl>
    <w:lvl w:ilvl="3" w:tplc="6D48ED7A">
      <w:start w:val="1"/>
      <w:numFmt w:val="bullet"/>
      <w:lvlText w:val=""/>
      <w:lvlJc w:val="left"/>
      <w:pPr>
        <w:tabs>
          <w:tab w:val="num" w:pos="2880"/>
        </w:tabs>
        <w:ind w:left="2880" w:hanging="360"/>
      </w:pPr>
      <w:rPr>
        <w:rFonts w:ascii="Symbol" w:hAnsi="Symbol"/>
      </w:rPr>
    </w:lvl>
    <w:lvl w:ilvl="4" w:tplc="089465C8">
      <w:start w:val="1"/>
      <w:numFmt w:val="bullet"/>
      <w:lvlText w:val="o"/>
      <w:lvlJc w:val="left"/>
      <w:pPr>
        <w:tabs>
          <w:tab w:val="num" w:pos="3600"/>
        </w:tabs>
        <w:ind w:left="3600" w:hanging="360"/>
      </w:pPr>
      <w:rPr>
        <w:rFonts w:ascii="Courier New" w:hAnsi="Courier New"/>
      </w:rPr>
    </w:lvl>
    <w:lvl w:ilvl="5" w:tplc="20248ACE">
      <w:start w:val="1"/>
      <w:numFmt w:val="bullet"/>
      <w:lvlText w:val=""/>
      <w:lvlJc w:val="left"/>
      <w:pPr>
        <w:tabs>
          <w:tab w:val="num" w:pos="4320"/>
        </w:tabs>
        <w:ind w:left="4320" w:hanging="360"/>
      </w:pPr>
      <w:rPr>
        <w:rFonts w:ascii="Wingdings" w:hAnsi="Wingdings"/>
      </w:rPr>
    </w:lvl>
    <w:lvl w:ilvl="6" w:tplc="AB7A0896">
      <w:start w:val="1"/>
      <w:numFmt w:val="bullet"/>
      <w:lvlText w:val=""/>
      <w:lvlJc w:val="left"/>
      <w:pPr>
        <w:tabs>
          <w:tab w:val="num" w:pos="5040"/>
        </w:tabs>
        <w:ind w:left="5040" w:hanging="360"/>
      </w:pPr>
      <w:rPr>
        <w:rFonts w:ascii="Symbol" w:hAnsi="Symbol"/>
      </w:rPr>
    </w:lvl>
    <w:lvl w:ilvl="7" w:tplc="DE04C7E4">
      <w:start w:val="1"/>
      <w:numFmt w:val="bullet"/>
      <w:lvlText w:val="o"/>
      <w:lvlJc w:val="left"/>
      <w:pPr>
        <w:tabs>
          <w:tab w:val="num" w:pos="5760"/>
        </w:tabs>
        <w:ind w:left="5760" w:hanging="360"/>
      </w:pPr>
      <w:rPr>
        <w:rFonts w:ascii="Courier New" w:hAnsi="Courier New"/>
      </w:rPr>
    </w:lvl>
    <w:lvl w:ilvl="8" w:tplc="2DAC89BE">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29CA9880">
      <w:start w:val="1"/>
      <w:numFmt w:val="bullet"/>
      <w:lvlText w:val=""/>
      <w:lvlJc w:val="left"/>
      <w:pPr>
        <w:ind w:left="720" w:hanging="360"/>
      </w:pPr>
      <w:rPr>
        <w:rFonts w:ascii="Symbol" w:hAnsi="Symbol"/>
      </w:rPr>
    </w:lvl>
    <w:lvl w:ilvl="1" w:tplc="151A0A78">
      <w:start w:val="1"/>
      <w:numFmt w:val="bullet"/>
      <w:lvlText w:val="o"/>
      <w:lvlJc w:val="left"/>
      <w:pPr>
        <w:tabs>
          <w:tab w:val="num" w:pos="1440"/>
        </w:tabs>
        <w:ind w:left="1440" w:hanging="360"/>
      </w:pPr>
      <w:rPr>
        <w:rFonts w:ascii="Courier New" w:hAnsi="Courier New"/>
      </w:rPr>
    </w:lvl>
    <w:lvl w:ilvl="2" w:tplc="E594FEFA">
      <w:start w:val="1"/>
      <w:numFmt w:val="bullet"/>
      <w:lvlText w:val=""/>
      <w:lvlJc w:val="left"/>
      <w:pPr>
        <w:tabs>
          <w:tab w:val="num" w:pos="2160"/>
        </w:tabs>
        <w:ind w:left="2160" w:hanging="360"/>
      </w:pPr>
      <w:rPr>
        <w:rFonts w:ascii="Wingdings" w:hAnsi="Wingdings"/>
      </w:rPr>
    </w:lvl>
    <w:lvl w:ilvl="3" w:tplc="56766870">
      <w:start w:val="1"/>
      <w:numFmt w:val="bullet"/>
      <w:lvlText w:val=""/>
      <w:lvlJc w:val="left"/>
      <w:pPr>
        <w:tabs>
          <w:tab w:val="num" w:pos="2880"/>
        </w:tabs>
        <w:ind w:left="2880" w:hanging="360"/>
      </w:pPr>
      <w:rPr>
        <w:rFonts w:ascii="Symbol" w:hAnsi="Symbol"/>
      </w:rPr>
    </w:lvl>
    <w:lvl w:ilvl="4" w:tplc="F830153A">
      <w:start w:val="1"/>
      <w:numFmt w:val="bullet"/>
      <w:lvlText w:val="o"/>
      <w:lvlJc w:val="left"/>
      <w:pPr>
        <w:tabs>
          <w:tab w:val="num" w:pos="3600"/>
        </w:tabs>
        <w:ind w:left="3600" w:hanging="360"/>
      </w:pPr>
      <w:rPr>
        <w:rFonts w:ascii="Courier New" w:hAnsi="Courier New"/>
      </w:rPr>
    </w:lvl>
    <w:lvl w:ilvl="5" w:tplc="A704F536">
      <w:start w:val="1"/>
      <w:numFmt w:val="bullet"/>
      <w:lvlText w:val=""/>
      <w:lvlJc w:val="left"/>
      <w:pPr>
        <w:tabs>
          <w:tab w:val="num" w:pos="4320"/>
        </w:tabs>
        <w:ind w:left="4320" w:hanging="360"/>
      </w:pPr>
      <w:rPr>
        <w:rFonts w:ascii="Wingdings" w:hAnsi="Wingdings"/>
      </w:rPr>
    </w:lvl>
    <w:lvl w:ilvl="6" w:tplc="DE7CC7A0">
      <w:start w:val="1"/>
      <w:numFmt w:val="bullet"/>
      <w:lvlText w:val=""/>
      <w:lvlJc w:val="left"/>
      <w:pPr>
        <w:tabs>
          <w:tab w:val="num" w:pos="5040"/>
        </w:tabs>
        <w:ind w:left="5040" w:hanging="360"/>
      </w:pPr>
      <w:rPr>
        <w:rFonts w:ascii="Symbol" w:hAnsi="Symbol"/>
      </w:rPr>
    </w:lvl>
    <w:lvl w:ilvl="7" w:tplc="C06A4CCC">
      <w:start w:val="1"/>
      <w:numFmt w:val="bullet"/>
      <w:lvlText w:val="o"/>
      <w:lvlJc w:val="left"/>
      <w:pPr>
        <w:tabs>
          <w:tab w:val="num" w:pos="5760"/>
        </w:tabs>
        <w:ind w:left="5760" w:hanging="360"/>
      </w:pPr>
      <w:rPr>
        <w:rFonts w:ascii="Courier New" w:hAnsi="Courier New"/>
      </w:rPr>
    </w:lvl>
    <w:lvl w:ilvl="8" w:tplc="910E5A4A">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4BF8D972">
      <w:start w:val="1"/>
      <w:numFmt w:val="bullet"/>
      <w:lvlText w:val=""/>
      <w:lvlJc w:val="left"/>
      <w:pPr>
        <w:ind w:left="720" w:hanging="360"/>
      </w:pPr>
      <w:rPr>
        <w:rFonts w:ascii="Symbol" w:hAnsi="Symbol"/>
      </w:rPr>
    </w:lvl>
    <w:lvl w:ilvl="1" w:tplc="A54E35C4">
      <w:start w:val="1"/>
      <w:numFmt w:val="bullet"/>
      <w:lvlText w:val="o"/>
      <w:lvlJc w:val="left"/>
      <w:pPr>
        <w:tabs>
          <w:tab w:val="num" w:pos="1440"/>
        </w:tabs>
        <w:ind w:left="1440" w:hanging="360"/>
      </w:pPr>
      <w:rPr>
        <w:rFonts w:ascii="Courier New" w:hAnsi="Courier New"/>
      </w:rPr>
    </w:lvl>
    <w:lvl w:ilvl="2" w:tplc="FC90BCCE">
      <w:start w:val="1"/>
      <w:numFmt w:val="bullet"/>
      <w:lvlText w:val=""/>
      <w:lvlJc w:val="left"/>
      <w:pPr>
        <w:tabs>
          <w:tab w:val="num" w:pos="2160"/>
        </w:tabs>
        <w:ind w:left="2160" w:hanging="360"/>
      </w:pPr>
      <w:rPr>
        <w:rFonts w:ascii="Wingdings" w:hAnsi="Wingdings"/>
      </w:rPr>
    </w:lvl>
    <w:lvl w:ilvl="3" w:tplc="AC88619A">
      <w:start w:val="1"/>
      <w:numFmt w:val="bullet"/>
      <w:lvlText w:val=""/>
      <w:lvlJc w:val="left"/>
      <w:pPr>
        <w:tabs>
          <w:tab w:val="num" w:pos="2880"/>
        </w:tabs>
        <w:ind w:left="2880" w:hanging="360"/>
      </w:pPr>
      <w:rPr>
        <w:rFonts w:ascii="Symbol" w:hAnsi="Symbol"/>
      </w:rPr>
    </w:lvl>
    <w:lvl w:ilvl="4" w:tplc="B704C606">
      <w:start w:val="1"/>
      <w:numFmt w:val="bullet"/>
      <w:lvlText w:val="o"/>
      <w:lvlJc w:val="left"/>
      <w:pPr>
        <w:tabs>
          <w:tab w:val="num" w:pos="3600"/>
        </w:tabs>
        <w:ind w:left="3600" w:hanging="360"/>
      </w:pPr>
      <w:rPr>
        <w:rFonts w:ascii="Courier New" w:hAnsi="Courier New"/>
      </w:rPr>
    </w:lvl>
    <w:lvl w:ilvl="5" w:tplc="7B5C1356">
      <w:start w:val="1"/>
      <w:numFmt w:val="bullet"/>
      <w:lvlText w:val=""/>
      <w:lvlJc w:val="left"/>
      <w:pPr>
        <w:tabs>
          <w:tab w:val="num" w:pos="4320"/>
        </w:tabs>
        <w:ind w:left="4320" w:hanging="360"/>
      </w:pPr>
      <w:rPr>
        <w:rFonts w:ascii="Wingdings" w:hAnsi="Wingdings"/>
      </w:rPr>
    </w:lvl>
    <w:lvl w:ilvl="6" w:tplc="168088A4">
      <w:start w:val="1"/>
      <w:numFmt w:val="bullet"/>
      <w:lvlText w:val=""/>
      <w:lvlJc w:val="left"/>
      <w:pPr>
        <w:tabs>
          <w:tab w:val="num" w:pos="5040"/>
        </w:tabs>
        <w:ind w:left="5040" w:hanging="360"/>
      </w:pPr>
      <w:rPr>
        <w:rFonts w:ascii="Symbol" w:hAnsi="Symbol"/>
      </w:rPr>
    </w:lvl>
    <w:lvl w:ilvl="7" w:tplc="5E822C58">
      <w:start w:val="1"/>
      <w:numFmt w:val="bullet"/>
      <w:lvlText w:val="o"/>
      <w:lvlJc w:val="left"/>
      <w:pPr>
        <w:tabs>
          <w:tab w:val="num" w:pos="5760"/>
        </w:tabs>
        <w:ind w:left="5760" w:hanging="360"/>
      </w:pPr>
      <w:rPr>
        <w:rFonts w:ascii="Courier New" w:hAnsi="Courier New"/>
      </w:rPr>
    </w:lvl>
    <w:lvl w:ilvl="8" w:tplc="83C461EA">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78B4186E">
      <w:start w:val="1"/>
      <w:numFmt w:val="bullet"/>
      <w:lvlText w:val=""/>
      <w:lvlJc w:val="left"/>
      <w:pPr>
        <w:ind w:left="720" w:hanging="360"/>
      </w:pPr>
      <w:rPr>
        <w:rFonts w:ascii="Symbol" w:hAnsi="Symbol"/>
      </w:rPr>
    </w:lvl>
    <w:lvl w:ilvl="1" w:tplc="82A8F812">
      <w:start w:val="1"/>
      <w:numFmt w:val="bullet"/>
      <w:lvlText w:val="o"/>
      <w:lvlJc w:val="left"/>
      <w:pPr>
        <w:tabs>
          <w:tab w:val="num" w:pos="1440"/>
        </w:tabs>
        <w:ind w:left="1440" w:hanging="360"/>
      </w:pPr>
      <w:rPr>
        <w:rFonts w:ascii="Courier New" w:hAnsi="Courier New"/>
      </w:rPr>
    </w:lvl>
    <w:lvl w:ilvl="2" w:tplc="4E0821B2">
      <w:start w:val="1"/>
      <w:numFmt w:val="bullet"/>
      <w:lvlText w:val=""/>
      <w:lvlJc w:val="left"/>
      <w:pPr>
        <w:tabs>
          <w:tab w:val="num" w:pos="2160"/>
        </w:tabs>
        <w:ind w:left="2160" w:hanging="360"/>
      </w:pPr>
      <w:rPr>
        <w:rFonts w:ascii="Wingdings" w:hAnsi="Wingdings"/>
      </w:rPr>
    </w:lvl>
    <w:lvl w:ilvl="3" w:tplc="F7729128">
      <w:start w:val="1"/>
      <w:numFmt w:val="bullet"/>
      <w:lvlText w:val=""/>
      <w:lvlJc w:val="left"/>
      <w:pPr>
        <w:tabs>
          <w:tab w:val="num" w:pos="2880"/>
        </w:tabs>
        <w:ind w:left="2880" w:hanging="360"/>
      </w:pPr>
      <w:rPr>
        <w:rFonts w:ascii="Symbol" w:hAnsi="Symbol"/>
      </w:rPr>
    </w:lvl>
    <w:lvl w:ilvl="4" w:tplc="381CDF54">
      <w:start w:val="1"/>
      <w:numFmt w:val="bullet"/>
      <w:lvlText w:val="o"/>
      <w:lvlJc w:val="left"/>
      <w:pPr>
        <w:tabs>
          <w:tab w:val="num" w:pos="3600"/>
        </w:tabs>
        <w:ind w:left="3600" w:hanging="360"/>
      </w:pPr>
      <w:rPr>
        <w:rFonts w:ascii="Courier New" w:hAnsi="Courier New"/>
      </w:rPr>
    </w:lvl>
    <w:lvl w:ilvl="5" w:tplc="4C0E0696">
      <w:start w:val="1"/>
      <w:numFmt w:val="bullet"/>
      <w:lvlText w:val=""/>
      <w:lvlJc w:val="left"/>
      <w:pPr>
        <w:tabs>
          <w:tab w:val="num" w:pos="4320"/>
        </w:tabs>
        <w:ind w:left="4320" w:hanging="360"/>
      </w:pPr>
      <w:rPr>
        <w:rFonts w:ascii="Wingdings" w:hAnsi="Wingdings"/>
      </w:rPr>
    </w:lvl>
    <w:lvl w:ilvl="6" w:tplc="1F4AE3BE">
      <w:start w:val="1"/>
      <w:numFmt w:val="bullet"/>
      <w:lvlText w:val=""/>
      <w:lvlJc w:val="left"/>
      <w:pPr>
        <w:tabs>
          <w:tab w:val="num" w:pos="5040"/>
        </w:tabs>
        <w:ind w:left="5040" w:hanging="360"/>
      </w:pPr>
      <w:rPr>
        <w:rFonts w:ascii="Symbol" w:hAnsi="Symbol"/>
      </w:rPr>
    </w:lvl>
    <w:lvl w:ilvl="7" w:tplc="907C4E1C">
      <w:start w:val="1"/>
      <w:numFmt w:val="bullet"/>
      <w:lvlText w:val="o"/>
      <w:lvlJc w:val="left"/>
      <w:pPr>
        <w:tabs>
          <w:tab w:val="num" w:pos="5760"/>
        </w:tabs>
        <w:ind w:left="5760" w:hanging="360"/>
      </w:pPr>
      <w:rPr>
        <w:rFonts w:ascii="Courier New" w:hAnsi="Courier New"/>
      </w:rPr>
    </w:lvl>
    <w:lvl w:ilvl="8" w:tplc="F912B3C4">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B5306C6C">
      <w:start w:val="1"/>
      <w:numFmt w:val="bullet"/>
      <w:lvlText w:val=""/>
      <w:lvlJc w:val="left"/>
      <w:pPr>
        <w:ind w:left="720" w:hanging="360"/>
      </w:pPr>
      <w:rPr>
        <w:rFonts w:ascii="Symbol" w:hAnsi="Symbol"/>
      </w:rPr>
    </w:lvl>
    <w:lvl w:ilvl="1" w:tplc="0AAA573C">
      <w:start w:val="1"/>
      <w:numFmt w:val="bullet"/>
      <w:lvlText w:val="o"/>
      <w:lvlJc w:val="left"/>
      <w:pPr>
        <w:tabs>
          <w:tab w:val="num" w:pos="1440"/>
        </w:tabs>
        <w:ind w:left="1440" w:hanging="360"/>
      </w:pPr>
      <w:rPr>
        <w:rFonts w:ascii="Courier New" w:hAnsi="Courier New"/>
      </w:rPr>
    </w:lvl>
    <w:lvl w:ilvl="2" w:tplc="2EA4B73C">
      <w:start w:val="1"/>
      <w:numFmt w:val="bullet"/>
      <w:lvlText w:val=""/>
      <w:lvlJc w:val="left"/>
      <w:pPr>
        <w:tabs>
          <w:tab w:val="num" w:pos="2160"/>
        </w:tabs>
        <w:ind w:left="2160" w:hanging="360"/>
      </w:pPr>
      <w:rPr>
        <w:rFonts w:ascii="Wingdings" w:hAnsi="Wingdings"/>
      </w:rPr>
    </w:lvl>
    <w:lvl w:ilvl="3" w:tplc="2EAA9A7C">
      <w:start w:val="1"/>
      <w:numFmt w:val="bullet"/>
      <w:lvlText w:val=""/>
      <w:lvlJc w:val="left"/>
      <w:pPr>
        <w:tabs>
          <w:tab w:val="num" w:pos="2880"/>
        </w:tabs>
        <w:ind w:left="2880" w:hanging="360"/>
      </w:pPr>
      <w:rPr>
        <w:rFonts w:ascii="Symbol" w:hAnsi="Symbol"/>
      </w:rPr>
    </w:lvl>
    <w:lvl w:ilvl="4" w:tplc="ED36D808">
      <w:start w:val="1"/>
      <w:numFmt w:val="bullet"/>
      <w:lvlText w:val="o"/>
      <w:lvlJc w:val="left"/>
      <w:pPr>
        <w:tabs>
          <w:tab w:val="num" w:pos="3600"/>
        </w:tabs>
        <w:ind w:left="3600" w:hanging="360"/>
      </w:pPr>
      <w:rPr>
        <w:rFonts w:ascii="Courier New" w:hAnsi="Courier New"/>
      </w:rPr>
    </w:lvl>
    <w:lvl w:ilvl="5" w:tplc="5CF231E4">
      <w:start w:val="1"/>
      <w:numFmt w:val="bullet"/>
      <w:lvlText w:val=""/>
      <w:lvlJc w:val="left"/>
      <w:pPr>
        <w:tabs>
          <w:tab w:val="num" w:pos="4320"/>
        </w:tabs>
        <w:ind w:left="4320" w:hanging="360"/>
      </w:pPr>
      <w:rPr>
        <w:rFonts w:ascii="Wingdings" w:hAnsi="Wingdings"/>
      </w:rPr>
    </w:lvl>
    <w:lvl w:ilvl="6" w:tplc="3E8CD388">
      <w:start w:val="1"/>
      <w:numFmt w:val="bullet"/>
      <w:lvlText w:val=""/>
      <w:lvlJc w:val="left"/>
      <w:pPr>
        <w:tabs>
          <w:tab w:val="num" w:pos="5040"/>
        </w:tabs>
        <w:ind w:left="5040" w:hanging="360"/>
      </w:pPr>
      <w:rPr>
        <w:rFonts w:ascii="Symbol" w:hAnsi="Symbol"/>
      </w:rPr>
    </w:lvl>
    <w:lvl w:ilvl="7" w:tplc="AA24A81A">
      <w:start w:val="1"/>
      <w:numFmt w:val="bullet"/>
      <w:lvlText w:val="o"/>
      <w:lvlJc w:val="left"/>
      <w:pPr>
        <w:tabs>
          <w:tab w:val="num" w:pos="5760"/>
        </w:tabs>
        <w:ind w:left="5760" w:hanging="360"/>
      </w:pPr>
      <w:rPr>
        <w:rFonts w:ascii="Courier New" w:hAnsi="Courier New"/>
      </w:rPr>
    </w:lvl>
    <w:lvl w:ilvl="8" w:tplc="8496D54A">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C0143B30">
      <w:start w:val="1"/>
      <w:numFmt w:val="bullet"/>
      <w:lvlText w:val=""/>
      <w:lvlJc w:val="left"/>
      <w:pPr>
        <w:ind w:left="720" w:hanging="360"/>
      </w:pPr>
      <w:rPr>
        <w:rFonts w:ascii="Symbol" w:hAnsi="Symbol"/>
      </w:rPr>
    </w:lvl>
    <w:lvl w:ilvl="1" w:tplc="2250B85C">
      <w:start w:val="1"/>
      <w:numFmt w:val="bullet"/>
      <w:lvlText w:val="o"/>
      <w:lvlJc w:val="left"/>
      <w:pPr>
        <w:tabs>
          <w:tab w:val="num" w:pos="1440"/>
        </w:tabs>
        <w:ind w:left="1440" w:hanging="360"/>
      </w:pPr>
      <w:rPr>
        <w:rFonts w:ascii="Courier New" w:hAnsi="Courier New"/>
      </w:rPr>
    </w:lvl>
    <w:lvl w:ilvl="2" w:tplc="348A1DF2">
      <w:start w:val="1"/>
      <w:numFmt w:val="bullet"/>
      <w:lvlText w:val=""/>
      <w:lvlJc w:val="left"/>
      <w:pPr>
        <w:tabs>
          <w:tab w:val="num" w:pos="2160"/>
        </w:tabs>
        <w:ind w:left="2160" w:hanging="360"/>
      </w:pPr>
      <w:rPr>
        <w:rFonts w:ascii="Wingdings" w:hAnsi="Wingdings"/>
      </w:rPr>
    </w:lvl>
    <w:lvl w:ilvl="3" w:tplc="3B5CADDE">
      <w:start w:val="1"/>
      <w:numFmt w:val="bullet"/>
      <w:lvlText w:val=""/>
      <w:lvlJc w:val="left"/>
      <w:pPr>
        <w:tabs>
          <w:tab w:val="num" w:pos="2880"/>
        </w:tabs>
        <w:ind w:left="2880" w:hanging="360"/>
      </w:pPr>
      <w:rPr>
        <w:rFonts w:ascii="Symbol" w:hAnsi="Symbol"/>
      </w:rPr>
    </w:lvl>
    <w:lvl w:ilvl="4" w:tplc="91DC257C">
      <w:start w:val="1"/>
      <w:numFmt w:val="bullet"/>
      <w:lvlText w:val="o"/>
      <w:lvlJc w:val="left"/>
      <w:pPr>
        <w:tabs>
          <w:tab w:val="num" w:pos="3600"/>
        </w:tabs>
        <w:ind w:left="3600" w:hanging="360"/>
      </w:pPr>
      <w:rPr>
        <w:rFonts w:ascii="Courier New" w:hAnsi="Courier New"/>
      </w:rPr>
    </w:lvl>
    <w:lvl w:ilvl="5" w:tplc="646C0F4C">
      <w:start w:val="1"/>
      <w:numFmt w:val="bullet"/>
      <w:lvlText w:val=""/>
      <w:lvlJc w:val="left"/>
      <w:pPr>
        <w:tabs>
          <w:tab w:val="num" w:pos="4320"/>
        </w:tabs>
        <w:ind w:left="4320" w:hanging="360"/>
      </w:pPr>
      <w:rPr>
        <w:rFonts w:ascii="Wingdings" w:hAnsi="Wingdings"/>
      </w:rPr>
    </w:lvl>
    <w:lvl w:ilvl="6" w:tplc="1A00E66C">
      <w:start w:val="1"/>
      <w:numFmt w:val="bullet"/>
      <w:lvlText w:val=""/>
      <w:lvlJc w:val="left"/>
      <w:pPr>
        <w:tabs>
          <w:tab w:val="num" w:pos="5040"/>
        </w:tabs>
        <w:ind w:left="5040" w:hanging="360"/>
      </w:pPr>
      <w:rPr>
        <w:rFonts w:ascii="Symbol" w:hAnsi="Symbol"/>
      </w:rPr>
    </w:lvl>
    <w:lvl w:ilvl="7" w:tplc="4356B730">
      <w:start w:val="1"/>
      <w:numFmt w:val="bullet"/>
      <w:lvlText w:val="o"/>
      <w:lvlJc w:val="left"/>
      <w:pPr>
        <w:tabs>
          <w:tab w:val="num" w:pos="5760"/>
        </w:tabs>
        <w:ind w:left="5760" w:hanging="360"/>
      </w:pPr>
      <w:rPr>
        <w:rFonts w:ascii="Courier New" w:hAnsi="Courier New"/>
      </w:rPr>
    </w:lvl>
    <w:lvl w:ilvl="8" w:tplc="485EC0B4">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229067EA">
      <w:start w:val="1"/>
      <w:numFmt w:val="bullet"/>
      <w:lvlText w:val=""/>
      <w:lvlJc w:val="left"/>
      <w:pPr>
        <w:ind w:left="720" w:hanging="360"/>
      </w:pPr>
      <w:rPr>
        <w:rFonts w:ascii="Symbol" w:hAnsi="Symbol"/>
      </w:rPr>
    </w:lvl>
    <w:lvl w:ilvl="1" w:tplc="D82EEB8E">
      <w:start w:val="1"/>
      <w:numFmt w:val="bullet"/>
      <w:lvlText w:val="o"/>
      <w:lvlJc w:val="left"/>
      <w:pPr>
        <w:tabs>
          <w:tab w:val="num" w:pos="1440"/>
        </w:tabs>
        <w:ind w:left="1440" w:hanging="360"/>
      </w:pPr>
      <w:rPr>
        <w:rFonts w:ascii="Courier New" w:hAnsi="Courier New"/>
      </w:rPr>
    </w:lvl>
    <w:lvl w:ilvl="2" w:tplc="4D2C2720">
      <w:start w:val="1"/>
      <w:numFmt w:val="bullet"/>
      <w:lvlText w:val=""/>
      <w:lvlJc w:val="left"/>
      <w:pPr>
        <w:tabs>
          <w:tab w:val="num" w:pos="2160"/>
        </w:tabs>
        <w:ind w:left="2160" w:hanging="360"/>
      </w:pPr>
      <w:rPr>
        <w:rFonts w:ascii="Wingdings" w:hAnsi="Wingdings"/>
      </w:rPr>
    </w:lvl>
    <w:lvl w:ilvl="3" w:tplc="6BCABCF6">
      <w:start w:val="1"/>
      <w:numFmt w:val="bullet"/>
      <w:lvlText w:val=""/>
      <w:lvlJc w:val="left"/>
      <w:pPr>
        <w:tabs>
          <w:tab w:val="num" w:pos="2880"/>
        </w:tabs>
        <w:ind w:left="2880" w:hanging="360"/>
      </w:pPr>
      <w:rPr>
        <w:rFonts w:ascii="Symbol" w:hAnsi="Symbol"/>
      </w:rPr>
    </w:lvl>
    <w:lvl w:ilvl="4" w:tplc="D57A422C">
      <w:start w:val="1"/>
      <w:numFmt w:val="bullet"/>
      <w:lvlText w:val="o"/>
      <w:lvlJc w:val="left"/>
      <w:pPr>
        <w:tabs>
          <w:tab w:val="num" w:pos="3600"/>
        </w:tabs>
        <w:ind w:left="3600" w:hanging="360"/>
      </w:pPr>
      <w:rPr>
        <w:rFonts w:ascii="Courier New" w:hAnsi="Courier New"/>
      </w:rPr>
    </w:lvl>
    <w:lvl w:ilvl="5" w:tplc="E37A7536">
      <w:start w:val="1"/>
      <w:numFmt w:val="bullet"/>
      <w:lvlText w:val=""/>
      <w:lvlJc w:val="left"/>
      <w:pPr>
        <w:tabs>
          <w:tab w:val="num" w:pos="4320"/>
        </w:tabs>
        <w:ind w:left="4320" w:hanging="360"/>
      </w:pPr>
      <w:rPr>
        <w:rFonts w:ascii="Wingdings" w:hAnsi="Wingdings"/>
      </w:rPr>
    </w:lvl>
    <w:lvl w:ilvl="6" w:tplc="306CED1A">
      <w:start w:val="1"/>
      <w:numFmt w:val="bullet"/>
      <w:lvlText w:val=""/>
      <w:lvlJc w:val="left"/>
      <w:pPr>
        <w:tabs>
          <w:tab w:val="num" w:pos="5040"/>
        </w:tabs>
        <w:ind w:left="5040" w:hanging="360"/>
      </w:pPr>
      <w:rPr>
        <w:rFonts w:ascii="Symbol" w:hAnsi="Symbol"/>
      </w:rPr>
    </w:lvl>
    <w:lvl w:ilvl="7" w:tplc="96CC96C0">
      <w:start w:val="1"/>
      <w:numFmt w:val="bullet"/>
      <w:lvlText w:val="o"/>
      <w:lvlJc w:val="left"/>
      <w:pPr>
        <w:tabs>
          <w:tab w:val="num" w:pos="5760"/>
        </w:tabs>
        <w:ind w:left="5760" w:hanging="360"/>
      </w:pPr>
      <w:rPr>
        <w:rFonts w:ascii="Courier New" w:hAnsi="Courier New"/>
      </w:rPr>
    </w:lvl>
    <w:lvl w:ilvl="8" w:tplc="C1848B70">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89BA3D24">
      <w:start w:val="1"/>
      <w:numFmt w:val="bullet"/>
      <w:lvlText w:val=""/>
      <w:lvlJc w:val="left"/>
      <w:pPr>
        <w:ind w:left="720" w:hanging="360"/>
      </w:pPr>
      <w:rPr>
        <w:rFonts w:ascii="Symbol" w:hAnsi="Symbol"/>
      </w:rPr>
    </w:lvl>
    <w:lvl w:ilvl="1" w:tplc="E2207B2C">
      <w:start w:val="1"/>
      <w:numFmt w:val="bullet"/>
      <w:lvlText w:val="o"/>
      <w:lvlJc w:val="left"/>
      <w:pPr>
        <w:tabs>
          <w:tab w:val="num" w:pos="1440"/>
        </w:tabs>
        <w:ind w:left="1440" w:hanging="360"/>
      </w:pPr>
      <w:rPr>
        <w:rFonts w:ascii="Courier New" w:hAnsi="Courier New"/>
      </w:rPr>
    </w:lvl>
    <w:lvl w:ilvl="2" w:tplc="D1846FB2">
      <w:start w:val="1"/>
      <w:numFmt w:val="bullet"/>
      <w:lvlText w:val=""/>
      <w:lvlJc w:val="left"/>
      <w:pPr>
        <w:tabs>
          <w:tab w:val="num" w:pos="2160"/>
        </w:tabs>
        <w:ind w:left="2160" w:hanging="360"/>
      </w:pPr>
      <w:rPr>
        <w:rFonts w:ascii="Wingdings" w:hAnsi="Wingdings"/>
      </w:rPr>
    </w:lvl>
    <w:lvl w:ilvl="3" w:tplc="72F476C6">
      <w:start w:val="1"/>
      <w:numFmt w:val="bullet"/>
      <w:lvlText w:val=""/>
      <w:lvlJc w:val="left"/>
      <w:pPr>
        <w:tabs>
          <w:tab w:val="num" w:pos="2880"/>
        </w:tabs>
        <w:ind w:left="2880" w:hanging="360"/>
      </w:pPr>
      <w:rPr>
        <w:rFonts w:ascii="Symbol" w:hAnsi="Symbol"/>
      </w:rPr>
    </w:lvl>
    <w:lvl w:ilvl="4" w:tplc="FCCA917E">
      <w:start w:val="1"/>
      <w:numFmt w:val="bullet"/>
      <w:lvlText w:val="o"/>
      <w:lvlJc w:val="left"/>
      <w:pPr>
        <w:tabs>
          <w:tab w:val="num" w:pos="3600"/>
        </w:tabs>
        <w:ind w:left="3600" w:hanging="360"/>
      </w:pPr>
      <w:rPr>
        <w:rFonts w:ascii="Courier New" w:hAnsi="Courier New"/>
      </w:rPr>
    </w:lvl>
    <w:lvl w:ilvl="5" w:tplc="0D328C46">
      <w:start w:val="1"/>
      <w:numFmt w:val="bullet"/>
      <w:lvlText w:val=""/>
      <w:lvlJc w:val="left"/>
      <w:pPr>
        <w:tabs>
          <w:tab w:val="num" w:pos="4320"/>
        </w:tabs>
        <w:ind w:left="4320" w:hanging="360"/>
      </w:pPr>
      <w:rPr>
        <w:rFonts w:ascii="Wingdings" w:hAnsi="Wingdings"/>
      </w:rPr>
    </w:lvl>
    <w:lvl w:ilvl="6" w:tplc="F9222DD8">
      <w:start w:val="1"/>
      <w:numFmt w:val="bullet"/>
      <w:lvlText w:val=""/>
      <w:lvlJc w:val="left"/>
      <w:pPr>
        <w:tabs>
          <w:tab w:val="num" w:pos="5040"/>
        </w:tabs>
        <w:ind w:left="5040" w:hanging="360"/>
      </w:pPr>
      <w:rPr>
        <w:rFonts w:ascii="Symbol" w:hAnsi="Symbol"/>
      </w:rPr>
    </w:lvl>
    <w:lvl w:ilvl="7" w:tplc="22927FD2">
      <w:start w:val="1"/>
      <w:numFmt w:val="bullet"/>
      <w:lvlText w:val="o"/>
      <w:lvlJc w:val="left"/>
      <w:pPr>
        <w:tabs>
          <w:tab w:val="num" w:pos="5760"/>
        </w:tabs>
        <w:ind w:left="5760" w:hanging="360"/>
      </w:pPr>
      <w:rPr>
        <w:rFonts w:ascii="Courier New" w:hAnsi="Courier New"/>
      </w:rPr>
    </w:lvl>
    <w:lvl w:ilvl="8" w:tplc="01C07F92">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3C74A44C">
      <w:start w:val="1"/>
      <w:numFmt w:val="bullet"/>
      <w:lvlText w:val=""/>
      <w:lvlJc w:val="left"/>
      <w:pPr>
        <w:ind w:left="720" w:hanging="360"/>
      </w:pPr>
      <w:rPr>
        <w:rFonts w:ascii="Symbol" w:hAnsi="Symbol"/>
      </w:rPr>
    </w:lvl>
    <w:lvl w:ilvl="1" w:tplc="86F0051A">
      <w:start w:val="1"/>
      <w:numFmt w:val="bullet"/>
      <w:lvlText w:val="o"/>
      <w:lvlJc w:val="left"/>
      <w:pPr>
        <w:tabs>
          <w:tab w:val="num" w:pos="1440"/>
        </w:tabs>
        <w:ind w:left="1440" w:hanging="360"/>
      </w:pPr>
      <w:rPr>
        <w:rFonts w:ascii="Courier New" w:hAnsi="Courier New"/>
      </w:rPr>
    </w:lvl>
    <w:lvl w:ilvl="2" w:tplc="1906416C">
      <w:start w:val="1"/>
      <w:numFmt w:val="bullet"/>
      <w:lvlText w:val=""/>
      <w:lvlJc w:val="left"/>
      <w:pPr>
        <w:tabs>
          <w:tab w:val="num" w:pos="2160"/>
        </w:tabs>
        <w:ind w:left="2160" w:hanging="360"/>
      </w:pPr>
      <w:rPr>
        <w:rFonts w:ascii="Wingdings" w:hAnsi="Wingdings"/>
      </w:rPr>
    </w:lvl>
    <w:lvl w:ilvl="3" w:tplc="21AAF702">
      <w:start w:val="1"/>
      <w:numFmt w:val="bullet"/>
      <w:lvlText w:val=""/>
      <w:lvlJc w:val="left"/>
      <w:pPr>
        <w:tabs>
          <w:tab w:val="num" w:pos="2880"/>
        </w:tabs>
        <w:ind w:left="2880" w:hanging="360"/>
      </w:pPr>
      <w:rPr>
        <w:rFonts w:ascii="Symbol" w:hAnsi="Symbol"/>
      </w:rPr>
    </w:lvl>
    <w:lvl w:ilvl="4" w:tplc="882EDF56">
      <w:start w:val="1"/>
      <w:numFmt w:val="bullet"/>
      <w:lvlText w:val="o"/>
      <w:lvlJc w:val="left"/>
      <w:pPr>
        <w:tabs>
          <w:tab w:val="num" w:pos="3600"/>
        </w:tabs>
        <w:ind w:left="3600" w:hanging="360"/>
      </w:pPr>
      <w:rPr>
        <w:rFonts w:ascii="Courier New" w:hAnsi="Courier New"/>
      </w:rPr>
    </w:lvl>
    <w:lvl w:ilvl="5" w:tplc="A6323F94">
      <w:start w:val="1"/>
      <w:numFmt w:val="bullet"/>
      <w:lvlText w:val=""/>
      <w:lvlJc w:val="left"/>
      <w:pPr>
        <w:tabs>
          <w:tab w:val="num" w:pos="4320"/>
        </w:tabs>
        <w:ind w:left="4320" w:hanging="360"/>
      </w:pPr>
      <w:rPr>
        <w:rFonts w:ascii="Wingdings" w:hAnsi="Wingdings"/>
      </w:rPr>
    </w:lvl>
    <w:lvl w:ilvl="6" w:tplc="8D883CD2">
      <w:start w:val="1"/>
      <w:numFmt w:val="bullet"/>
      <w:lvlText w:val=""/>
      <w:lvlJc w:val="left"/>
      <w:pPr>
        <w:tabs>
          <w:tab w:val="num" w:pos="5040"/>
        </w:tabs>
        <w:ind w:left="5040" w:hanging="360"/>
      </w:pPr>
      <w:rPr>
        <w:rFonts w:ascii="Symbol" w:hAnsi="Symbol"/>
      </w:rPr>
    </w:lvl>
    <w:lvl w:ilvl="7" w:tplc="D46CC0AA">
      <w:start w:val="1"/>
      <w:numFmt w:val="bullet"/>
      <w:lvlText w:val="o"/>
      <w:lvlJc w:val="left"/>
      <w:pPr>
        <w:tabs>
          <w:tab w:val="num" w:pos="5760"/>
        </w:tabs>
        <w:ind w:left="5760" w:hanging="360"/>
      </w:pPr>
      <w:rPr>
        <w:rFonts w:ascii="Courier New" w:hAnsi="Courier New"/>
      </w:rPr>
    </w:lvl>
    <w:lvl w:ilvl="8" w:tplc="EEB05F34">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923EF45E">
      <w:start w:val="1"/>
      <w:numFmt w:val="bullet"/>
      <w:lvlText w:val=""/>
      <w:lvlJc w:val="left"/>
      <w:pPr>
        <w:ind w:left="720" w:hanging="360"/>
      </w:pPr>
      <w:rPr>
        <w:rFonts w:ascii="Symbol" w:hAnsi="Symbol"/>
      </w:rPr>
    </w:lvl>
    <w:lvl w:ilvl="1" w:tplc="7D3A9A92">
      <w:start w:val="1"/>
      <w:numFmt w:val="bullet"/>
      <w:lvlText w:val="o"/>
      <w:lvlJc w:val="left"/>
      <w:pPr>
        <w:tabs>
          <w:tab w:val="num" w:pos="1440"/>
        </w:tabs>
        <w:ind w:left="1440" w:hanging="360"/>
      </w:pPr>
      <w:rPr>
        <w:rFonts w:ascii="Courier New" w:hAnsi="Courier New"/>
      </w:rPr>
    </w:lvl>
    <w:lvl w:ilvl="2" w:tplc="7102E5F6">
      <w:start w:val="1"/>
      <w:numFmt w:val="bullet"/>
      <w:lvlText w:val=""/>
      <w:lvlJc w:val="left"/>
      <w:pPr>
        <w:tabs>
          <w:tab w:val="num" w:pos="2160"/>
        </w:tabs>
        <w:ind w:left="2160" w:hanging="360"/>
      </w:pPr>
      <w:rPr>
        <w:rFonts w:ascii="Wingdings" w:hAnsi="Wingdings"/>
      </w:rPr>
    </w:lvl>
    <w:lvl w:ilvl="3" w:tplc="C64E152A">
      <w:start w:val="1"/>
      <w:numFmt w:val="bullet"/>
      <w:lvlText w:val=""/>
      <w:lvlJc w:val="left"/>
      <w:pPr>
        <w:tabs>
          <w:tab w:val="num" w:pos="2880"/>
        </w:tabs>
        <w:ind w:left="2880" w:hanging="360"/>
      </w:pPr>
      <w:rPr>
        <w:rFonts w:ascii="Symbol" w:hAnsi="Symbol"/>
      </w:rPr>
    </w:lvl>
    <w:lvl w:ilvl="4" w:tplc="594295F2">
      <w:start w:val="1"/>
      <w:numFmt w:val="bullet"/>
      <w:lvlText w:val="o"/>
      <w:lvlJc w:val="left"/>
      <w:pPr>
        <w:tabs>
          <w:tab w:val="num" w:pos="3600"/>
        </w:tabs>
        <w:ind w:left="3600" w:hanging="360"/>
      </w:pPr>
      <w:rPr>
        <w:rFonts w:ascii="Courier New" w:hAnsi="Courier New"/>
      </w:rPr>
    </w:lvl>
    <w:lvl w:ilvl="5" w:tplc="D7F43B22">
      <w:start w:val="1"/>
      <w:numFmt w:val="bullet"/>
      <w:lvlText w:val=""/>
      <w:lvlJc w:val="left"/>
      <w:pPr>
        <w:tabs>
          <w:tab w:val="num" w:pos="4320"/>
        </w:tabs>
        <w:ind w:left="4320" w:hanging="360"/>
      </w:pPr>
      <w:rPr>
        <w:rFonts w:ascii="Wingdings" w:hAnsi="Wingdings"/>
      </w:rPr>
    </w:lvl>
    <w:lvl w:ilvl="6" w:tplc="1A8CB0CE">
      <w:start w:val="1"/>
      <w:numFmt w:val="bullet"/>
      <w:lvlText w:val=""/>
      <w:lvlJc w:val="left"/>
      <w:pPr>
        <w:tabs>
          <w:tab w:val="num" w:pos="5040"/>
        </w:tabs>
        <w:ind w:left="5040" w:hanging="360"/>
      </w:pPr>
      <w:rPr>
        <w:rFonts w:ascii="Symbol" w:hAnsi="Symbol"/>
      </w:rPr>
    </w:lvl>
    <w:lvl w:ilvl="7" w:tplc="6BD4FD5E">
      <w:start w:val="1"/>
      <w:numFmt w:val="bullet"/>
      <w:lvlText w:val="o"/>
      <w:lvlJc w:val="left"/>
      <w:pPr>
        <w:tabs>
          <w:tab w:val="num" w:pos="5760"/>
        </w:tabs>
        <w:ind w:left="5760" w:hanging="360"/>
      </w:pPr>
      <w:rPr>
        <w:rFonts w:ascii="Courier New" w:hAnsi="Courier New"/>
      </w:rPr>
    </w:lvl>
    <w:lvl w:ilvl="8" w:tplc="9230CE12">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86E0E4CE">
      <w:start w:val="1"/>
      <w:numFmt w:val="bullet"/>
      <w:lvlText w:val=""/>
      <w:lvlJc w:val="left"/>
      <w:pPr>
        <w:ind w:left="720" w:hanging="360"/>
      </w:pPr>
      <w:rPr>
        <w:rFonts w:ascii="Symbol" w:hAnsi="Symbol"/>
      </w:rPr>
    </w:lvl>
    <w:lvl w:ilvl="1" w:tplc="725003E8">
      <w:start w:val="1"/>
      <w:numFmt w:val="bullet"/>
      <w:lvlText w:val="o"/>
      <w:lvlJc w:val="left"/>
      <w:pPr>
        <w:tabs>
          <w:tab w:val="num" w:pos="1440"/>
        </w:tabs>
        <w:ind w:left="1440" w:hanging="360"/>
      </w:pPr>
      <w:rPr>
        <w:rFonts w:ascii="Courier New" w:hAnsi="Courier New"/>
      </w:rPr>
    </w:lvl>
    <w:lvl w:ilvl="2" w:tplc="267A7872">
      <w:start w:val="1"/>
      <w:numFmt w:val="bullet"/>
      <w:lvlText w:val=""/>
      <w:lvlJc w:val="left"/>
      <w:pPr>
        <w:tabs>
          <w:tab w:val="num" w:pos="2160"/>
        </w:tabs>
        <w:ind w:left="2160" w:hanging="360"/>
      </w:pPr>
      <w:rPr>
        <w:rFonts w:ascii="Wingdings" w:hAnsi="Wingdings"/>
      </w:rPr>
    </w:lvl>
    <w:lvl w:ilvl="3" w:tplc="34D8A9A2">
      <w:start w:val="1"/>
      <w:numFmt w:val="bullet"/>
      <w:lvlText w:val=""/>
      <w:lvlJc w:val="left"/>
      <w:pPr>
        <w:tabs>
          <w:tab w:val="num" w:pos="2880"/>
        </w:tabs>
        <w:ind w:left="2880" w:hanging="360"/>
      </w:pPr>
      <w:rPr>
        <w:rFonts w:ascii="Symbol" w:hAnsi="Symbol"/>
      </w:rPr>
    </w:lvl>
    <w:lvl w:ilvl="4" w:tplc="26D6376C">
      <w:start w:val="1"/>
      <w:numFmt w:val="bullet"/>
      <w:lvlText w:val="o"/>
      <w:lvlJc w:val="left"/>
      <w:pPr>
        <w:tabs>
          <w:tab w:val="num" w:pos="3600"/>
        </w:tabs>
        <w:ind w:left="3600" w:hanging="360"/>
      </w:pPr>
      <w:rPr>
        <w:rFonts w:ascii="Courier New" w:hAnsi="Courier New"/>
      </w:rPr>
    </w:lvl>
    <w:lvl w:ilvl="5" w:tplc="873694F8">
      <w:start w:val="1"/>
      <w:numFmt w:val="bullet"/>
      <w:lvlText w:val=""/>
      <w:lvlJc w:val="left"/>
      <w:pPr>
        <w:tabs>
          <w:tab w:val="num" w:pos="4320"/>
        </w:tabs>
        <w:ind w:left="4320" w:hanging="360"/>
      </w:pPr>
      <w:rPr>
        <w:rFonts w:ascii="Wingdings" w:hAnsi="Wingdings"/>
      </w:rPr>
    </w:lvl>
    <w:lvl w:ilvl="6" w:tplc="809E9F8E">
      <w:start w:val="1"/>
      <w:numFmt w:val="bullet"/>
      <w:lvlText w:val=""/>
      <w:lvlJc w:val="left"/>
      <w:pPr>
        <w:tabs>
          <w:tab w:val="num" w:pos="5040"/>
        </w:tabs>
        <w:ind w:left="5040" w:hanging="360"/>
      </w:pPr>
      <w:rPr>
        <w:rFonts w:ascii="Symbol" w:hAnsi="Symbol"/>
      </w:rPr>
    </w:lvl>
    <w:lvl w:ilvl="7" w:tplc="8C6C9282">
      <w:start w:val="1"/>
      <w:numFmt w:val="bullet"/>
      <w:lvlText w:val="o"/>
      <w:lvlJc w:val="left"/>
      <w:pPr>
        <w:tabs>
          <w:tab w:val="num" w:pos="5760"/>
        </w:tabs>
        <w:ind w:left="5760" w:hanging="360"/>
      </w:pPr>
      <w:rPr>
        <w:rFonts w:ascii="Courier New" w:hAnsi="Courier New"/>
      </w:rPr>
    </w:lvl>
    <w:lvl w:ilvl="8" w:tplc="07244804">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9360750C">
      <w:start w:val="1"/>
      <w:numFmt w:val="bullet"/>
      <w:lvlText w:val=""/>
      <w:lvlJc w:val="left"/>
      <w:pPr>
        <w:ind w:left="720" w:hanging="360"/>
      </w:pPr>
      <w:rPr>
        <w:rFonts w:ascii="Symbol" w:hAnsi="Symbol"/>
      </w:rPr>
    </w:lvl>
    <w:lvl w:ilvl="1" w:tplc="D7069C68">
      <w:start w:val="1"/>
      <w:numFmt w:val="bullet"/>
      <w:lvlText w:val="o"/>
      <w:lvlJc w:val="left"/>
      <w:pPr>
        <w:tabs>
          <w:tab w:val="num" w:pos="1440"/>
        </w:tabs>
        <w:ind w:left="1440" w:hanging="360"/>
      </w:pPr>
      <w:rPr>
        <w:rFonts w:ascii="Courier New" w:hAnsi="Courier New"/>
      </w:rPr>
    </w:lvl>
    <w:lvl w:ilvl="2" w:tplc="B87AB66A">
      <w:start w:val="1"/>
      <w:numFmt w:val="bullet"/>
      <w:lvlText w:val=""/>
      <w:lvlJc w:val="left"/>
      <w:pPr>
        <w:tabs>
          <w:tab w:val="num" w:pos="2160"/>
        </w:tabs>
        <w:ind w:left="2160" w:hanging="360"/>
      </w:pPr>
      <w:rPr>
        <w:rFonts w:ascii="Wingdings" w:hAnsi="Wingdings"/>
      </w:rPr>
    </w:lvl>
    <w:lvl w:ilvl="3" w:tplc="A3DCAFE0">
      <w:start w:val="1"/>
      <w:numFmt w:val="bullet"/>
      <w:lvlText w:val=""/>
      <w:lvlJc w:val="left"/>
      <w:pPr>
        <w:tabs>
          <w:tab w:val="num" w:pos="2880"/>
        </w:tabs>
        <w:ind w:left="2880" w:hanging="360"/>
      </w:pPr>
      <w:rPr>
        <w:rFonts w:ascii="Symbol" w:hAnsi="Symbol"/>
      </w:rPr>
    </w:lvl>
    <w:lvl w:ilvl="4" w:tplc="9C7CD668">
      <w:start w:val="1"/>
      <w:numFmt w:val="bullet"/>
      <w:lvlText w:val="o"/>
      <w:lvlJc w:val="left"/>
      <w:pPr>
        <w:tabs>
          <w:tab w:val="num" w:pos="3600"/>
        </w:tabs>
        <w:ind w:left="3600" w:hanging="360"/>
      </w:pPr>
      <w:rPr>
        <w:rFonts w:ascii="Courier New" w:hAnsi="Courier New"/>
      </w:rPr>
    </w:lvl>
    <w:lvl w:ilvl="5" w:tplc="FFAC14BE">
      <w:start w:val="1"/>
      <w:numFmt w:val="bullet"/>
      <w:lvlText w:val=""/>
      <w:lvlJc w:val="left"/>
      <w:pPr>
        <w:tabs>
          <w:tab w:val="num" w:pos="4320"/>
        </w:tabs>
        <w:ind w:left="4320" w:hanging="360"/>
      </w:pPr>
      <w:rPr>
        <w:rFonts w:ascii="Wingdings" w:hAnsi="Wingdings"/>
      </w:rPr>
    </w:lvl>
    <w:lvl w:ilvl="6" w:tplc="37E22580">
      <w:start w:val="1"/>
      <w:numFmt w:val="bullet"/>
      <w:lvlText w:val=""/>
      <w:lvlJc w:val="left"/>
      <w:pPr>
        <w:tabs>
          <w:tab w:val="num" w:pos="5040"/>
        </w:tabs>
        <w:ind w:left="5040" w:hanging="360"/>
      </w:pPr>
      <w:rPr>
        <w:rFonts w:ascii="Symbol" w:hAnsi="Symbol"/>
      </w:rPr>
    </w:lvl>
    <w:lvl w:ilvl="7" w:tplc="F27ACFCC">
      <w:start w:val="1"/>
      <w:numFmt w:val="bullet"/>
      <w:lvlText w:val="o"/>
      <w:lvlJc w:val="left"/>
      <w:pPr>
        <w:tabs>
          <w:tab w:val="num" w:pos="5760"/>
        </w:tabs>
        <w:ind w:left="5760" w:hanging="360"/>
      </w:pPr>
      <w:rPr>
        <w:rFonts w:ascii="Courier New" w:hAnsi="Courier New"/>
      </w:rPr>
    </w:lvl>
    <w:lvl w:ilvl="8" w:tplc="6EF2AAB0">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2"/>
    <w:multiLevelType w:val="hybridMultilevel"/>
    <w:tmpl w:val="00000022"/>
    <w:lvl w:ilvl="0" w:tplc="69BEF610">
      <w:start w:val="1"/>
      <w:numFmt w:val="bullet"/>
      <w:lvlText w:val=""/>
      <w:lvlJc w:val="left"/>
      <w:pPr>
        <w:ind w:left="720" w:hanging="360"/>
      </w:pPr>
      <w:rPr>
        <w:rFonts w:ascii="Symbol" w:hAnsi="Symbol"/>
      </w:rPr>
    </w:lvl>
    <w:lvl w:ilvl="1" w:tplc="700CFDC4">
      <w:start w:val="1"/>
      <w:numFmt w:val="bullet"/>
      <w:lvlText w:val="o"/>
      <w:lvlJc w:val="left"/>
      <w:pPr>
        <w:tabs>
          <w:tab w:val="num" w:pos="1440"/>
        </w:tabs>
        <w:ind w:left="1440" w:hanging="360"/>
      </w:pPr>
      <w:rPr>
        <w:rFonts w:ascii="Courier New" w:hAnsi="Courier New"/>
      </w:rPr>
    </w:lvl>
    <w:lvl w:ilvl="2" w:tplc="F2CC2EC0">
      <w:start w:val="1"/>
      <w:numFmt w:val="bullet"/>
      <w:lvlText w:val=""/>
      <w:lvlJc w:val="left"/>
      <w:pPr>
        <w:tabs>
          <w:tab w:val="num" w:pos="2160"/>
        </w:tabs>
        <w:ind w:left="2160" w:hanging="360"/>
      </w:pPr>
      <w:rPr>
        <w:rFonts w:ascii="Wingdings" w:hAnsi="Wingdings"/>
      </w:rPr>
    </w:lvl>
    <w:lvl w:ilvl="3" w:tplc="E1761144">
      <w:start w:val="1"/>
      <w:numFmt w:val="bullet"/>
      <w:lvlText w:val=""/>
      <w:lvlJc w:val="left"/>
      <w:pPr>
        <w:tabs>
          <w:tab w:val="num" w:pos="2880"/>
        </w:tabs>
        <w:ind w:left="2880" w:hanging="360"/>
      </w:pPr>
      <w:rPr>
        <w:rFonts w:ascii="Symbol" w:hAnsi="Symbol"/>
      </w:rPr>
    </w:lvl>
    <w:lvl w:ilvl="4" w:tplc="B2005576">
      <w:start w:val="1"/>
      <w:numFmt w:val="bullet"/>
      <w:lvlText w:val="o"/>
      <w:lvlJc w:val="left"/>
      <w:pPr>
        <w:tabs>
          <w:tab w:val="num" w:pos="3600"/>
        </w:tabs>
        <w:ind w:left="3600" w:hanging="360"/>
      </w:pPr>
      <w:rPr>
        <w:rFonts w:ascii="Courier New" w:hAnsi="Courier New"/>
      </w:rPr>
    </w:lvl>
    <w:lvl w:ilvl="5" w:tplc="12C0B490">
      <w:start w:val="1"/>
      <w:numFmt w:val="bullet"/>
      <w:lvlText w:val=""/>
      <w:lvlJc w:val="left"/>
      <w:pPr>
        <w:tabs>
          <w:tab w:val="num" w:pos="4320"/>
        </w:tabs>
        <w:ind w:left="4320" w:hanging="360"/>
      </w:pPr>
      <w:rPr>
        <w:rFonts w:ascii="Wingdings" w:hAnsi="Wingdings"/>
      </w:rPr>
    </w:lvl>
    <w:lvl w:ilvl="6" w:tplc="8CC6156C">
      <w:start w:val="1"/>
      <w:numFmt w:val="bullet"/>
      <w:lvlText w:val=""/>
      <w:lvlJc w:val="left"/>
      <w:pPr>
        <w:tabs>
          <w:tab w:val="num" w:pos="5040"/>
        </w:tabs>
        <w:ind w:left="5040" w:hanging="360"/>
      </w:pPr>
      <w:rPr>
        <w:rFonts w:ascii="Symbol" w:hAnsi="Symbol"/>
      </w:rPr>
    </w:lvl>
    <w:lvl w:ilvl="7" w:tplc="327C2F88">
      <w:start w:val="1"/>
      <w:numFmt w:val="bullet"/>
      <w:lvlText w:val="o"/>
      <w:lvlJc w:val="left"/>
      <w:pPr>
        <w:tabs>
          <w:tab w:val="num" w:pos="5760"/>
        </w:tabs>
        <w:ind w:left="5760" w:hanging="360"/>
      </w:pPr>
      <w:rPr>
        <w:rFonts w:ascii="Courier New" w:hAnsi="Courier New"/>
      </w:rPr>
    </w:lvl>
    <w:lvl w:ilvl="8" w:tplc="F36051F2">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3"/>
    <w:multiLevelType w:val="hybridMultilevel"/>
    <w:tmpl w:val="00000023"/>
    <w:lvl w:ilvl="0" w:tplc="637612C0">
      <w:start w:val="1"/>
      <w:numFmt w:val="bullet"/>
      <w:lvlText w:val=""/>
      <w:lvlJc w:val="left"/>
      <w:pPr>
        <w:ind w:left="720" w:hanging="360"/>
      </w:pPr>
      <w:rPr>
        <w:rFonts w:ascii="Symbol" w:hAnsi="Symbol"/>
      </w:rPr>
    </w:lvl>
    <w:lvl w:ilvl="1" w:tplc="942024AA">
      <w:start w:val="1"/>
      <w:numFmt w:val="bullet"/>
      <w:lvlText w:val="o"/>
      <w:lvlJc w:val="left"/>
      <w:pPr>
        <w:tabs>
          <w:tab w:val="num" w:pos="1440"/>
        </w:tabs>
        <w:ind w:left="1440" w:hanging="360"/>
      </w:pPr>
      <w:rPr>
        <w:rFonts w:ascii="Courier New" w:hAnsi="Courier New"/>
      </w:rPr>
    </w:lvl>
    <w:lvl w:ilvl="2" w:tplc="03D2D8DE">
      <w:start w:val="1"/>
      <w:numFmt w:val="bullet"/>
      <w:lvlText w:val=""/>
      <w:lvlJc w:val="left"/>
      <w:pPr>
        <w:tabs>
          <w:tab w:val="num" w:pos="2160"/>
        </w:tabs>
        <w:ind w:left="2160" w:hanging="360"/>
      </w:pPr>
      <w:rPr>
        <w:rFonts w:ascii="Wingdings" w:hAnsi="Wingdings"/>
      </w:rPr>
    </w:lvl>
    <w:lvl w:ilvl="3" w:tplc="3BB4F9CE">
      <w:start w:val="1"/>
      <w:numFmt w:val="bullet"/>
      <w:lvlText w:val=""/>
      <w:lvlJc w:val="left"/>
      <w:pPr>
        <w:tabs>
          <w:tab w:val="num" w:pos="2880"/>
        </w:tabs>
        <w:ind w:left="2880" w:hanging="360"/>
      </w:pPr>
      <w:rPr>
        <w:rFonts w:ascii="Symbol" w:hAnsi="Symbol"/>
      </w:rPr>
    </w:lvl>
    <w:lvl w:ilvl="4" w:tplc="012C7798">
      <w:start w:val="1"/>
      <w:numFmt w:val="bullet"/>
      <w:lvlText w:val="o"/>
      <w:lvlJc w:val="left"/>
      <w:pPr>
        <w:tabs>
          <w:tab w:val="num" w:pos="3600"/>
        </w:tabs>
        <w:ind w:left="3600" w:hanging="360"/>
      </w:pPr>
      <w:rPr>
        <w:rFonts w:ascii="Courier New" w:hAnsi="Courier New"/>
      </w:rPr>
    </w:lvl>
    <w:lvl w:ilvl="5" w:tplc="7B948064">
      <w:start w:val="1"/>
      <w:numFmt w:val="bullet"/>
      <w:lvlText w:val=""/>
      <w:lvlJc w:val="left"/>
      <w:pPr>
        <w:tabs>
          <w:tab w:val="num" w:pos="4320"/>
        </w:tabs>
        <w:ind w:left="4320" w:hanging="360"/>
      </w:pPr>
      <w:rPr>
        <w:rFonts w:ascii="Wingdings" w:hAnsi="Wingdings"/>
      </w:rPr>
    </w:lvl>
    <w:lvl w:ilvl="6" w:tplc="EA0EB1B4">
      <w:start w:val="1"/>
      <w:numFmt w:val="bullet"/>
      <w:lvlText w:val=""/>
      <w:lvlJc w:val="left"/>
      <w:pPr>
        <w:tabs>
          <w:tab w:val="num" w:pos="5040"/>
        </w:tabs>
        <w:ind w:left="5040" w:hanging="360"/>
      </w:pPr>
      <w:rPr>
        <w:rFonts w:ascii="Symbol" w:hAnsi="Symbol"/>
      </w:rPr>
    </w:lvl>
    <w:lvl w:ilvl="7" w:tplc="D1425E22">
      <w:start w:val="1"/>
      <w:numFmt w:val="bullet"/>
      <w:lvlText w:val="o"/>
      <w:lvlJc w:val="left"/>
      <w:pPr>
        <w:tabs>
          <w:tab w:val="num" w:pos="5760"/>
        </w:tabs>
        <w:ind w:left="5760" w:hanging="360"/>
      </w:pPr>
      <w:rPr>
        <w:rFonts w:ascii="Courier New" w:hAnsi="Courier New"/>
      </w:rPr>
    </w:lvl>
    <w:lvl w:ilvl="8" w:tplc="C93ED74A">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4"/>
    <w:multiLevelType w:val="hybridMultilevel"/>
    <w:tmpl w:val="00000024"/>
    <w:lvl w:ilvl="0" w:tplc="030639D8">
      <w:start w:val="1"/>
      <w:numFmt w:val="bullet"/>
      <w:lvlText w:val=""/>
      <w:lvlJc w:val="left"/>
      <w:pPr>
        <w:ind w:left="720" w:hanging="360"/>
      </w:pPr>
      <w:rPr>
        <w:rFonts w:ascii="Symbol" w:hAnsi="Symbol"/>
      </w:rPr>
    </w:lvl>
    <w:lvl w:ilvl="1" w:tplc="80861104">
      <w:start w:val="1"/>
      <w:numFmt w:val="bullet"/>
      <w:lvlText w:val="o"/>
      <w:lvlJc w:val="left"/>
      <w:pPr>
        <w:tabs>
          <w:tab w:val="num" w:pos="1440"/>
        </w:tabs>
        <w:ind w:left="1440" w:hanging="360"/>
      </w:pPr>
      <w:rPr>
        <w:rFonts w:ascii="Courier New" w:hAnsi="Courier New"/>
      </w:rPr>
    </w:lvl>
    <w:lvl w:ilvl="2" w:tplc="43A6A72A">
      <w:start w:val="1"/>
      <w:numFmt w:val="bullet"/>
      <w:lvlText w:val=""/>
      <w:lvlJc w:val="left"/>
      <w:pPr>
        <w:tabs>
          <w:tab w:val="num" w:pos="2160"/>
        </w:tabs>
        <w:ind w:left="2160" w:hanging="360"/>
      </w:pPr>
      <w:rPr>
        <w:rFonts w:ascii="Wingdings" w:hAnsi="Wingdings"/>
      </w:rPr>
    </w:lvl>
    <w:lvl w:ilvl="3" w:tplc="A97CA458">
      <w:start w:val="1"/>
      <w:numFmt w:val="bullet"/>
      <w:lvlText w:val=""/>
      <w:lvlJc w:val="left"/>
      <w:pPr>
        <w:tabs>
          <w:tab w:val="num" w:pos="2880"/>
        </w:tabs>
        <w:ind w:left="2880" w:hanging="360"/>
      </w:pPr>
      <w:rPr>
        <w:rFonts w:ascii="Symbol" w:hAnsi="Symbol"/>
      </w:rPr>
    </w:lvl>
    <w:lvl w:ilvl="4" w:tplc="4D261BA4">
      <w:start w:val="1"/>
      <w:numFmt w:val="bullet"/>
      <w:lvlText w:val="o"/>
      <w:lvlJc w:val="left"/>
      <w:pPr>
        <w:tabs>
          <w:tab w:val="num" w:pos="3600"/>
        </w:tabs>
        <w:ind w:left="3600" w:hanging="360"/>
      </w:pPr>
      <w:rPr>
        <w:rFonts w:ascii="Courier New" w:hAnsi="Courier New"/>
      </w:rPr>
    </w:lvl>
    <w:lvl w:ilvl="5" w:tplc="B9D82FE8">
      <w:start w:val="1"/>
      <w:numFmt w:val="bullet"/>
      <w:lvlText w:val=""/>
      <w:lvlJc w:val="left"/>
      <w:pPr>
        <w:tabs>
          <w:tab w:val="num" w:pos="4320"/>
        </w:tabs>
        <w:ind w:left="4320" w:hanging="360"/>
      </w:pPr>
      <w:rPr>
        <w:rFonts w:ascii="Wingdings" w:hAnsi="Wingdings"/>
      </w:rPr>
    </w:lvl>
    <w:lvl w:ilvl="6" w:tplc="3A4E4830">
      <w:start w:val="1"/>
      <w:numFmt w:val="bullet"/>
      <w:lvlText w:val=""/>
      <w:lvlJc w:val="left"/>
      <w:pPr>
        <w:tabs>
          <w:tab w:val="num" w:pos="5040"/>
        </w:tabs>
        <w:ind w:left="5040" w:hanging="360"/>
      </w:pPr>
      <w:rPr>
        <w:rFonts w:ascii="Symbol" w:hAnsi="Symbol"/>
      </w:rPr>
    </w:lvl>
    <w:lvl w:ilvl="7" w:tplc="ED2EAA6C">
      <w:start w:val="1"/>
      <w:numFmt w:val="bullet"/>
      <w:lvlText w:val="o"/>
      <w:lvlJc w:val="left"/>
      <w:pPr>
        <w:tabs>
          <w:tab w:val="num" w:pos="5760"/>
        </w:tabs>
        <w:ind w:left="5760" w:hanging="360"/>
      </w:pPr>
      <w:rPr>
        <w:rFonts w:ascii="Courier New" w:hAnsi="Courier New"/>
      </w:rPr>
    </w:lvl>
    <w:lvl w:ilvl="8" w:tplc="63ECD2E4">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5"/>
    <w:multiLevelType w:val="hybridMultilevel"/>
    <w:tmpl w:val="00000025"/>
    <w:lvl w:ilvl="0" w:tplc="E8AEE74E">
      <w:start w:val="1"/>
      <w:numFmt w:val="bullet"/>
      <w:lvlText w:val=""/>
      <w:lvlJc w:val="left"/>
      <w:pPr>
        <w:ind w:left="720" w:hanging="360"/>
      </w:pPr>
      <w:rPr>
        <w:rFonts w:ascii="Symbol" w:hAnsi="Symbol"/>
      </w:rPr>
    </w:lvl>
    <w:lvl w:ilvl="1" w:tplc="583C561E">
      <w:start w:val="1"/>
      <w:numFmt w:val="bullet"/>
      <w:lvlText w:val="o"/>
      <w:lvlJc w:val="left"/>
      <w:pPr>
        <w:tabs>
          <w:tab w:val="num" w:pos="1440"/>
        </w:tabs>
        <w:ind w:left="1440" w:hanging="360"/>
      </w:pPr>
      <w:rPr>
        <w:rFonts w:ascii="Courier New" w:hAnsi="Courier New"/>
      </w:rPr>
    </w:lvl>
    <w:lvl w:ilvl="2" w:tplc="33746312">
      <w:start w:val="1"/>
      <w:numFmt w:val="bullet"/>
      <w:lvlText w:val=""/>
      <w:lvlJc w:val="left"/>
      <w:pPr>
        <w:tabs>
          <w:tab w:val="num" w:pos="2160"/>
        </w:tabs>
        <w:ind w:left="2160" w:hanging="360"/>
      </w:pPr>
      <w:rPr>
        <w:rFonts w:ascii="Wingdings" w:hAnsi="Wingdings"/>
      </w:rPr>
    </w:lvl>
    <w:lvl w:ilvl="3" w:tplc="3F949C46">
      <w:start w:val="1"/>
      <w:numFmt w:val="bullet"/>
      <w:lvlText w:val=""/>
      <w:lvlJc w:val="left"/>
      <w:pPr>
        <w:tabs>
          <w:tab w:val="num" w:pos="2880"/>
        </w:tabs>
        <w:ind w:left="2880" w:hanging="360"/>
      </w:pPr>
      <w:rPr>
        <w:rFonts w:ascii="Symbol" w:hAnsi="Symbol"/>
      </w:rPr>
    </w:lvl>
    <w:lvl w:ilvl="4" w:tplc="A04872C2">
      <w:start w:val="1"/>
      <w:numFmt w:val="bullet"/>
      <w:lvlText w:val="o"/>
      <w:lvlJc w:val="left"/>
      <w:pPr>
        <w:tabs>
          <w:tab w:val="num" w:pos="3600"/>
        </w:tabs>
        <w:ind w:left="3600" w:hanging="360"/>
      </w:pPr>
      <w:rPr>
        <w:rFonts w:ascii="Courier New" w:hAnsi="Courier New"/>
      </w:rPr>
    </w:lvl>
    <w:lvl w:ilvl="5" w:tplc="F274152E">
      <w:start w:val="1"/>
      <w:numFmt w:val="bullet"/>
      <w:lvlText w:val=""/>
      <w:lvlJc w:val="left"/>
      <w:pPr>
        <w:tabs>
          <w:tab w:val="num" w:pos="4320"/>
        </w:tabs>
        <w:ind w:left="4320" w:hanging="360"/>
      </w:pPr>
      <w:rPr>
        <w:rFonts w:ascii="Wingdings" w:hAnsi="Wingdings"/>
      </w:rPr>
    </w:lvl>
    <w:lvl w:ilvl="6" w:tplc="DDEC428C">
      <w:start w:val="1"/>
      <w:numFmt w:val="bullet"/>
      <w:lvlText w:val=""/>
      <w:lvlJc w:val="left"/>
      <w:pPr>
        <w:tabs>
          <w:tab w:val="num" w:pos="5040"/>
        </w:tabs>
        <w:ind w:left="5040" w:hanging="360"/>
      </w:pPr>
      <w:rPr>
        <w:rFonts w:ascii="Symbol" w:hAnsi="Symbol"/>
      </w:rPr>
    </w:lvl>
    <w:lvl w:ilvl="7" w:tplc="8196DEA8">
      <w:start w:val="1"/>
      <w:numFmt w:val="bullet"/>
      <w:lvlText w:val="o"/>
      <w:lvlJc w:val="left"/>
      <w:pPr>
        <w:tabs>
          <w:tab w:val="num" w:pos="5760"/>
        </w:tabs>
        <w:ind w:left="5760" w:hanging="360"/>
      </w:pPr>
      <w:rPr>
        <w:rFonts w:ascii="Courier New" w:hAnsi="Courier New"/>
      </w:rPr>
    </w:lvl>
    <w:lvl w:ilvl="8" w:tplc="52421720">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6"/>
    <w:multiLevelType w:val="hybridMultilevel"/>
    <w:tmpl w:val="00000026"/>
    <w:lvl w:ilvl="0" w:tplc="F32A1EF0">
      <w:start w:val="1"/>
      <w:numFmt w:val="bullet"/>
      <w:lvlText w:val=""/>
      <w:lvlJc w:val="left"/>
      <w:pPr>
        <w:ind w:left="720" w:hanging="360"/>
      </w:pPr>
      <w:rPr>
        <w:rFonts w:ascii="Symbol" w:hAnsi="Symbol"/>
      </w:rPr>
    </w:lvl>
    <w:lvl w:ilvl="1" w:tplc="5346361A">
      <w:start w:val="1"/>
      <w:numFmt w:val="bullet"/>
      <w:lvlText w:val="o"/>
      <w:lvlJc w:val="left"/>
      <w:pPr>
        <w:tabs>
          <w:tab w:val="num" w:pos="1440"/>
        </w:tabs>
        <w:ind w:left="1440" w:hanging="360"/>
      </w:pPr>
      <w:rPr>
        <w:rFonts w:ascii="Courier New" w:hAnsi="Courier New"/>
      </w:rPr>
    </w:lvl>
    <w:lvl w:ilvl="2" w:tplc="EB8047C8">
      <w:start w:val="1"/>
      <w:numFmt w:val="bullet"/>
      <w:lvlText w:val=""/>
      <w:lvlJc w:val="left"/>
      <w:pPr>
        <w:tabs>
          <w:tab w:val="num" w:pos="2160"/>
        </w:tabs>
        <w:ind w:left="2160" w:hanging="360"/>
      </w:pPr>
      <w:rPr>
        <w:rFonts w:ascii="Wingdings" w:hAnsi="Wingdings"/>
      </w:rPr>
    </w:lvl>
    <w:lvl w:ilvl="3" w:tplc="168E8CF8">
      <w:start w:val="1"/>
      <w:numFmt w:val="bullet"/>
      <w:lvlText w:val=""/>
      <w:lvlJc w:val="left"/>
      <w:pPr>
        <w:tabs>
          <w:tab w:val="num" w:pos="2880"/>
        </w:tabs>
        <w:ind w:left="2880" w:hanging="360"/>
      </w:pPr>
      <w:rPr>
        <w:rFonts w:ascii="Symbol" w:hAnsi="Symbol"/>
      </w:rPr>
    </w:lvl>
    <w:lvl w:ilvl="4" w:tplc="724E7FEC">
      <w:start w:val="1"/>
      <w:numFmt w:val="bullet"/>
      <w:lvlText w:val="o"/>
      <w:lvlJc w:val="left"/>
      <w:pPr>
        <w:tabs>
          <w:tab w:val="num" w:pos="3600"/>
        </w:tabs>
        <w:ind w:left="3600" w:hanging="360"/>
      </w:pPr>
      <w:rPr>
        <w:rFonts w:ascii="Courier New" w:hAnsi="Courier New"/>
      </w:rPr>
    </w:lvl>
    <w:lvl w:ilvl="5" w:tplc="E11C6D2E">
      <w:start w:val="1"/>
      <w:numFmt w:val="bullet"/>
      <w:lvlText w:val=""/>
      <w:lvlJc w:val="left"/>
      <w:pPr>
        <w:tabs>
          <w:tab w:val="num" w:pos="4320"/>
        </w:tabs>
        <w:ind w:left="4320" w:hanging="360"/>
      </w:pPr>
      <w:rPr>
        <w:rFonts w:ascii="Wingdings" w:hAnsi="Wingdings"/>
      </w:rPr>
    </w:lvl>
    <w:lvl w:ilvl="6" w:tplc="E47E3EEA">
      <w:start w:val="1"/>
      <w:numFmt w:val="bullet"/>
      <w:lvlText w:val=""/>
      <w:lvlJc w:val="left"/>
      <w:pPr>
        <w:tabs>
          <w:tab w:val="num" w:pos="5040"/>
        </w:tabs>
        <w:ind w:left="5040" w:hanging="360"/>
      </w:pPr>
      <w:rPr>
        <w:rFonts w:ascii="Symbol" w:hAnsi="Symbol"/>
      </w:rPr>
    </w:lvl>
    <w:lvl w:ilvl="7" w:tplc="F8AEB9D8">
      <w:start w:val="1"/>
      <w:numFmt w:val="bullet"/>
      <w:lvlText w:val="o"/>
      <w:lvlJc w:val="left"/>
      <w:pPr>
        <w:tabs>
          <w:tab w:val="num" w:pos="5760"/>
        </w:tabs>
        <w:ind w:left="5760" w:hanging="360"/>
      </w:pPr>
      <w:rPr>
        <w:rFonts w:ascii="Courier New" w:hAnsi="Courier New"/>
      </w:rPr>
    </w:lvl>
    <w:lvl w:ilvl="8" w:tplc="02C00082">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7"/>
    <w:multiLevelType w:val="hybridMultilevel"/>
    <w:tmpl w:val="00000027"/>
    <w:lvl w:ilvl="0" w:tplc="AFF4B058">
      <w:start w:val="1"/>
      <w:numFmt w:val="bullet"/>
      <w:lvlText w:val=""/>
      <w:lvlJc w:val="left"/>
      <w:pPr>
        <w:ind w:left="720" w:hanging="360"/>
      </w:pPr>
      <w:rPr>
        <w:rFonts w:ascii="Symbol" w:hAnsi="Symbol"/>
      </w:rPr>
    </w:lvl>
    <w:lvl w:ilvl="1" w:tplc="C26AD712">
      <w:start w:val="1"/>
      <w:numFmt w:val="bullet"/>
      <w:lvlText w:val="o"/>
      <w:lvlJc w:val="left"/>
      <w:pPr>
        <w:tabs>
          <w:tab w:val="num" w:pos="1440"/>
        </w:tabs>
        <w:ind w:left="1440" w:hanging="360"/>
      </w:pPr>
      <w:rPr>
        <w:rFonts w:ascii="Courier New" w:hAnsi="Courier New"/>
      </w:rPr>
    </w:lvl>
    <w:lvl w:ilvl="2" w:tplc="74626DCA">
      <w:start w:val="1"/>
      <w:numFmt w:val="bullet"/>
      <w:lvlText w:val=""/>
      <w:lvlJc w:val="left"/>
      <w:pPr>
        <w:tabs>
          <w:tab w:val="num" w:pos="2160"/>
        </w:tabs>
        <w:ind w:left="2160" w:hanging="360"/>
      </w:pPr>
      <w:rPr>
        <w:rFonts w:ascii="Wingdings" w:hAnsi="Wingdings"/>
      </w:rPr>
    </w:lvl>
    <w:lvl w:ilvl="3" w:tplc="4FCCDF22">
      <w:start w:val="1"/>
      <w:numFmt w:val="bullet"/>
      <w:lvlText w:val=""/>
      <w:lvlJc w:val="left"/>
      <w:pPr>
        <w:tabs>
          <w:tab w:val="num" w:pos="2880"/>
        </w:tabs>
        <w:ind w:left="2880" w:hanging="360"/>
      </w:pPr>
      <w:rPr>
        <w:rFonts w:ascii="Symbol" w:hAnsi="Symbol"/>
      </w:rPr>
    </w:lvl>
    <w:lvl w:ilvl="4" w:tplc="9CE8EE22">
      <w:start w:val="1"/>
      <w:numFmt w:val="bullet"/>
      <w:lvlText w:val="o"/>
      <w:lvlJc w:val="left"/>
      <w:pPr>
        <w:tabs>
          <w:tab w:val="num" w:pos="3600"/>
        </w:tabs>
        <w:ind w:left="3600" w:hanging="360"/>
      </w:pPr>
      <w:rPr>
        <w:rFonts w:ascii="Courier New" w:hAnsi="Courier New"/>
      </w:rPr>
    </w:lvl>
    <w:lvl w:ilvl="5" w:tplc="34947206">
      <w:start w:val="1"/>
      <w:numFmt w:val="bullet"/>
      <w:lvlText w:val=""/>
      <w:lvlJc w:val="left"/>
      <w:pPr>
        <w:tabs>
          <w:tab w:val="num" w:pos="4320"/>
        </w:tabs>
        <w:ind w:left="4320" w:hanging="360"/>
      </w:pPr>
      <w:rPr>
        <w:rFonts w:ascii="Wingdings" w:hAnsi="Wingdings"/>
      </w:rPr>
    </w:lvl>
    <w:lvl w:ilvl="6" w:tplc="C40EE344">
      <w:start w:val="1"/>
      <w:numFmt w:val="bullet"/>
      <w:lvlText w:val=""/>
      <w:lvlJc w:val="left"/>
      <w:pPr>
        <w:tabs>
          <w:tab w:val="num" w:pos="5040"/>
        </w:tabs>
        <w:ind w:left="5040" w:hanging="360"/>
      </w:pPr>
      <w:rPr>
        <w:rFonts w:ascii="Symbol" w:hAnsi="Symbol"/>
      </w:rPr>
    </w:lvl>
    <w:lvl w:ilvl="7" w:tplc="349CAA50">
      <w:start w:val="1"/>
      <w:numFmt w:val="bullet"/>
      <w:lvlText w:val="o"/>
      <w:lvlJc w:val="left"/>
      <w:pPr>
        <w:tabs>
          <w:tab w:val="num" w:pos="5760"/>
        </w:tabs>
        <w:ind w:left="5760" w:hanging="360"/>
      </w:pPr>
      <w:rPr>
        <w:rFonts w:ascii="Courier New" w:hAnsi="Courier New"/>
      </w:rPr>
    </w:lvl>
    <w:lvl w:ilvl="8" w:tplc="3904A39E">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8"/>
    <w:multiLevelType w:val="hybridMultilevel"/>
    <w:tmpl w:val="00000028"/>
    <w:lvl w:ilvl="0" w:tplc="D89692D8">
      <w:start w:val="1"/>
      <w:numFmt w:val="bullet"/>
      <w:lvlText w:val=""/>
      <w:lvlJc w:val="left"/>
      <w:pPr>
        <w:ind w:left="720" w:hanging="360"/>
      </w:pPr>
      <w:rPr>
        <w:rFonts w:ascii="Symbol" w:hAnsi="Symbol"/>
      </w:rPr>
    </w:lvl>
    <w:lvl w:ilvl="1" w:tplc="0788330E">
      <w:start w:val="1"/>
      <w:numFmt w:val="bullet"/>
      <w:lvlText w:val="o"/>
      <w:lvlJc w:val="left"/>
      <w:pPr>
        <w:tabs>
          <w:tab w:val="num" w:pos="1440"/>
        </w:tabs>
        <w:ind w:left="1440" w:hanging="360"/>
      </w:pPr>
      <w:rPr>
        <w:rFonts w:ascii="Courier New" w:hAnsi="Courier New"/>
      </w:rPr>
    </w:lvl>
    <w:lvl w:ilvl="2" w:tplc="FC0AC650">
      <w:start w:val="1"/>
      <w:numFmt w:val="bullet"/>
      <w:lvlText w:val=""/>
      <w:lvlJc w:val="left"/>
      <w:pPr>
        <w:tabs>
          <w:tab w:val="num" w:pos="2160"/>
        </w:tabs>
        <w:ind w:left="2160" w:hanging="360"/>
      </w:pPr>
      <w:rPr>
        <w:rFonts w:ascii="Wingdings" w:hAnsi="Wingdings"/>
      </w:rPr>
    </w:lvl>
    <w:lvl w:ilvl="3" w:tplc="68BED606">
      <w:start w:val="1"/>
      <w:numFmt w:val="bullet"/>
      <w:lvlText w:val=""/>
      <w:lvlJc w:val="left"/>
      <w:pPr>
        <w:tabs>
          <w:tab w:val="num" w:pos="2880"/>
        </w:tabs>
        <w:ind w:left="2880" w:hanging="360"/>
      </w:pPr>
      <w:rPr>
        <w:rFonts w:ascii="Symbol" w:hAnsi="Symbol"/>
      </w:rPr>
    </w:lvl>
    <w:lvl w:ilvl="4" w:tplc="465EEB70">
      <w:start w:val="1"/>
      <w:numFmt w:val="bullet"/>
      <w:lvlText w:val="o"/>
      <w:lvlJc w:val="left"/>
      <w:pPr>
        <w:tabs>
          <w:tab w:val="num" w:pos="3600"/>
        </w:tabs>
        <w:ind w:left="3600" w:hanging="360"/>
      </w:pPr>
      <w:rPr>
        <w:rFonts w:ascii="Courier New" w:hAnsi="Courier New"/>
      </w:rPr>
    </w:lvl>
    <w:lvl w:ilvl="5" w:tplc="D966D7C4">
      <w:start w:val="1"/>
      <w:numFmt w:val="bullet"/>
      <w:lvlText w:val=""/>
      <w:lvlJc w:val="left"/>
      <w:pPr>
        <w:tabs>
          <w:tab w:val="num" w:pos="4320"/>
        </w:tabs>
        <w:ind w:left="4320" w:hanging="360"/>
      </w:pPr>
      <w:rPr>
        <w:rFonts w:ascii="Wingdings" w:hAnsi="Wingdings"/>
      </w:rPr>
    </w:lvl>
    <w:lvl w:ilvl="6" w:tplc="1648341C">
      <w:start w:val="1"/>
      <w:numFmt w:val="bullet"/>
      <w:lvlText w:val=""/>
      <w:lvlJc w:val="left"/>
      <w:pPr>
        <w:tabs>
          <w:tab w:val="num" w:pos="5040"/>
        </w:tabs>
        <w:ind w:left="5040" w:hanging="360"/>
      </w:pPr>
      <w:rPr>
        <w:rFonts w:ascii="Symbol" w:hAnsi="Symbol"/>
      </w:rPr>
    </w:lvl>
    <w:lvl w:ilvl="7" w:tplc="97D2DFE4">
      <w:start w:val="1"/>
      <w:numFmt w:val="bullet"/>
      <w:lvlText w:val="o"/>
      <w:lvlJc w:val="left"/>
      <w:pPr>
        <w:tabs>
          <w:tab w:val="num" w:pos="5760"/>
        </w:tabs>
        <w:ind w:left="5760" w:hanging="360"/>
      </w:pPr>
      <w:rPr>
        <w:rFonts w:ascii="Courier New" w:hAnsi="Courier New"/>
      </w:rPr>
    </w:lvl>
    <w:lvl w:ilvl="8" w:tplc="D0A6023C">
      <w:start w:val="1"/>
      <w:numFmt w:val="bullet"/>
      <w:lvlText w:val=""/>
      <w:lvlJc w:val="left"/>
      <w:pPr>
        <w:tabs>
          <w:tab w:val="num" w:pos="6480"/>
        </w:tabs>
        <w:ind w:left="6480" w:hanging="360"/>
      </w:pPr>
      <w:rPr>
        <w:rFonts w:ascii="Wingdings" w:hAnsi="Wingdings"/>
      </w:rPr>
    </w:lvl>
  </w:abstractNum>
  <w:abstractNum w:abstractNumId="40" w15:restartNumberingAfterBreak="0">
    <w:nsid w:val="00000029"/>
    <w:multiLevelType w:val="hybridMultilevel"/>
    <w:tmpl w:val="00000029"/>
    <w:lvl w:ilvl="0" w:tplc="B0121BEE">
      <w:start w:val="1"/>
      <w:numFmt w:val="bullet"/>
      <w:lvlText w:val=""/>
      <w:lvlJc w:val="left"/>
      <w:pPr>
        <w:ind w:left="720" w:hanging="360"/>
      </w:pPr>
      <w:rPr>
        <w:rFonts w:ascii="Symbol" w:hAnsi="Symbol"/>
      </w:rPr>
    </w:lvl>
    <w:lvl w:ilvl="1" w:tplc="C3005448">
      <w:start w:val="1"/>
      <w:numFmt w:val="bullet"/>
      <w:lvlText w:val="o"/>
      <w:lvlJc w:val="left"/>
      <w:pPr>
        <w:tabs>
          <w:tab w:val="num" w:pos="1440"/>
        </w:tabs>
        <w:ind w:left="1440" w:hanging="360"/>
      </w:pPr>
      <w:rPr>
        <w:rFonts w:ascii="Courier New" w:hAnsi="Courier New"/>
      </w:rPr>
    </w:lvl>
    <w:lvl w:ilvl="2" w:tplc="D96CB932">
      <w:start w:val="1"/>
      <w:numFmt w:val="bullet"/>
      <w:lvlText w:val=""/>
      <w:lvlJc w:val="left"/>
      <w:pPr>
        <w:tabs>
          <w:tab w:val="num" w:pos="2160"/>
        </w:tabs>
        <w:ind w:left="2160" w:hanging="360"/>
      </w:pPr>
      <w:rPr>
        <w:rFonts w:ascii="Wingdings" w:hAnsi="Wingdings"/>
      </w:rPr>
    </w:lvl>
    <w:lvl w:ilvl="3" w:tplc="27567E40">
      <w:start w:val="1"/>
      <w:numFmt w:val="bullet"/>
      <w:lvlText w:val=""/>
      <w:lvlJc w:val="left"/>
      <w:pPr>
        <w:tabs>
          <w:tab w:val="num" w:pos="2880"/>
        </w:tabs>
        <w:ind w:left="2880" w:hanging="360"/>
      </w:pPr>
      <w:rPr>
        <w:rFonts w:ascii="Symbol" w:hAnsi="Symbol"/>
      </w:rPr>
    </w:lvl>
    <w:lvl w:ilvl="4" w:tplc="E22AF2A0">
      <w:start w:val="1"/>
      <w:numFmt w:val="bullet"/>
      <w:lvlText w:val="o"/>
      <w:lvlJc w:val="left"/>
      <w:pPr>
        <w:tabs>
          <w:tab w:val="num" w:pos="3600"/>
        </w:tabs>
        <w:ind w:left="3600" w:hanging="360"/>
      </w:pPr>
      <w:rPr>
        <w:rFonts w:ascii="Courier New" w:hAnsi="Courier New"/>
      </w:rPr>
    </w:lvl>
    <w:lvl w:ilvl="5" w:tplc="7EA4E4F8">
      <w:start w:val="1"/>
      <w:numFmt w:val="bullet"/>
      <w:lvlText w:val=""/>
      <w:lvlJc w:val="left"/>
      <w:pPr>
        <w:tabs>
          <w:tab w:val="num" w:pos="4320"/>
        </w:tabs>
        <w:ind w:left="4320" w:hanging="360"/>
      </w:pPr>
      <w:rPr>
        <w:rFonts w:ascii="Wingdings" w:hAnsi="Wingdings"/>
      </w:rPr>
    </w:lvl>
    <w:lvl w:ilvl="6" w:tplc="A57AB270">
      <w:start w:val="1"/>
      <w:numFmt w:val="bullet"/>
      <w:lvlText w:val=""/>
      <w:lvlJc w:val="left"/>
      <w:pPr>
        <w:tabs>
          <w:tab w:val="num" w:pos="5040"/>
        </w:tabs>
        <w:ind w:left="5040" w:hanging="360"/>
      </w:pPr>
      <w:rPr>
        <w:rFonts w:ascii="Symbol" w:hAnsi="Symbol"/>
      </w:rPr>
    </w:lvl>
    <w:lvl w:ilvl="7" w:tplc="0C6CFD74">
      <w:start w:val="1"/>
      <w:numFmt w:val="bullet"/>
      <w:lvlText w:val="o"/>
      <w:lvlJc w:val="left"/>
      <w:pPr>
        <w:tabs>
          <w:tab w:val="num" w:pos="5760"/>
        </w:tabs>
        <w:ind w:left="5760" w:hanging="360"/>
      </w:pPr>
      <w:rPr>
        <w:rFonts w:ascii="Courier New" w:hAnsi="Courier New"/>
      </w:rPr>
    </w:lvl>
    <w:lvl w:ilvl="8" w:tplc="E272E37E">
      <w:start w:val="1"/>
      <w:numFmt w:val="bullet"/>
      <w:lvlText w:val=""/>
      <w:lvlJc w:val="left"/>
      <w:pPr>
        <w:tabs>
          <w:tab w:val="num" w:pos="6480"/>
        </w:tabs>
        <w:ind w:left="6480" w:hanging="360"/>
      </w:pPr>
      <w:rPr>
        <w:rFonts w:ascii="Wingdings" w:hAnsi="Wingdings"/>
      </w:rPr>
    </w:lvl>
  </w:abstractNum>
  <w:abstractNum w:abstractNumId="41" w15:restartNumberingAfterBreak="0">
    <w:nsid w:val="0000002A"/>
    <w:multiLevelType w:val="hybridMultilevel"/>
    <w:tmpl w:val="0000002A"/>
    <w:lvl w:ilvl="0" w:tplc="1BB2EF88">
      <w:start w:val="1"/>
      <w:numFmt w:val="bullet"/>
      <w:lvlText w:val=""/>
      <w:lvlJc w:val="left"/>
      <w:pPr>
        <w:ind w:left="720" w:hanging="360"/>
      </w:pPr>
      <w:rPr>
        <w:rFonts w:ascii="Symbol" w:hAnsi="Symbol"/>
      </w:rPr>
    </w:lvl>
    <w:lvl w:ilvl="1" w:tplc="F378E6FE">
      <w:start w:val="1"/>
      <w:numFmt w:val="bullet"/>
      <w:lvlText w:val="o"/>
      <w:lvlJc w:val="left"/>
      <w:pPr>
        <w:tabs>
          <w:tab w:val="num" w:pos="1440"/>
        </w:tabs>
        <w:ind w:left="1440" w:hanging="360"/>
      </w:pPr>
      <w:rPr>
        <w:rFonts w:ascii="Courier New" w:hAnsi="Courier New"/>
      </w:rPr>
    </w:lvl>
    <w:lvl w:ilvl="2" w:tplc="443AD454">
      <w:start w:val="1"/>
      <w:numFmt w:val="bullet"/>
      <w:lvlText w:val=""/>
      <w:lvlJc w:val="left"/>
      <w:pPr>
        <w:tabs>
          <w:tab w:val="num" w:pos="2160"/>
        </w:tabs>
        <w:ind w:left="2160" w:hanging="360"/>
      </w:pPr>
      <w:rPr>
        <w:rFonts w:ascii="Wingdings" w:hAnsi="Wingdings"/>
      </w:rPr>
    </w:lvl>
    <w:lvl w:ilvl="3" w:tplc="1D84C0AE">
      <w:start w:val="1"/>
      <w:numFmt w:val="bullet"/>
      <w:lvlText w:val=""/>
      <w:lvlJc w:val="left"/>
      <w:pPr>
        <w:tabs>
          <w:tab w:val="num" w:pos="2880"/>
        </w:tabs>
        <w:ind w:left="2880" w:hanging="360"/>
      </w:pPr>
      <w:rPr>
        <w:rFonts w:ascii="Symbol" w:hAnsi="Symbol"/>
      </w:rPr>
    </w:lvl>
    <w:lvl w:ilvl="4" w:tplc="66E000F2">
      <w:start w:val="1"/>
      <w:numFmt w:val="bullet"/>
      <w:lvlText w:val="o"/>
      <w:lvlJc w:val="left"/>
      <w:pPr>
        <w:tabs>
          <w:tab w:val="num" w:pos="3600"/>
        </w:tabs>
        <w:ind w:left="3600" w:hanging="360"/>
      </w:pPr>
      <w:rPr>
        <w:rFonts w:ascii="Courier New" w:hAnsi="Courier New"/>
      </w:rPr>
    </w:lvl>
    <w:lvl w:ilvl="5" w:tplc="B2C8572C">
      <w:start w:val="1"/>
      <w:numFmt w:val="bullet"/>
      <w:lvlText w:val=""/>
      <w:lvlJc w:val="left"/>
      <w:pPr>
        <w:tabs>
          <w:tab w:val="num" w:pos="4320"/>
        </w:tabs>
        <w:ind w:left="4320" w:hanging="360"/>
      </w:pPr>
      <w:rPr>
        <w:rFonts w:ascii="Wingdings" w:hAnsi="Wingdings"/>
      </w:rPr>
    </w:lvl>
    <w:lvl w:ilvl="6" w:tplc="BA90A8B4">
      <w:start w:val="1"/>
      <w:numFmt w:val="bullet"/>
      <w:lvlText w:val=""/>
      <w:lvlJc w:val="left"/>
      <w:pPr>
        <w:tabs>
          <w:tab w:val="num" w:pos="5040"/>
        </w:tabs>
        <w:ind w:left="5040" w:hanging="360"/>
      </w:pPr>
      <w:rPr>
        <w:rFonts w:ascii="Symbol" w:hAnsi="Symbol"/>
      </w:rPr>
    </w:lvl>
    <w:lvl w:ilvl="7" w:tplc="A9E8C4A0">
      <w:start w:val="1"/>
      <w:numFmt w:val="bullet"/>
      <w:lvlText w:val="o"/>
      <w:lvlJc w:val="left"/>
      <w:pPr>
        <w:tabs>
          <w:tab w:val="num" w:pos="5760"/>
        </w:tabs>
        <w:ind w:left="5760" w:hanging="360"/>
      </w:pPr>
      <w:rPr>
        <w:rFonts w:ascii="Courier New" w:hAnsi="Courier New"/>
      </w:rPr>
    </w:lvl>
    <w:lvl w:ilvl="8" w:tplc="A808D3E8">
      <w:start w:val="1"/>
      <w:numFmt w:val="bullet"/>
      <w:lvlText w:val=""/>
      <w:lvlJc w:val="left"/>
      <w:pPr>
        <w:tabs>
          <w:tab w:val="num" w:pos="6480"/>
        </w:tabs>
        <w:ind w:left="6480" w:hanging="360"/>
      </w:pPr>
      <w:rPr>
        <w:rFonts w:ascii="Wingdings" w:hAnsi="Wingdings"/>
      </w:rPr>
    </w:lvl>
  </w:abstractNum>
  <w:abstractNum w:abstractNumId="42" w15:restartNumberingAfterBreak="0">
    <w:nsid w:val="0000002B"/>
    <w:multiLevelType w:val="hybridMultilevel"/>
    <w:tmpl w:val="0000002B"/>
    <w:lvl w:ilvl="0" w:tplc="6584EF7E">
      <w:start w:val="1"/>
      <w:numFmt w:val="bullet"/>
      <w:lvlText w:val=""/>
      <w:lvlJc w:val="left"/>
      <w:pPr>
        <w:ind w:left="720" w:hanging="360"/>
      </w:pPr>
      <w:rPr>
        <w:rFonts w:ascii="Symbol" w:hAnsi="Symbol"/>
      </w:rPr>
    </w:lvl>
    <w:lvl w:ilvl="1" w:tplc="75C44E3C">
      <w:start w:val="1"/>
      <w:numFmt w:val="bullet"/>
      <w:lvlText w:val="o"/>
      <w:lvlJc w:val="left"/>
      <w:pPr>
        <w:tabs>
          <w:tab w:val="num" w:pos="1440"/>
        </w:tabs>
        <w:ind w:left="1440" w:hanging="360"/>
      </w:pPr>
      <w:rPr>
        <w:rFonts w:ascii="Courier New" w:hAnsi="Courier New"/>
      </w:rPr>
    </w:lvl>
    <w:lvl w:ilvl="2" w:tplc="AF18CB58">
      <w:start w:val="1"/>
      <w:numFmt w:val="bullet"/>
      <w:lvlText w:val=""/>
      <w:lvlJc w:val="left"/>
      <w:pPr>
        <w:tabs>
          <w:tab w:val="num" w:pos="2160"/>
        </w:tabs>
        <w:ind w:left="2160" w:hanging="360"/>
      </w:pPr>
      <w:rPr>
        <w:rFonts w:ascii="Wingdings" w:hAnsi="Wingdings"/>
      </w:rPr>
    </w:lvl>
    <w:lvl w:ilvl="3" w:tplc="907EAF08">
      <w:start w:val="1"/>
      <w:numFmt w:val="bullet"/>
      <w:lvlText w:val=""/>
      <w:lvlJc w:val="left"/>
      <w:pPr>
        <w:tabs>
          <w:tab w:val="num" w:pos="2880"/>
        </w:tabs>
        <w:ind w:left="2880" w:hanging="360"/>
      </w:pPr>
      <w:rPr>
        <w:rFonts w:ascii="Symbol" w:hAnsi="Symbol"/>
      </w:rPr>
    </w:lvl>
    <w:lvl w:ilvl="4" w:tplc="45009BE8">
      <w:start w:val="1"/>
      <w:numFmt w:val="bullet"/>
      <w:lvlText w:val="o"/>
      <w:lvlJc w:val="left"/>
      <w:pPr>
        <w:tabs>
          <w:tab w:val="num" w:pos="3600"/>
        </w:tabs>
        <w:ind w:left="3600" w:hanging="360"/>
      </w:pPr>
      <w:rPr>
        <w:rFonts w:ascii="Courier New" w:hAnsi="Courier New"/>
      </w:rPr>
    </w:lvl>
    <w:lvl w:ilvl="5" w:tplc="8B0A6AF2">
      <w:start w:val="1"/>
      <w:numFmt w:val="bullet"/>
      <w:lvlText w:val=""/>
      <w:lvlJc w:val="left"/>
      <w:pPr>
        <w:tabs>
          <w:tab w:val="num" w:pos="4320"/>
        </w:tabs>
        <w:ind w:left="4320" w:hanging="360"/>
      </w:pPr>
      <w:rPr>
        <w:rFonts w:ascii="Wingdings" w:hAnsi="Wingdings"/>
      </w:rPr>
    </w:lvl>
    <w:lvl w:ilvl="6" w:tplc="490263D6">
      <w:start w:val="1"/>
      <w:numFmt w:val="bullet"/>
      <w:lvlText w:val=""/>
      <w:lvlJc w:val="left"/>
      <w:pPr>
        <w:tabs>
          <w:tab w:val="num" w:pos="5040"/>
        </w:tabs>
        <w:ind w:left="5040" w:hanging="360"/>
      </w:pPr>
      <w:rPr>
        <w:rFonts w:ascii="Symbol" w:hAnsi="Symbol"/>
      </w:rPr>
    </w:lvl>
    <w:lvl w:ilvl="7" w:tplc="63FE6238">
      <w:start w:val="1"/>
      <w:numFmt w:val="bullet"/>
      <w:lvlText w:val="o"/>
      <w:lvlJc w:val="left"/>
      <w:pPr>
        <w:tabs>
          <w:tab w:val="num" w:pos="5760"/>
        </w:tabs>
        <w:ind w:left="5760" w:hanging="360"/>
      </w:pPr>
      <w:rPr>
        <w:rFonts w:ascii="Courier New" w:hAnsi="Courier New"/>
      </w:rPr>
    </w:lvl>
    <w:lvl w:ilvl="8" w:tplc="8516468A">
      <w:start w:val="1"/>
      <w:numFmt w:val="bullet"/>
      <w:lvlText w:val=""/>
      <w:lvlJc w:val="left"/>
      <w:pPr>
        <w:tabs>
          <w:tab w:val="num" w:pos="6480"/>
        </w:tabs>
        <w:ind w:left="6480" w:hanging="360"/>
      </w:pPr>
      <w:rPr>
        <w:rFonts w:ascii="Wingdings" w:hAnsi="Wingdings"/>
      </w:rPr>
    </w:lvl>
  </w:abstractNum>
  <w:abstractNum w:abstractNumId="43" w15:restartNumberingAfterBreak="0">
    <w:nsid w:val="0000002C"/>
    <w:multiLevelType w:val="hybridMultilevel"/>
    <w:tmpl w:val="0000002C"/>
    <w:lvl w:ilvl="0" w:tplc="5BBA7DD4">
      <w:start w:val="1"/>
      <w:numFmt w:val="bullet"/>
      <w:lvlText w:val=""/>
      <w:lvlJc w:val="left"/>
      <w:pPr>
        <w:ind w:left="720" w:hanging="360"/>
      </w:pPr>
      <w:rPr>
        <w:rFonts w:ascii="Symbol" w:hAnsi="Symbol"/>
      </w:rPr>
    </w:lvl>
    <w:lvl w:ilvl="1" w:tplc="A00EDEE0">
      <w:start w:val="1"/>
      <w:numFmt w:val="bullet"/>
      <w:lvlText w:val="o"/>
      <w:lvlJc w:val="left"/>
      <w:pPr>
        <w:tabs>
          <w:tab w:val="num" w:pos="1440"/>
        </w:tabs>
        <w:ind w:left="1440" w:hanging="360"/>
      </w:pPr>
      <w:rPr>
        <w:rFonts w:ascii="Courier New" w:hAnsi="Courier New"/>
      </w:rPr>
    </w:lvl>
    <w:lvl w:ilvl="2" w:tplc="C4E03A34">
      <w:start w:val="1"/>
      <w:numFmt w:val="bullet"/>
      <w:lvlText w:val=""/>
      <w:lvlJc w:val="left"/>
      <w:pPr>
        <w:tabs>
          <w:tab w:val="num" w:pos="2160"/>
        </w:tabs>
        <w:ind w:left="2160" w:hanging="360"/>
      </w:pPr>
      <w:rPr>
        <w:rFonts w:ascii="Wingdings" w:hAnsi="Wingdings"/>
      </w:rPr>
    </w:lvl>
    <w:lvl w:ilvl="3" w:tplc="68BC83F8">
      <w:start w:val="1"/>
      <w:numFmt w:val="bullet"/>
      <w:lvlText w:val=""/>
      <w:lvlJc w:val="left"/>
      <w:pPr>
        <w:tabs>
          <w:tab w:val="num" w:pos="2880"/>
        </w:tabs>
        <w:ind w:left="2880" w:hanging="360"/>
      </w:pPr>
      <w:rPr>
        <w:rFonts w:ascii="Symbol" w:hAnsi="Symbol"/>
      </w:rPr>
    </w:lvl>
    <w:lvl w:ilvl="4" w:tplc="3E1AD9A8">
      <w:start w:val="1"/>
      <w:numFmt w:val="bullet"/>
      <w:lvlText w:val="o"/>
      <w:lvlJc w:val="left"/>
      <w:pPr>
        <w:tabs>
          <w:tab w:val="num" w:pos="3600"/>
        </w:tabs>
        <w:ind w:left="3600" w:hanging="360"/>
      </w:pPr>
      <w:rPr>
        <w:rFonts w:ascii="Courier New" w:hAnsi="Courier New"/>
      </w:rPr>
    </w:lvl>
    <w:lvl w:ilvl="5" w:tplc="8BEAF66A">
      <w:start w:val="1"/>
      <w:numFmt w:val="bullet"/>
      <w:lvlText w:val=""/>
      <w:lvlJc w:val="left"/>
      <w:pPr>
        <w:tabs>
          <w:tab w:val="num" w:pos="4320"/>
        </w:tabs>
        <w:ind w:left="4320" w:hanging="360"/>
      </w:pPr>
      <w:rPr>
        <w:rFonts w:ascii="Wingdings" w:hAnsi="Wingdings"/>
      </w:rPr>
    </w:lvl>
    <w:lvl w:ilvl="6" w:tplc="EFA8ADDC">
      <w:start w:val="1"/>
      <w:numFmt w:val="bullet"/>
      <w:lvlText w:val=""/>
      <w:lvlJc w:val="left"/>
      <w:pPr>
        <w:tabs>
          <w:tab w:val="num" w:pos="5040"/>
        </w:tabs>
        <w:ind w:left="5040" w:hanging="360"/>
      </w:pPr>
      <w:rPr>
        <w:rFonts w:ascii="Symbol" w:hAnsi="Symbol"/>
      </w:rPr>
    </w:lvl>
    <w:lvl w:ilvl="7" w:tplc="7812DC12">
      <w:start w:val="1"/>
      <w:numFmt w:val="bullet"/>
      <w:lvlText w:val="o"/>
      <w:lvlJc w:val="left"/>
      <w:pPr>
        <w:tabs>
          <w:tab w:val="num" w:pos="5760"/>
        </w:tabs>
        <w:ind w:left="5760" w:hanging="360"/>
      </w:pPr>
      <w:rPr>
        <w:rFonts w:ascii="Courier New" w:hAnsi="Courier New"/>
      </w:rPr>
    </w:lvl>
    <w:lvl w:ilvl="8" w:tplc="19FA0382">
      <w:start w:val="1"/>
      <w:numFmt w:val="bullet"/>
      <w:lvlText w:val=""/>
      <w:lvlJc w:val="left"/>
      <w:pPr>
        <w:tabs>
          <w:tab w:val="num" w:pos="6480"/>
        </w:tabs>
        <w:ind w:left="6480" w:hanging="360"/>
      </w:pPr>
      <w:rPr>
        <w:rFonts w:ascii="Wingdings" w:hAnsi="Wingdings"/>
      </w:rPr>
    </w:lvl>
  </w:abstractNum>
  <w:abstractNum w:abstractNumId="44" w15:restartNumberingAfterBreak="0">
    <w:nsid w:val="0000002D"/>
    <w:multiLevelType w:val="hybridMultilevel"/>
    <w:tmpl w:val="0000002D"/>
    <w:lvl w:ilvl="0" w:tplc="49523CA0">
      <w:start w:val="1"/>
      <w:numFmt w:val="bullet"/>
      <w:lvlText w:val=""/>
      <w:lvlJc w:val="left"/>
      <w:pPr>
        <w:ind w:left="720" w:hanging="360"/>
      </w:pPr>
      <w:rPr>
        <w:rFonts w:ascii="Symbol" w:hAnsi="Symbol"/>
      </w:rPr>
    </w:lvl>
    <w:lvl w:ilvl="1" w:tplc="3946BDFC">
      <w:start w:val="1"/>
      <w:numFmt w:val="bullet"/>
      <w:lvlText w:val="o"/>
      <w:lvlJc w:val="left"/>
      <w:pPr>
        <w:tabs>
          <w:tab w:val="num" w:pos="1440"/>
        </w:tabs>
        <w:ind w:left="1440" w:hanging="360"/>
      </w:pPr>
      <w:rPr>
        <w:rFonts w:ascii="Courier New" w:hAnsi="Courier New"/>
      </w:rPr>
    </w:lvl>
    <w:lvl w:ilvl="2" w:tplc="F05CB9D4">
      <w:start w:val="1"/>
      <w:numFmt w:val="bullet"/>
      <w:lvlText w:val=""/>
      <w:lvlJc w:val="left"/>
      <w:pPr>
        <w:tabs>
          <w:tab w:val="num" w:pos="2160"/>
        </w:tabs>
        <w:ind w:left="2160" w:hanging="360"/>
      </w:pPr>
      <w:rPr>
        <w:rFonts w:ascii="Wingdings" w:hAnsi="Wingdings"/>
      </w:rPr>
    </w:lvl>
    <w:lvl w:ilvl="3" w:tplc="7ED667CA">
      <w:start w:val="1"/>
      <w:numFmt w:val="bullet"/>
      <w:lvlText w:val=""/>
      <w:lvlJc w:val="left"/>
      <w:pPr>
        <w:tabs>
          <w:tab w:val="num" w:pos="2880"/>
        </w:tabs>
        <w:ind w:left="2880" w:hanging="360"/>
      </w:pPr>
      <w:rPr>
        <w:rFonts w:ascii="Symbol" w:hAnsi="Symbol"/>
      </w:rPr>
    </w:lvl>
    <w:lvl w:ilvl="4" w:tplc="302EC032">
      <w:start w:val="1"/>
      <w:numFmt w:val="bullet"/>
      <w:lvlText w:val="o"/>
      <w:lvlJc w:val="left"/>
      <w:pPr>
        <w:tabs>
          <w:tab w:val="num" w:pos="3600"/>
        </w:tabs>
        <w:ind w:left="3600" w:hanging="360"/>
      </w:pPr>
      <w:rPr>
        <w:rFonts w:ascii="Courier New" w:hAnsi="Courier New"/>
      </w:rPr>
    </w:lvl>
    <w:lvl w:ilvl="5" w:tplc="DBAE466E">
      <w:start w:val="1"/>
      <w:numFmt w:val="bullet"/>
      <w:lvlText w:val=""/>
      <w:lvlJc w:val="left"/>
      <w:pPr>
        <w:tabs>
          <w:tab w:val="num" w:pos="4320"/>
        </w:tabs>
        <w:ind w:left="4320" w:hanging="360"/>
      </w:pPr>
      <w:rPr>
        <w:rFonts w:ascii="Wingdings" w:hAnsi="Wingdings"/>
      </w:rPr>
    </w:lvl>
    <w:lvl w:ilvl="6" w:tplc="772EBF44">
      <w:start w:val="1"/>
      <w:numFmt w:val="bullet"/>
      <w:lvlText w:val=""/>
      <w:lvlJc w:val="left"/>
      <w:pPr>
        <w:tabs>
          <w:tab w:val="num" w:pos="5040"/>
        </w:tabs>
        <w:ind w:left="5040" w:hanging="360"/>
      </w:pPr>
      <w:rPr>
        <w:rFonts w:ascii="Symbol" w:hAnsi="Symbol"/>
      </w:rPr>
    </w:lvl>
    <w:lvl w:ilvl="7" w:tplc="23524940">
      <w:start w:val="1"/>
      <w:numFmt w:val="bullet"/>
      <w:lvlText w:val="o"/>
      <w:lvlJc w:val="left"/>
      <w:pPr>
        <w:tabs>
          <w:tab w:val="num" w:pos="5760"/>
        </w:tabs>
        <w:ind w:left="5760" w:hanging="360"/>
      </w:pPr>
      <w:rPr>
        <w:rFonts w:ascii="Courier New" w:hAnsi="Courier New"/>
      </w:rPr>
    </w:lvl>
    <w:lvl w:ilvl="8" w:tplc="9EB8632E">
      <w:start w:val="1"/>
      <w:numFmt w:val="bullet"/>
      <w:lvlText w:val=""/>
      <w:lvlJc w:val="left"/>
      <w:pPr>
        <w:tabs>
          <w:tab w:val="num" w:pos="6480"/>
        </w:tabs>
        <w:ind w:left="6480" w:hanging="360"/>
      </w:pPr>
      <w:rPr>
        <w:rFonts w:ascii="Wingdings" w:hAnsi="Wingdings"/>
      </w:rPr>
    </w:lvl>
  </w:abstractNum>
  <w:abstractNum w:abstractNumId="45" w15:restartNumberingAfterBreak="0">
    <w:nsid w:val="0000002E"/>
    <w:multiLevelType w:val="hybridMultilevel"/>
    <w:tmpl w:val="0000002E"/>
    <w:lvl w:ilvl="0" w:tplc="993C02C2">
      <w:start w:val="1"/>
      <w:numFmt w:val="bullet"/>
      <w:lvlText w:val=""/>
      <w:lvlJc w:val="left"/>
      <w:pPr>
        <w:ind w:left="720" w:hanging="360"/>
      </w:pPr>
      <w:rPr>
        <w:rFonts w:ascii="Symbol" w:hAnsi="Symbol"/>
      </w:rPr>
    </w:lvl>
    <w:lvl w:ilvl="1" w:tplc="18863E12">
      <w:start w:val="1"/>
      <w:numFmt w:val="bullet"/>
      <w:lvlText w:val="o"/>
      <w:lvlJc w:val="left"/>
      <w:pPr>
        <w:tabs>
          <w:tab w:val="num" w:pos="1440"/>
        </w:tabs>
        <w:ind w:left="1440" w:hanging="360"/>
      </w:pPr>
      <w:rPr>
        <w:rFonts w:ascii="Courier New" w:hAnsi="Courier New"/>
      </w:rPr>
    </w:lvl>
    <w:lvl w:ilvl="2" w:tplc="91CA94EC">
      <w:start w:val="1"/>
      <w:numFmt w:val="bullet"/>
      <w:lvlText w:val=""/>
      <w:lvlJc w:val="left"/>
      <w:pPr>
        <w:tabs>
          <w:tab w:val="num" w:pos="2160"/>
        </w:tabs>
        <w:ind w:left="2160" w:hanging="360"/>
      </w:pPr>
      <w:rPr>
        <w:rFonts w:ascii="Wingdings" w:hAnsi="Wingdings"/>
      </w:rPr>
    </w:lvl>
    <w:lvl w:ilvl="3" w:tplc="C99AA942">
      <w:start w:val="1"/>
      <w:numFmt w:val="bullet"/>
      <w:lvlText w:val=""/>
      <w:lvlJc w:val="left"/>
      <w:pPr>
        <w:tabs>
          <w:tab w:val="num" w:pos="2880"/>
        </w:tabs>
        <w:ind w:left="2880" w:hanging="360"/>
      </w:pPr>
      <w:rPr>
        <w:rFonts w:ascii="Symbol" w:hAnsi="Symbol"/>
      </w:rPr>
    </w:lvl>
    <w:lvl w:ilvl="4" w:tplc="CCEAC65E">
      <w:start w:val="1"/>
      <w:numFmt w:val="bullet"/>
      <w:lvlText w:val="o"/>
      <w:lvlJc w:val="left"/>
      <w:pPr>
        <w:tabs>
          <w:tab w:val="num" w:pos="3600"/>
        </w:tabs>
        <w:ind w:left="3600" w:hanging="360"/>
      </w:pPr>
      <w:rPr>
        <w:rFonts w:ascii="Courier New" w:hAnsi="Courier New"/>
      </w:rPr>
    </w:lvl>
    <w:lvl w:ilvl="5" w:tplc="A6B262D8">
      <w:start w:val="1"/>
      <w:numFmt w:val="bullet"/>
      <w:lvlText w:val=""/>
      <w:lvlJc w:val="left"/>
      <w:pPr>
        <w:tabs>
          <w:tab w:val="num" w:pos="4320"/>
        </w:tabs>
        <w:ind w:left="4320" w:hanging="360"/>
      </w:pPr>
      <w:rPr>
        <w:rFonts w:ascii="Wingdings" w:hAnsi="Wingdings"/>
      </w:rPr>
    </w:lvl>
    <w:lvl w:ilvl="6" w:tplc="6D80291E">
      <w:start w:val="1"/>
      <w:numFmt w:val="bullet"/>
      <w:lvlText w:val=""/>
      <w:lvlJc w:val="left"/>
      <w:pPr>
        <w:tabs>
          <w:tab w:val="num" w:pos="5040"/>
        </w:tabs>
        <w:ind w:left="5040" w:hanging="360"/>
      </w:pPr>
      <w:rPr>
        <w:rFonts w:ascii="Symbol" w:hAnsi="Symbol"/>
      </w:rPr>
    </w:lvl>
    <w:lvl w:ilvl="7" w:tplc="B620678C">
      <w:start w:val="1"/>
      <w:numFmt w:val="bullet"/>
      <w:lvlText w:val="o"/>
      <w:lvlJc w:val="left"/>
      <w:pPr>
        <w:tabs>
          <w:tab w:val="num" w:pos="5760"/>
        </w:tabs>
        <w:ind w:left="5760" w:hanging="360"/>
      </w:pPr>
      <w:rPr>
        <w:rFonts w:ascii="Courier New" w:hAnsi="Courier New"/>
      </w:rPr>
    </w:lvl>
    <w:lvl w:ilvl="8" w:tplc="D87CC3BE">
      <w:start w:val="1"/>
      <w:numFmt w:val="bullet"/>
      <w:lvlText w:val=""/>
      <w:lvlJc w:val="left"/>
      <w:pPr>
        <w:tabs>
          <w:tab w:val="num" w:pos="6480"/>
        </w:tabs>
        <w:ind w:left="6480" w:hanging="360"/>
      </w:pPr>
      <w:rPr>
        <w:rFonts w:ascii="Wingdings" w:hAnsi="Wingdings"/>
      </w:rPr>
    </w:lvl>
  </w:abstractNum>
  <w:abstractNum w:abstractNumId="46" w15:restartNumberingAfterBreak="0">
    <w:nsid w:val="0000002F"/>
    <w:multiLevelType w:val="hybridMultilevel"/>
    <w:tmpl w:val="0000002F"/>
    <w:lvl w:ilvl="0" w:tplc="F5461E66">
      <w:start w:val="1"/>
      <w:numFmt w:val="bullet"/>
      <w:lvlText w:val=""/>
      <w:lvlJc w:val="left"/>
      <w:pPr>
        <w:ind w:left="720" w:hanging="360"/>
      </w:pPr>
      <w:rPr>
        <w:rFonts w:ascii="Symbol" w:hAnsi="Symbol"/>
      </w:rPr>
    </w:lvl>
    <w:lvl w:ilvl="1" w:tplc="846A7208">
      <w:start w:val="1"/>
      <w:numFmt w:val="bullet"/>
      <w:lvlText w:val="o"/>
      <w:lvlJc w:val="left"/>
      <w:pPr>
        <w:tabs>
          <w:tab w:val="num" w:pos="1440"/>
        </w:tabs>
        <w:ind w:left="1440" w:hanging="360"/>
      </w:pPr>
      <w:rPr>
        <w:rFonts w:ascii="Courier New" w:hAnsi="Courier New"/>
      </w:rPr>
    </w:lvl>
    <w:lvl w:ilvl="2" w:tplc="293C6002">
      <w:start w:val="1"/>
      <w:numFmt w:val="bullet"/>
      <w:lvlText w:val=""/>
      <w:lvlJc w:val="left"/>
      <w:pPr>
        <w:tabs>
          <w:tab w:val="num" w:pos="2160"/>
        </w:tabs>
        <w:ind w:left="2160" w:hanging="360"/>
      </w:pPr>
      <w:rPr>
        <w:rFonts w:ascii="Wingdings" w:hAnsi="Wingdings"/>
      </w:rPr>
    </w:lvl>
    <w:lvl w:ilvl="3" w:tplc="85929D9A">
      <w:start w:val="1"/>
      <w:numFmt w:val="bullet"/>
      <w:lvlText w:val=""/>
      <w:lvlJc w:val="left"/>
      <w:pPr>
        <w:tabs>
          <w:tab w:val="num" w:pos="2880"/>
        </w:tabs>
        <w:ind w:left="2880" w:hanging="360"/>
      </w:pPr>
      <w:rPr>
        <w:rFonts w:ascii="Symbol" w:hAnsi="Symbol"/>
      </w:rPr>
    </w:lvl>
    <w:lvl w:ilvl="4" w:tplc="98C89B2A">
      <w:start w:val="1"/>
      <w:numFmt w:val="bullet"/>
      <w:lvlText w:val="o"/>
      <w:lvlJc w:val="left"/>
      <w:pPr>
        <w:tabs>
          <w:tab w:val="num" w:pos="3600"/>
        </w:tabs>
        <w:ind w:left="3600" w:hanging="360"/>
      </w:pPr>
      <w:rPr>
        <w:rFonts w:ascii="Courier New" w:hAnsi="Courier New"/>
      </w:rPr>
    </w:lvl>
    <w:lvl w:ilvl="5" w:tplc="1938CC00">
      <w:start w:val="1"/>
      <w:numFmt w:val="bullet"/>
      <w:lvlText w:val=""/>
      <w:lvlJc w:val="left"/>
      <w:pPr>
        <w:tabs>
          <w:tab w:val="num" w:pos="4320"/>
        </w:tabs>
        <w:ind w:left="4320" w:hanging="360"/>
      </w:pPr>
      <w:rPr>
        <w:rFonts w:ascii="Wingdings" w:hAnsi="Wingdings"/>
      </w:rPr>
    </w:lvl>
    <w:lvl w:ilvl="6" w:tplc="9266C4E0">
      <w:start w:val="1"/>
      <w:numFmt w:val="bullet"/>
      <w:lvlText w:val=""/>
      <w:lvlJc w:val="left"/>
      <w:pPr>
        <w:tabs>
          <w:tab w:val="num" w:pos="5040"/>
        </w:tabs>
        <w:ind w:left="5040" w:hanging="360"/>
      </w:pPr>
      <w:rPr>
        <w:rFonts w:ascii="Symbol" w:hAnsi="Symbol"/>
      </w:rPr>
    </w:lvl>
    <w:lvl w:ilvl="7" w:tplc="7486CF2E">
      <w:start w:val="1"/>
      <w:numFmt w:val="bullet"/>
      <w:lvlText w:val="o"/>
      <w:lvlJc w:val="left"/>
      <w:pPr>
        <w:tabs>
          <w:tab w:val="num" w:pos="5760"/>
        </w:tabs>
        <w:ind w:left="5760" w:hanging="360"/>
      </w:pPr>
      <w:rPr>
        <w:rFonts w:ascii="Courier New" w:hAnsi="Courier New"/>
      </w:rPr>
    </w:lvl>
    <w:lvl w:ilvl="8" w:tplc="90C665D6">
      <w:start w:val="1"/>
      <w:numFmt w:val="bullet"/>
      <w:lvlText w:val=""/>
      <w:lvlJc w:val="left"/>
      <w:pPr>
        <w:tabs>
          <w:tab w:val="num" w:pos="6480"/>
        </w:tabs>
        <w:ind w:left="6480" w:hanging="360"/>
      </w:pPr>
      <w:rPr>
        <w:rFonts w:ascii="Wingdings" w:hAnsi="Wingdings"/>
      </w:rPr>
    </w:lvl>
  </w:abstractNum>
  <w:abstractNum w:abstractNumId="47" w15:restartNumberingAfterBreak="0">
    <w:nsid w:val="00000030"/>
    <w:multiLevelType w:val="hybridMultilevel"/>
    <w:tmpl w:val="00000030"/>
    <w:lvl w:ilvl="0" w:tplc="CA3E5162">
      <w:start w:val="1"/>
      <w:numFmt w:val="bullet"/>
      <w:lvlText w:val=""/>
      <w:lvlJc w:val="left"/>
      <w:pPr>
        <w:ind w:left="720" w:hanging="360"/>
      </w:pPr>
      <w:rPr>
        <w:rFonts w:ascii="Symbol" w:hAnsi="Symbol"/>
      </w:rPr>
    </w:lvl>
    <w:lvl w:ilvl="1" w:tplc="81BC787E">
      <w:start w:val="1"/>
      <w:numFmt w:val="bullet"/>
      <w:lvlText w:val="o"/>
      <w:lvlJc w:val="left"/>
      <w:pPr>
        <w:tabs>
          <w:tab w:val="num" w:pos="1440"/>
        </w:tabs>
        <w:ind w:left="1440" w:hanging="360"/>
      </w:pPr>
      <w:rPr>
        <w:rFonts w:ascii="Courier New" w:hAnsi="Courier New"/>
      </w:rPr>
    </w:lvl>
    <w:lvl w:ilvl="2" w:tplc="DCE01F02">
      <w:start w:val="1"/>
      <w:numFmt w:val="bullet"/>
      <w:lvlText w:val=""/>
      <w:lvlJc w:val="left"/>
      <w:pPr>
        <w:tabs>
          <w:tab w:val="num" w:pos="2160"/>
        </w:tabs>
        <w:ind w:left="2160" w:hanging="360"/>
      </w:pPr>
      <w:rPr>
        <w:rFonts w:ascii="Wingdings" w:hAnsi="Wingdings"/>
      </w:rPr>
    </w:lvl>
    <w:lvl w:ilvl="3" w:tplc="0F8A7C1C">
      <w:start w:val="1"/>
      <w:numFmt w:val="bullet"/>
      <w:lvlText w:val=""/>
      <w:lvlJc w:val="left"/>
      <w:pPr>
        <w:tabs>
          <w:tab w:val="num" w:pos="2880"/>
        </w:tabs>
        <w:ind w:left="2880" w:hanging="360"/>
      </w:pPr>
      <w:rPr>
        <w:rFonts w:ascii="Symbol" w:hAnsi="Symbol"/>
      </w:rPr>
    </w:lvl>
    <w:lvl w:ilvl="4" w:tplc="C25482C4">
      <w:start w:val="1"/>
      <w:numFmt w:val="bullet"/>
      <w:lvlText w:val="o"/>
      <w:lvlJc w:val="left"/>
      <w:pPr>
        <w:tabs>
          <w:tab w:val="num" w:pos="3600"/>
        </w:tabs>
        <w:ind w:left="3600" w:hanging="360"/>
      </w:pPr>
      <w:rPr>
        <w:rFonts w:ascii="Courier New" w:hAnsi="Courier New"/>
      </w:rPr>
    </w:lvl>
    <w:lvl w:ilvl="5" w:tplc="FC9A4B7C">
      <w:start w:val="1"/>
      <w:numFmt w:val="bullet"/>
      <w:lvlText w:val=""/>
      <w:lvlJc w:val="left"/>
      <w:pPr>
        <w:tabs>
          <w:tab w:val="num" w:pos="4320"/>
        </w:tabs>
        <w:ind w:left="4320" w:hanging="360"/>
      </w:pPr>
      <w:rPr>
        <w:rFonts w:ascii="Wingdings" w:hAnsi="Wingdings"/>
      </w:rPr>
    </w:lvl>
    <w:lvl w:ilvl="6" w:tplc="6262AD1C">
      <w:start w:val="1"/>
      <w:numFmt w:val="bullet"/>
      <w:lvlText w:val=""/>
      <w:lvlJc w:val="left"/>
      <w:pPr>
        <w:tabs>
          <w:tab w:val="num" w:pos="5040"/>
        </w:tabs>
        <w:ind w:left="5040" w:hanging="360"/>
      </w:pPr>
      <w:rPr>
        <w:rFonts w:ascii="Symbol" w:hAnsi="Symbol"/>
      </w:rPr>
    </w:lvl>
    <w:lvl w:ilvl="7" w:tplc="9D5AF016">
      <w:start w:val="1"/>
      <w:numFmt w:val="bullet"/>
      <w:lvlText w:val="o"/>
      <w:lvlJc w:val="left"/>
      <w:pPr>
        <w:tabs>
          <w:tab w:val="num" w:pos="5760"/>
        </w:tabs>
        <w:ind w:left="5760" w:hanging="360"/>
      </w:pPr>
      <w:rPr>
        <w:rFonts w:ascii="Courier New" w:hAnsi="Courier New"/>
      </w:rPr>
    </w:lvl>
    <w:lvl w:ilvl="8" w:tplc="2D46633C">
      <w:start w:val="1"/>
      <w:numFmt w:val="bullet"/>
      <w:lvlText w:val=""/>
      <w:lvlJc w:val="left"/>
      <w:pPr>
        <w:tabs>
          <w:tab w:val="num" w:pos="6480"/>
        </w:tabs>
        <w:ind w:left="6480" w:hanging="360"/>
      </w:pPr>
      <w:rPr>
        <w:rFonts w:ascii="Wingdings" w:hAnsi="Wingdings"/>
      </w:rPr>
    </w:lvl>
  </w:abstractNum>
  <w:abstractNum w:abstractNumId="48" w15:restartNumberingAfterBreak="0">
    <w:nsid w:val="00000031"/>
    <w:multiLevelType w:val="hybridMultilevel"/>
    <w:tmpl w:val="00000031"/>
    <w:lvl w:ilvl="0" w:tplc="1FA4571A">
      <w:start w:val="1"/>
      <w:numFmt w:val="bullet"/>
      <w:lvlText w:val=""/>
      <w:lvlJc w:val="left"/>
      <w:pPr>
        <w:ind w:left="720" w:hanging="360"/>
      </w:pPr>
      <w:rPr>
        <w:rFonts w:ascii="Symbol" w:hAnsi="Symbol"/>
      </w:rPr>
    </w:lvl>
    <w:lvl w:ilvl="1" w:tplc="DE76E1EC">
      <w:start w:val="1"/>
      <w:numFmt w:val="bullet"/>
      <w:lvlText w:val="o"/>
      <w:lvlJc w:val="left"/>
      <w:pPr>
        <w:tabs>
          <w:tab w:val="num" w:pos="1440"/>
        </w:tabs>
        <w:ind w:left="1440" w:hanging="360"/>
      </w:pPr>
      <w:rPr>
        <w:rFonts w:ascii="Courier New" w:hAnsi="Courier New"/>
      </w:rPr>
    </w:lvl>
    <w:lvl w:ilvl="2" w:tplc="BDE69678">
      <w:start w:val="1"/>
      <w:numFmt w:val="bullet"/>
      <w:lvlText w:val=""/>
      <w:lvlJc w:val="left"/>
      <w:pPr>
        <w:tabs>
          <w:tab w:val="num" w:pos="2160"/>
        </w:tabs>
        <w:ind w:left="2160" w:hanging="360"/>
      </w:pPr>
      <w:rPr>
        <w:rFonts w:ascii="Wingdings" w:hAnsi="Wingdings"/>
      </w:rPr>
    </w:lvl>
    <w:lvl w:ilvl="3" w:tplc="EBC20DC2">
      <w:start w:val="1"/>
      <w:numFmt w:val="bullet"/>
      <w:lvlText w:val=""/>
      <w:lvlJc w:val="left"/>
      <w:pPr>
        <w:tabs>
          <w:tab w:val="num" w:pos="2880"/>
        </w:tabs>
        <w:ind w:left="2880" w:hanging="360"/>
      </w:pPr>
      <w:rPr>
        <w:rFonts w:ascii="Symbol" w:hAnsi="Symbol"/>
      </w:rPr>
    </w:lvl>
    <w:lvl w:ilvl="4" w:tplc="26F6F310">
      <w:start w:val="1"/>
      <w:numFmt w:val="bullet"/>
      <w:lvlText w:val="o"/>
      <w:lvlJc w:val="left"/>
      <w:pPr>
        <w:tabs>
          <w:tab w:val="num" w:pos="3600"/>
        </w:tabs>
        <w:ind w:left="3600" w:hanging="360"/>
      </w:pPr>
      <w:rPr>
        <w:rFonts w:ascii="Courier New" w:hAnsi="Courier New"/>
      </w:rPr>
    </w:lvl>
    <w:lvl w:ilvl="5" w:tplc="5C14E052">
      <w:start w:val="1"/>
      <w:numFmt w:val="bullet"/>
      <w:lvlText w:val=""/>
      <w:lvlJc w:val="left"/>
      <w:pPr>
        <w:tabs>
          <w:tab w:val="num" w:pos="4320"/>
        </w:tabs>
        <w:ind w:left="4320" w:hanging="360"/>
      </w:pPr>
      <w:rPr>
        <w:rFonts w:ascii="Wingdings" w:hAnsi="Wingdings"/>
      </w:rPr>
    </w:lvl>
    <w:lvl w:ilvl="6" w:tplc="65086A5E">
      <w:start w:val="1"/>
      <w:numFmt w:val="bullet"/>
      <w:lvlText w:val=""/>
      <w:lvlJc w:val="left"/>
      <w:pPr>
        <w:tabs>
          <w:tab w:val="num" w:pos="5040"/>
        </w:tabs>
        <w:ind w:left="5040" w:hanging="360"/>
      </w:pPr>
      <w:rPr>
        <w:rFonts w:ascii="Symbol" w:hAnsi="Symbol"/>
      </w:rPr>
    </w:lvl>
    <w:lvl w:ilvl="7" w:tplc="F606D0FC">
      <w:start w:val="1"/>
      <w:numFmt w:val="bullet"/>
      <w:lvlText w:val="o"/>
      <w:lvlJc w:val="left"/>
      <w:pPr>
        <w:tabs>
          <w:tab w:val="num" w:pos="5760"/>
        </w:tabs>
        <w:ind w:left="5760" w:hanging="360"/>
      </w:pPr>
      <w:rPr>
        <w:rFonts w:ascii="Courier New" w:hAnsi="Courier New"/>
      </w:rPr>
    </w:lvl>
    <w:lvl w:ilvl="8" w:tplc="E92CC8DE">
      <w:start w:val="1"/>
      <w:numFmt w:val="bullet"/>
      <w:lvlText w:val=""/>
      <w:lvlJc w:val="left"/>
      <w:pPr>
        <w:tabs>
          <w:tab w:val="num" w:pos="6480"/>
        </w:tabs>
        <w:ind w:left="6480" w:hanging="360"/>
      </w:pPr>
      <w:rPr>
        <w:rFonts w:ascii="Wingdings" w:hAnsi="Wingdings"/>
      </w:rPr>
    </w:lvl>
  </w:abstractNum>
  <w:abstractNum w:abstractNumId="49" w15:restartNumberingAfterBreak="0">
    <w:nsid w:val="00000032"/>
    <w:multiLevelType w:val="hybridMultilevel"/>
    <w:tmpl w:val="00000032"/>
    <w:lvl w:ilvl="0" w:tplc="3548776A">
      <w:start w:val="1"/>
      <w:numFmt w:val="bullet"/>
      <w:lvlText w:val=""/>
      <w:lvlJc w:val="left"/>
      <w:pPr>
        <w:ind w:left="720" w:hanging="360"/>
      </w:pPr>
      <w:rPr>
        <w:rFonts w:ascii="Symbol" w:hAnsi="Symbol"/>
      </w:rPr>
    </w:lvl>
    <w:lvl w:ilvl="1" w:tplc="A61628EC">
      <w:start w:val="1"/>
      <w:numFmt w:val="bullet"/>
      <w:lvlText w:val="o"/>
      <w:lvlJc w:val="left"/>
      <w:pPr>
        <w:tabs>
          <w:tab w:val="num" w:pos="1440"/>
        </w:tabs>
        <w:ind w:left="1440" w:hanging="360"/>
      </w:pPr>
      <w:rPr>
        <w:rFonts w:ascii="Courier New" w:hAnsi="Courier New"/>
      </w:rPr>
    </w:lvl>
    <w:lvl w:ilvl="2" w:tplc="616AB408">
      <w:start w:val="1"/>
      <w:numFmt w:val="bullet"/>
      <w:lvlText w:val=""/>
      <w:lvlJc w:val="left"/>
      <w:pPr>
        <w:tabs>
          <w:tab w:val="num" w:pos="2160"/>
        </w:tabs>
        <w:ind w:left="2160" w:hanging="360"/>
      </w:pPr>
      <w:rPr>
        <w:rFonts w:ascii="Wingdings" w:hAnsi="Wingdings"/>
      </w:rPr>
    </w:lvl>
    <w:lvl w:ilvl="3" w:tplc="25301210">
      <w:start w:val="1"/>
      <w:numFmt w:val="bullet"/>
      <w:lvlText w:val=""/>
      <w:lvlJc w:val="left"/>
      <w:pPr>
        <w:tabs>
          <w:tab w:val="num" w:pos="2880"/>
        </w:tabs>
        <w:ind w:left="2880" w:hanging="360"/>
      </w:pPr>
      <w:rPr>
        <w:rFonts w:ascii="Symbol" w:hAnsi="Symbol"/>
      </w:rPr>
    </w:lvl>
    <w:lvl w:ilvl="4" w:tplc="303E4714">
      <w:start w:val="1"/>
      <w:numFmt w:val="bullet"/>
      <w:lvlText w:val="o"/>
      <w:lvlJc w:val="left"/>
      <w:pPr>
        <w:tabs>
          <w:tab w:val="num" w:pos="3600"/>
        </w:tabs>
        <w:ind w:left="3600" w:hanging="360"/>
      </w:pPr>
      <w:rPr>
        <w:rFonts w:ascii="Courier New" w:hAnsi="Courier New"/>
      </w:rPr>
    </w:lvl>
    <w:lvl w:ilvl="5" w:tplc="3BFED49E">
      <w:start w:val="1"/>
      <w:numFmt w:val="bullet"/>
      <w:lvlText w:val=""/>
      <w:lvlJc w:val="left"/>
      <w:pPr>
        <w:tabs>
          <w:tab w:val="num" w:pos="4320"/>
        </w:tabs>
        <w:ind w:left="4320" w:hanging="360"/>
      </w:pPr>
      <w:rPr>
        <w:rFonts w:ascii="Wingdings" w:hAnsi="Wingdings"/>
      </w:rPr>
    </w:lvl>
    <w:lvl w:ilvl="6" w:tplc="6CE2A520">
      <w:start w:val="1"/>
      <w:numFmt w:val="bullet"/>
      <w:lvlText w:val=""/>
      <w:lvlJc w:val="left"/>
      <w:pPr>
        <w:tabs>
          <w:tab w:val="num" w:pos="5040"/>
        </w:tabs>
        <w:ind w:left="5040" w:hanging="360"/>
      </w:pPr>
      <w:rPr>
        <w:rFonts w:ascii="Symbol" w:hAnsi="Symbol"/>
      </w:rPr>
    </w:lvl>
    <w:lvl w:ilvl="7" w:tplc="4BAC653A">
      <w:start w:val="1"/>
      <w:numFmt w:val="bullet"/>
      <w:lvlText w:val="o"/>
      <w:lvlJc w:val="left"/>
      <w:pPr>
        <w:tabs>
          <w:tab w:val="num" w:pos="5760"/>
        </w:tabs>
        <w:ind w:left="5760" w:hanging="360"/>
      </w:pPr>
      <w:rPr>
        <w:rFonts w:ascii="Courier New" w:hAnsi="Courier New"/>
      </w:rPr>
    </w:lvl>
    <w:lvl w:ilvl="8" w:tplc="FF4CD536">
      <w:start w:val="1"/>
      <w:numFmt w:val="bullet"/>
      <w:lvlText w:val=""/>
      <w:lvlJc w:val="left"/>
      <w:pPr>
        <w:tabs>
          <w:tab w:val="num" w:pos="6480"/>
        </w:tabs>
        <w:ind w:left="6480" w:hanging="360"/>
      </w:pPr>
      <w:rPr>
        <w:rFonts w:ascii="Wingdings" w:hAnsi="Wingdings"/>
      </w:rPr>
    </w:lvl>
  </w:abstractNum>
  <w:abstractNum w:abstractNumId="50" w15:restartNumberingAfterBreak="0">
    <w:nsid w:val="00000033"/>
    <w:multiLevelType w:val="hybridMultilevel"/>
    <w:tmpl w:val="00000033"/>
    <w:lvl w:ilvl="0" w:tplc="C6A2CD70">
      <w:start w:val="1"/>
      <w:numFmt w:val="bullet"/>
      <w:lvlText w:val=""/>
      <w:lvlJc w:val="left"/>
      <w:pPr>
        <w:ind w:left="720" w:hanging="360"/>
      </w:pPr>
      <w:rPr>
        <w:rFonts w:ascii="Symbol" w:hAnsi="Symbol"/>
      </w:rPr>
    </w:lvl>
    <w:lvl w:ilvl="1" w:tplc="F1F02152">
      <w:start w:val="1"/>
      <w:numFmt w:val="bullet"/>
      <w:lvlText w:val="o"/>
      <w:lvlJc w:val="left"/>
      <w:pPr>
        <w:tabs>
          <w:tab w:val="num" w:pos="1440"/>
        </w:tabs>
        <w:ind w:left="1440" w:hanging="360"/>
      </w:pPr>
      <w:rPr>
        <w:rFonts w:ascii="Courier New" w:hAnsi="Courier New"/>
      </w:rPr>
    </w:lvl>
    <w:lvl w:ilvl="2" w:tplc="BEBCA824">
      <w:start w:val="1"/>
      <w:numFmt w:val="bullet"/>
      <w:lvlText w:val=""/>
      <w:lvlJc w:val="left"/>
      <w:pPr>
        <w:tabs>
          <w:tab w:val="num" w:pos="2160"/>
        </w:tabs>
        <w:ind w:left="2160" w:hanging="360"/>
      </w:pPr>
      <w:rPr>
        <w:rFonts w:ascii="Wingdings" w:hAnsi="Wingdings"/>
      </w:rPr>
    </w:lvl>
    <w:lvl w:ilvl="3" w:tplc="1584B3C4">
      <w:start w:val="1"/>
      <w:numFmt w:val="bullet"/>
      <w:lvlText w:val=""/>
      <w:lvlJc w:val="left"/>
      <w:pPr>
        <w:tabs>
          <w:tab w:val="num" w:pos="2880"/>
        </w:tabs>
        <w:ind w:left="2880" w:hanging="360"/>
      </w:pPr>
      <w:rPr>
        <w:rFonts w:ascii="Symbol" w:hAnsi="Symbol"/>
      </w:rPr>
    </w:lvl>
    <w:lvl w:ilvl="4" w:tplc="E598B2B0">
      <w:start w:val="1"/>
      <w:numFmt w:val="bullet"/>
      <w:lvlText w:val="o"/>
      <w:lvlJc w:val="left"/>
      <w:pPr>
        <w:tabs>
          <w:tab w:val="num" w:pos="3600"/>
        </w:tabs>
        <w:ind w:left="3600" w:hanging="360"/>
      </w:pPr>
      <w:rPr>
        <w:rFonts w:ascii="Courier New" w:hAnsi="Courier New"/>
      </w:rPr>
    </w:lvl>
    <w:lvl w:ilvl="5" w:tplc="B8B6C626">
      <w:start w:val="1"/>
      <w:numFmt w:val="bullet"/>
      <w:lvlText w:val=""/>
      <w:lvlJc w:val="left"/>
      <w:pPr>
        <w:tabs>
          <w:tab w:val="num" w:pos="4320"/>
        </w:tabs>
        <w:ind w:left="4320" w:hanging="360"/>
      </w:pPr>
      <w:rPr>
        <w:rFonts w:ascii="Wingdings" w:hAnsi="Wingdings"/>
      </w:rPr>
    </w:lvl>
    <w:lvl w:ilvl="6" w:tplc="3BA6BFA8">
      <w:start w:val="1"/>
      <w:numFmt w:val="bullet"/>
      <w:lvlText w:val=""/>
      <w:lvlJc w:val="left"/>
      <w:pPr>
        <w:tabs>
          <w:tab w:val="num" w:pos="5040"/>
        </w:tabs>
        <w:ind w:left="5040" w:hanging="360"/>
      </w:pPr>
      <w:rPr>
        <w:rFonts w:ascii="Symbol" w:hAnsi="Symbol"/>
      </w:rPr>
    </w:lvl>
    <w:lvl w:ilvl="7" w:tplc="32B81B26">
      <w:start w:val="1"/>
      <w:numFmt w:val="bullet"/>
      <w:lvlText w:val="o"/>
      <w:lvlJc w:val="left"/>
      <w:pPr>
        <w:tabs>
          <w:tab w:val="num" w:pos="5760"/>
        </w:tabs>
        <w:ind w:left="5760" w:hanging="360"/>
      </w:pPr>
      <w:rPr>
        <w:rFonts w:ascii="Courier New" w:hAnsi="Courier New"/>
      </w:rPr>
    </w:lvl>
    <w:lvl w:ilvl="8" w:tplc="E4E4B9C0">
      <w:start w:val="1"/>
      <w:numFmt w:val="bullet"/>
      <w:lvlText w:val=""/>
      <w:lvlJc w:val="left"/>
      <w:pPr>
        <w:tabs>
          <w:tab w:val="num" w:pos="6480"/>
        </w:tabs>
        <w:ind w:left="6480" w:hanging="360"/>
      </w:pPr>
      <w:rPr>
        <w:rFonts w:ascii="Wingdings" w:hAnsi="Wingdings"/>
      </w:rPr>
    </w:lvl>
  </w:abstractNum>
  <w:abstractNum w:abstractNumId="51" w15:restartNumberingAfterBreak="0">
    <w:nsid w:val="00000034"/>
    <w:multiLevelType w:val="hybridMultilevel"/>
    <w:tmpl w:val="00000034"/>
    <w:lvl w:ilvl="0" w:tplc="513CDB82">
      <w:start w:val="1"/>
      <w:numFmt w:val="bullet"/>
      <w:lvlText w:val=""/>
      <w:lvlJc w:val="left"/>
      <w:pPr>
        <w:ind w:left="720" w:hanging="360"/>
      </w:pPr>
      <w:rPr>
        <w:rFonts w:ascii="Symbol" w:hAnsi="Symbol"/>
      </w:rPr>
    </w:lvl>
    <w:lvl w:ilvl="1" w:tplc="A66E450A">
      <w:start w:val="1"/>
      <w:numFmt w:val="bullet"/>
      <w:lvlText w:val="o"/>
      <w:lvlJc w:val="left"/>
      <w:pPr>
        <w:tabs>
          <w:tab w:val="num" w:pos="1440"/>
        </w:tabs>
        <w:ind w:left="1440" w:hanging="360"/>
      </w:pPr>
      <w:rPr>
        <w:rFonts w:ascii="Courier New" w:hAnsi="Courier New"/>
      </w:rPr>
    </w:lvl>
    <w:lvl w:ilvl="2" w:tplc="F8E61F8A">
      <w:start w:val="1"/>
      <w:numFmt w:val="bullet"/>
      <w:lvlText w:val=""/>
      <w:lvlJc w:val="left"/>
      <w:pPr>
        <w:tabs>
          <w:tab w:val="num" w:pos="2160"/>
        </w:tabs>
        <w:ind w:left="2160" w:hanging="360"/>
      </w:pPr>
      <w:rPr>
        <w:rFonts w:ascii="Wingdings" w:hAnsi="Wingdings"/>
      </w:rPr>
    </w:lvl>
    <w:lvl w:ilvl="3" w:tplc="7B9CB052">
      <w:start w:val="1"/>
      <w:numFmt w:val="bullet"/>
      <w:lvlText w:val=""/>
      <w:lvlJc w:val="left"/>
      <w:pPr>
        <w:tabs>
          <w:tab w:val="num" w:pos="2880"/>
        </w:tabs>
        <w:ind w:left="2880" w:hanging="360"/>
      </w:pPr>
      <w:rPr>
        <w:rFonts w:ascii="Symbol" w:hAnsi="Symbol"/>
      </w:rPr>
    </w:lvl>
    <w:lvl w:ilvl="4" w:tplc="CD364E12">
      <w:start w:val="1"/>
      <w:numFmt w:val="bullet"/>
      <w:lvlText w:val="o"/>
      <w:lvlJc w:val="left"/>
      <w:pPr>
        <w:tabs>
          <w:tab w:val="num" w:pos="3600"/>
        </w:tabs>
        <w:ind w:left="3600" w:hanging="360"/>
      </w:pPr>
      <w:rPr>
        <w:rFonts w:ascii="Courier New" w:hAnsi="Courier New"/>
      </w:rPr>
    </w:lvl>
    <w:lvl w:ilvl="5" w:tplc="8F7E5B70">
      <w:start w:val="1"/>
      <w:numFmt w:val="bullet"/>
      <w:lvlText w:val=""/>
      <w:lvlJc w:val="left"/>
      <w:pPr>
        <w:tabs>
          <w:tab w:val="num" w:pos="4320"/>
        </w:tabs>
        <w:ind w:left="4320" w:hanging="360"/>
      </w:pPr>
      <w:rPr>
        <w:rFonts w:ascii="Wingdings" w:hAnsi="Wingdings"/>
      </w:rPr>
    </w:lvl>
    <w:lvl w:ilvl="6" w:tplc="4568182E">
      <w:start w:val="1"/>
      <w:numFmt w:val="bullet"/>
      <w:lvlText w:val=""/>
      <w:lvlJc w:val="left"/>
      <w:pPr>
        <w:tabs>
          <w:tab w:val="num" w:pos="5040"/>
        </w:tabs>
        <w:ind w:left="5040" w:hanging="360"/>
      </w:pPr>
      <w:rPr>
        <w:rFonts w:ascii="Symbol" w:hAnsi="Symbol"/>
      </w:rPr>
    </w:lvl>
    <w:lvl w:ilvl="7" w:tplc="194249D4">
      <w:start w:val="1"/>
      <w:numFmt w:val="bullet"/>
      <w:lvlText w:val="o"/>
      <w:lvlJc w:val="left"/>
      <w:pPr>
        <w:tabs>
          <w:tab w:val="num" w:pos="5760"/>
        </w:tabs>
        <w:ind w:left="5760" w:hanging="360"/>
      </w:pPr>
      <w:rPr>
        <w:rFonts w:ascii="Courier New" w:hAnsi="Courier New"/>
      </w:rPr>
    </w:lvl>
    <w:lvl w:ilvl="8" w:tplc="A38005C4">
      <w:start w:val="1"/>
      <w:numFmt w:val="bullet"/>
      <w:lvlText w:val=""/>
      <w:lvlJc w:val="left"/>
      <w:pPr>
        <w:tabs>
          <w:tab w:val="num" w:pos="6480"/>
        </w:tabs>
        <w:ind w:left="6480" w:hanging="360"/>
      </w:pPr>
      <w:rPr>
        <w:rFonts w:ascii="Wingdings" w:hAnsi="Wingdings"/>
      </w:rPr>
    </w:lvl>
  </w:abstractNum>
  <w:abstractNum w:abstractNumId="52" w15:restartNumberingAfterBreak="0">
    <w:nsid w:val="00000035"/>
    <w:multiLevelType w:val="hybridMultilevel"/>
    <w:tmpl w:val="00000035"/>
    <w:lvl w:ilvl="0" w:tplc="7A08183E">
      <w:start w:val="1"/>
      <w:numFmt w:val="bullet"/>
      <w:lvlText w:val=""/>
      <w:lvlJc w:val="left"/>
      <w:pPr>
        <w:ind w:left="720" w:hanging="360"/>
      </w:pPr>
      <w:rPr>
        <w:rFonts w:ascii="Symbol" w:hAnsi="Symbol"/>
      </w:rPr>
    </w:lvl>
    <w:lvl w:ilvl="1" w:tplc="5FA6F5FC">
      <w:start w:val="1"/>
      <w:numFmt w:val="bullet"/>
      <w:lvlText w:val="o"/>
      <w:lvlJc w:val="left"/>
      <w:pPr>
        <w:tabs>
          <w:tab w:val="num" w:pos="1440"/>
        </w:tabs>
        <w:ind w:left="1440" w:hanging="360"/>
      </w:pPr>
      <w:rPr>
        <w:rFonts w:ascii="Courier New" w:hAnsi="Courier New"/>
      </w:rPr>
    </w:lvl>
    <w:lvl w:ilvl="2" w:tplc="5F0A63B2">
      <w:start w:val="1"/>
      <w:numFmt w:val="bullet"/>
      <w:lvlText w:val=""/>
      <w:lvlJc w:val="left"/>
      <w:pPr>
        <w:tabs>
          <w:tab w:val="num" w:pos="2160"/>
        </w:tabs>
        <w:ind w:left="2160" w:hanging="360"/>
      </w:pPr>
      <w:rPr>
        <w:rFonts w:ascii="Wingdings" w:hAnsi="Wingdings"/>
      </w:rPr>
    </w:lvl>
    <w:lvl w:ilvl="3" w:tplc="FEB4EB24">
      <w:start w:val="1"/>
      <w:numFmt w:val="bullet"/>
      <w:lvlText w:val=""/>
      <w:lvlJc w:val="left"/>
      <w:pPr>
        <w:tabs>
          <w:tab w:val="num" w:pos="2880"/>
        </w:tabs>
        <w:ind w:left="2880" w:hanging="360"/>
      </w:pPr>
      <w:rPr>
        <w:rFonts w:ascii="Symbol" w:hAnsi="Symbol"/>
      </w:rPr>
    </w:lvl>
    <w:lvl w:ilvl="4" w:tplc="4D727C40">
      <w:start w:val="1"/>
      <w:numFmt w:val="bullet"/>
      <w:lvlText w:val="o"/>
      <w:lvlJc w:val="left"/>
      <w:pPr>
        <w:tabs>
          <w:tab w:val="num" w:pos="3600"/>
        </w:tabs>
        <w:ind w:left="3600" w:hanging="360"/>
      </w:pPr>
      <w:rPr>
        <w:rFonts w:ascii="Courier New" w:hAnsi="Courier New"/>
      </w:rPr>
    </w:lvl>
    <w:lvl w:ilvl="5" w:tplc="22544AB8">
      <w:start w:val="1"/>
      <w:numFmt w:val="bullet"/>
      <w:lvlText w:val=""/>
      <w:lvlJc w:val="left"/>
      <w:pPr>
        <w:tabs>
          <w:tab w:val="num" w:pos="4320"/>
        </w:tabs>
        <w:ind w:left="4320" w:hanging="360"/>
      </w:pPr>
      <w:rPr>
        <w:rFonts w:ascii="Wingdings" w:hAnsi="Wingdings"/>
      </w:rPr>
    </w:lvl>
    <w:lvl w:ilvl="6" w:tplc="DD128AB2">
      <w:start w:val="1"/>
      <w:numFmt w:val="bullet"/>
      <w:lvlText w:val=""/>
      <w:lvlJc w:val="left"/>
      <w:pPr>
        <w:tabs>
          <w:tab w:val="num" w:pos="5040"/>
        </w:tabs>
        <w:ind w:left="5040" w:hanging="360"/>
      </w:pPr>
      <w:rPr>
        <w:rFonts w:ascii="Symbol" w:hAnsi="Symbol"/>
      </w:rPr>
    </w:lvl>
    <w:lvl w:ilvl="7" w:tplc="3E30367A">
      <w:start w:val="1"/>
      <w:numFmt w:val="bullet"/>
      <w:lvlText w:val="o"/>
      <w:lvlJc w:val="left"/>
      <w:pPr>
        <w:tabs>
          <w:tab w:val="num" w:pos="5760"/>
        </w:tabs>
        <w:ind w:left="5760" w:hanging="360"/>
      </w:pPr>
      <w:rPr>
        <w:rFonts w:ascii="Courier New" w:hAnsi="Courier New"/>
      </w:rPr>
    </w:lvl>
    <w:lvl w:ilvl="8" w:tplc="4EC8CE9A">
      <w:start w:val="1"/>
      <w:numFmt w:val="bullet"/>
      <w:lvlText w:val=""/>
      <w:lvlJc w:val="left"/>
      <w:pPr>
        <w:tabs>
          <w:tab w:val="num" w:pos="6480"/>
        </w:tabs>
        <w:ind w:left="6480" w:hanging="360"/>
      </w:pPr>
      <w:rPr>
        <w:rFonts w:ascii="Wingdings" w:hAnsi="Wingdings"/>
      </w:rPr>
    </w:lvl>
  </w:abstractNum>
  <w:abstractNum w:abstractNumId="53" w15:restartNumberingAfterBreak="0">
    <w:nsid w:val="00000036"/>
    <w:multiLevelType w:val="hybridMultilevel"/>
    <w:tmpl w:val="00000036"/>
    <w:lvl w:ilvl="0" w:tplc="E1A624F6">
      <w:start w:val="1"/>
      <w:numFmt w:val="bullet"/>
      <w:lvlText w:val=""/>
      <w:lvlJc w:val="left"/>
      <w:pPr>
        <w:ind w:left="720" w:hanging="360"/>
      </w:pPr>
      <w:rPr>
        <w:rFonts w:ascii="Symbol" w:hAnsi="Symbol"/>
      </w:rPr>
    </w:lvl>
    <w:lvl w:ilvl="1" w:tplc="43C66DA8">
      <w:start w:val="1"/>
      <w:numFmt w:val="bullet"/>
      <w:lvlText w:val="o"/>
      <w:lvlJc w:val="left"/>
      <w:pPr>
        <w:tabs>
          <w:tab w:val="num" w:pos="1440"/>
        </w:tabs>
        <w:ind w:left="1440" w:hanging="360"/>
      </w:pPr>
      <w:rPr>
        <w:rFonts w:ascii="Courier New" w:hAnsi="Courier New"/>
      </w:rPr>
    </w:lvl>
    <w:lvl w:ilvl="2" w:tplc="2DD805BE">
      <w:start w:val="1"/>
      <w:numFmt w:val="bullet"/>
      <w:lvlText w:val=""/>
      <w:lvlJc w:val="left"/>
      <w:pPr>
        <w:tabs>
          <w:tab w:val="num" w:pos="2160"/>
        </w:tabs>
        <w:ind w:left="2160" w:hanging="360"/>
      </w:pPr>
      <w:rPr>
        <w:rFonts w:ascii="Wingdings" w:hAnsi="Wingdings"/>
      </w:rPr>
    </w:lvl>
    <w:lvl w:ilvl="3" w:tplc="BE541484">
      <w:start w:val="1"/>
      <w:numFmt w:val="bullet"/>
      <w:lvlText w:val=""/>
      <w:lvlJc w:val="left"/>
      <w:pPr>
        <w:tabs>
          <w:tab w:val="num" w:pos="2880"/>
        </w:tabs>
        <w:ind w:left="2880" w:hanging="360"/>
      </w:pPr>
      <w:rPr>
        <w:rFonts w:ascii="Symbol" w:hAnsi="Symbol"/>
      </w:rPr>
    </w:lvl>
    <w:lvl w:ilvl="4" w:tplc="7C06886A">
      <w:start w:val="1"/>
      <w:numFmt w:val="bullet"/>
      <w:lvlText w:val="o"/>
      <w:lvlJc w:val="left"/>
      <w:pPr>
        <w:tabs>
          <w:tab w:val="num" w:pos="3600"/>
        </w:tabs>
        <w:ind w:left="3600" w:hanging="360"/>
      </w:pPr>
      <w:rPr>
        <w:rFonts w:ascii="Courier New" w:hAnsi="Courier New"/>
      </w:rPr>
    </w:lvl>
    <w:lvl w:ilvl="5" w:tplc="C8B8C6BC">
      <w:start w:val="1"/>
      <w:numFmt w:val="bullet"/>
      <w:lvlText w:val=""/>
      <w:lvlJc w:val="left"/>
      <w:pPr>
        <w:tabs>
          <w:tab w:val="num" w:pos="4320"/>
        </w:tabs>
        <w:ind w:left="4320" w:hanging="360"/>
      </w:pPr>
      <w:rPr>
        <w:rFonts w:ascii="Wingdings" w:hAnsi="Wingdings"/>
      </w:rPr>
    </w:lvl>
    <w:lvl w:ilvl="6" w:tplc="933AAA9A">
      <w:start w:val="1"/>
      <w:numFmt w:val="bullet"/>
      <w:lvlText w:val=""/>
      <w:lvlJc w:val="left"/>
      <w:pPr>
        <w:tabs>
          <w:tab w:val="num" w:pos="5040"/>
        </w:tabs>
        <w:ind w:left="5040" w:hanging="360"/>
      </w:pPr>
      <w:rPr>
        <w:rFonts w:ascii="Symbol" w:hAnsi="Symbol"/>
      </w:rPr>
    </w:lvl>
    <w:lvl w:ilvl="7" w:tplc="6B8686F2">
      <w:start w:val="1"/>
      <w:numFmt w:val="bullet"/>
      <w:lvlText w:val="o"/>
      <w:lvlJc w:val="left"/>
      <w:pPr>
        <w:tabs>
          <w:tab w:val="num" w:pos="5760"/>
        </w:tabs>
        <w:ind w:left="5760" w:hanging="360"/>
      </w:pPr>
      <w:rPr>
        <w:rFonts w:ascii="Courier New" w:hAnsi="Courier New"/>
      </w:rPr>
    </w:lvl>
    <w:lvl w:ilvl="8" w:tplc="61CE7D90">
      <w:start w:val="1"/>
      <w:numFmt w:val="bullet"/>
      <w:lvlText w:val=""/>
      <w:lvlJc w:val="left"/>
      <w:pPr>
        <w:tabs>
          <w:tab w:val="num" w:pos="6480"/>
        </w:tabs>
        <w:ind w:left="6480" w:hanging="360"/>
      </w:pPr>
      <w:rPr>
        <w:rFonts w:ascii="Wingdings" w:hAnsi="Wingdings"/>
      </w:rPr>
    </w:lvl>
  </w:abstractNum>
  <w:abstractNum w:abstractNumId="54" w15:restartNumberingAfterBreak="0">
    <w:nsid w:val="00000037"/>
    <w:multiLevelType w:val="hybridMultilevel"/>
    <w:tmpl w:val="00000037"/>
    <w:lvl w:ilvl="0" w:tplc="7246884E">
      <w:start w:val="1"/>
      <w:numFmt w:val="bullet"/>
      <w:lvlText w:val=""/>
      <w:lvlJc w:val="left"/>
      <w:pPr>
        <w:ind w:left="720" w:hanging="360"/>
      </w:pPr>
      <w:rPr>
        <w:rFonts w:ascii="Symbol" w:hAnsi="Symbol"/>
      </w:rPr>
    </w:lvl>
    <w:lvl w:ilvl="1" w:tplc="85548344">
      <w:start w:val="1"/>
      <w:numFmt w:val="bullet"/>
      <w:lvlText w:val="o"/>
      <w:lvlJc w:val="left"/>
      <w:pPr>
        <w:tabs>
          <w:tab w:val="num" w:pos="1440"/>
        </w:tabs>
        <w:ind w:left="1440" w:hanging="360"/>
      </w:pPr>
      <w:rPr>
        <w:rFonts w:ascii="Courier New" w:hAnsi="Courier New"/>
      </w:rPr>
    </w:lvl>
    <w:lvl w:ilvl="2" w:tplc="360CB748">
      <w:start w:val="1"/>
      <w:numFmt w:val="bullet"/>
      <w:lvlText w:val=""/>
      <w:lvlJc w:val="left"/>
      <w:pPr>
        <w:tabs>
          <w:tab w:val="num" w:pos="2160"/>
        </w:tabs>
        <w:ind w:left="2160" w:hanging="360"/>
      </w:pPr>
      <w:rPr>
        <w:rFonts w:ascii="Wingdings" w:hAnsi="Wingdings"/>
      </w:rPr>
    </w:lvl>
    <w:lvl w:ilvl="3" w:tplc="FA88EF2C">
      <w:start w:val="1"/>
      <w:numFmt w:val="bullet"/>
      <w:lvlText w:val=""/>
      <w:lvlJc w:val="left"/>
      <w:pPr>
        <w:tabs>
          <w:tab w:val="num" w:pos="2880"/>
        </w:tabs>
        <w:ind w:left="2880" w:hanging="360"/>
      </w:pPr>
      <w:rPr>
        <w:rFonts w:ascii="Symbol" w:hAnsi="Symbol"/>
      </w:rPr>
    </w:lvl>
    <w:lvl w:ilvl="4" w:tplc="FA8C965C">
      <w:start w:val="1"/>
      <w:numFmt w:val="bullet"/>
      <w:lvlText w:val="o"/>
      <w:lvlJc w:val="left"/>
      <w:pPr>
        <w:tabs>
          <w:tab w:val="num" w:pos="3600"/>
        </w:tabs>
        <w:ind w:left="3600" w:hanging="360"/>
      </w:pPr>
      <w:rPr>
        <w:rFonts w:ascii="Courier New" w:hAnsi="Courier New"/>
      </w:rPr>
    </w:lvl>
    <w:lvl w:ilvl="5" w:tplc="EAD48740">
      <w:start w:val="1"/>
      <w:numFmt w:val="bullet"/>
      <w:lvlText w:val=""/>
      <w:lvlJc w:val="left"/>
      <w:pPr>
        <w:tabs>
          <w:tab w:val="num" w:pos="4320"/>
        </w:tabs>
        <w:ind w:left="4320" w:hanging="360"/>
      </w:pPr>
      <w:rPr>
        <w:rFonts w:ascii="Wingdings" w:hAnsi="Wingdings"/>
      </w:rPr>
    </w:lvl>
    <w:lvl w:ilvl="6" w:tplc="06C4DFC4">
      <w:start w:val="1"/>
      <w:numFmt w:val="bullet"/>
      <w:lvlText w:val=""/>
      <w:lvlJc w:val="left"/>
      <w:pPr>
        <w:tabs>
          <w:tab w:val="num" w:pos="5040"/>
        </w:tabs>
        <w:ind w:left="5040" w:hanging="360"/>
      </w:pPr>
      <w:rPr>
        <w:rFonts w:ascii="Symbol" w:hAnsi="Symbol"/>
      </w:rPr>
    </w:lvl>
    <w:lvl w:ilvl="7" w:tplc="2508EECE">
      <w:start w:val="1"/>
      <w:numFmt w:val="bullet"/>
      <w:lvlText w:val="o"/>
      <w:lvlJc w:val="left"/>
      <w:pPr>
        <w:tabs>
          <w:tab w:val="num" w:pos="5760"/>
        </w:tabs>
        <w:ind w:left="5760" w:hanging="360"/>
      </w:pPr>
      <w:rPr>
        <w:rFonts w:ascii="Courier New" w:hAnsi="Courier New"/>
      </w:rPr>
    </w:lvl>
    <w:lvl w:ilvl="8" w:tplc="01348C3C">
      <w:start w:val="1"/>
      <w:numFmt w:val="bullet"/>
      <w:lvlText w:val=""/>
      <w:lvlJc w:val="left"/>
      <w:pPr>
        <w:tabs>
          <w:tab w:val="num" w:pos="6480"/>
        </w:tabs>
        <w:ind w:left="6480" w:hanging="360"/>
      </w:pPr>
      <w:rPr>
        <w:rFonts w:ascii="Wingdings" w:hAnsi="Wingdings"/>
      </w:rPr>
    </w:lvl>
  </w:abstractNum>
  <w:abstractNum w:abstractNumId="55" w15:restartNumberingAfterBreak="0">
    <w:nsid w:val="00000038"/>
    <w:multiLevelType w:val="hybridMultilevel"/>
    <w:tmpl w:val="00000038"/>
    <w:lvl w:ilvl="0" w:tplc="713A1F22">
      <w:start w:val="1"/>
      <w:numFmt w:val="bullet"/>
      <w:lvlText w:val=""/>
      <w:lvlJc w:val="left"/>
      <w:pPr>
        <w:ind w:left="720" w:hanging="360"/>
      </w:pPr>
      <w:rPr>
        <w:rFonts w:ascii="Symbol" w:hAnsi="Symbol"/>
      </w:rPr>
    </w:lvl>
    <w:lvl w:ilvl="1" w:tplc="BF049952">
      <w:start w:val="1"/>
      <w:numFmt w:val="bullet"/>
      <w:lvlText w:val="o"/>
      <w:lvlJc w:val="left"/>
      <w:pPr>
        <w:tabs>
          <w:tab w:val="num" w:pos="1440"/>
        </w:tabs>
        <w:ind w:left="1440" w:hanging="360"/>
      </w:pPr>
      <w:rPr>
        <w:rFonts w:ascii="Courier New" w:hAnsi="Courier New"/>
      </w:rPr>
    </w:lvl>
    <w:lvl w:ilvl="2" w:tplc="5B927530">
      <w:start w:val="1"/>
      <w:numFmt w:val="bullet"/>
      <w:lvlText w:val=""/>
      <w:lvlJc w:val="left"/>
      <w:pPr>
        <w:tabs>
          <w:tab w:val="num" w:pos="2160"/>
        </w:tabs>
        <w:ind w:left="2160" w:hanging="360"/>
      </w:pPr>
      <w:rPr>
        <w:rFonts w:ascii="Wingdings" w:hAnsi="Wingdings"/>
      </w:rPr>
    </w:lvl>
    <w:lvl w:ilvl="3" w:tplc="3F3AF3C2">
      <w:start w:val="1"/>
      <w:numFmt w:val="bullet"/>
      <w:lvlText w:val=""/>
      <w:lvlJc w:val="left"/>
      <w:pPr>
        <w:tabs>
          <w:tab w:val="num" w:pos="2880"/>
        </w:tabs>
        <w:ind w:left="2880" w:hanging="360"/>
      </w:pPr>
      <w:rPr>
        <w:rFonts w:ascii="Symbol" w:hAnsi="Symbol"/>
      </w:rPr>
    </w:lvl>
    <w:lvl w:ilvl="4" w:tplc="E86E64C4">
      <w:start w:val="1"/>
      <w:numFmt w:val="bullet"/>
      <w:lvlText w:val="o"/>
      <w:lvlJc w:val="left"/>
      <w:pPr>
        <w:tabs>
          <w:tab w:val="num" w:pos="3600"/>
        </w:tabs>
        <w:ind w:left="3600" w:hanging="360"/>
      </w:pPr>
      <w:rPr>
        <w:rFonts w:ascii="Courier New" w:hAnsi="Courier New"/>
      </w:rPr>
    </w:lvl>
    <w:lvl w:ilvl="5" w:tplc="5050752C">
      <w:start w:val="1"/>
      <w:numFmt w:val="bullet"/>
      <w:lvlText w:val=""/>
      <w:lvlJc w:val="left"/>
      <w:pPr>
        <w:tabs>
          <w:tab w:val="num" w:pos="4320"/>
        </w:tabs>
        <w:ind w:left="4320" w:hanging="360"/>
      </w:pPr>
      <w:rPr>
        <w:rFonts w:ascii="Wingdings" w:hAnsi="Wingdings"/>
      </w:rPr>
    </w:lvl>
    <w:lvl w:ilvl="6" w:tplc="87D22226">
      <w:start w:val="1"/>
      <w:numFmt w:val="bullet"/>
      <w:lvlText w:val=""/>
      <w:lvlJc w:val="left"/>
      <w:pPr>
        <w:tabs>
          <w:tab w:val="num" w:pos="5040"/>
        </w:tabs>
        <w:ind w:left="5040" w:hanging="360"/>
      </w:pPr>
      <w:rPr>
        <w:rFonts w:ascii="Symbol" w:hAnsi="Symbol"/>
      </w:rPr>
    </w:lvl>
    <w:lvl w:ilvl="7" w:tplc="5B16E1A8">
      <w:start w:val="1"/>
      <w:numFmt w:val="bullet"/>
      <w:lvlText w:val="o"/>
      <w:lvlJc w:val="left"/>
      <w:pPr>
        <w:tabs>
          <w:tab w:val="num" w:pos="5760"/>
        </w:tabs>
        <w:ind w:left="5760" w:hanging="360"/>
      </w:pPr>
      <w:rPr>
        <w:rFonts w:ascii="Courier New" w:hAnsi="Courier New"/>
      </w:rPr>
    </w:lvl>
    <w:lvl w:ilvl="8" w:tplc="6686B41E">
      <w:start w:val="1"/>
      <w:numFmt w:val="bullet"/>
      <w:lvlText w:val=""/>
      <w:lvlJc w:val="left"/>
      <w:pPr>
        <w:tabs>
          <w:tab w:val="num" w:pos="6480"/>
        </w:tabs>
        <w:ind w:left="6480" w:hanging="360"/>
      </w:pPr>
      <w:rPr>
        <w:rFonts w:ascii="Wingdings" w:hAnsi="Wingdings"/>
      </w:rPr>
    </w:lvl>
  </w:abstractNum>
  <w:abstractNum w:abstractNumId="56" w15:restartNumberingAfterBreak="0">
    <w:nsid w:val="00000039"/>
    <w:multiLevelType w:val="hybridMultilevel"/>
    <w:tmpl w:val="00000039"/>
    <w:lvl w:ilvl="0" w:tplc="535A1122">
      <w:start w:val="1"/>
      <w:numFmt w:val="bullet"/>
      <w:lvlText w:val=""/>
      <w:lvlJc w:val="left"/>
      <w:pPr>
        <w:ind w:left="720" w:hanging="360"/>
      </w:pPr>
      <w:rPr>
        <w:rFonts w:ascii="Symbol" w:hAnsi="Symbol"/>
      </w:rPr>
    </w:lvl>
    <w:lvl w:ilvl="1" w:tplc="BDCA8F8E">
      <w:start w:val="1"/>
      <w:numFmt w:val="bullet"/>
      <w:lvlText w:val="o"/>
      <w:lvlJc w:val="left"/>
      <w:pPr>
        <w:tabs>
          <w:tab w:val="num" w:pos="1440"/>
        </w:tabs>
        <w:ind w:left="1440" w:hanging="360"/>
      </w:pPr>
      <w:rPr>
        <w:rFonts w:ascii="Courier New" w:hAnsi="Courier New"/>
      </w:rPr>
    </w:lvl>
    <w:lvl w:ilvl="2" w:tplc="B5F4FDCA">
      <w:start w:val="1"/>
      <w:numFmt w:val="bullet"/>
      <w:lvlText w:val=""/>
      <w:lvlJc w:val="left"/>
      <w:pPr>
        <w:tabs>
          <w:tab w:val="num" w:pos="2160"/>
        </w:tabs>
        <w:ind w:left="2160" w:hanging="360"/>
      </w:pPr>
      <w:rPr>
        <w:rFonts w:ascii="Wingdings" w:hAnsi="Wingdings"/>
      </w:rPr>
    </w:lvl>
    <w:lvl w:ilvl="3" w:tplc="BD4ECEC4">
      <w:start w:val="1"/>
      <w:numFmt w:val="bullet"/>
      <w:lvlText w:val=""/>
      <w:lvlJc w:val="left"/>
      <w:pPr>
        <w:tabs>
          <w:tab w:val="num" w:pos="2880"/>
        </w:tabs>
        <w:ind w:left="2880" w:hanging="360"/>
      </w:pPr>
      <w:rPr>
        <w:rFonts w:ascii="Symbol" w:hAnsi="Symbol"/>
      </w:rPr>
    </w:lvl>
    <w:lvl w:ilvl="4" w:tplc="B5F2AF4A">
      <w:start w:val="1"/>
      <w:numFmt w:val="bullet"/>
      <w:lvlText w:val="o"/>
      <w:lvlJc w:val="left"/>
      <w:pPr>
        <w:tabs>
          <w:tab w:val="num" w:pos="3600"/>
        </w:tabs>
        <w:ind w:left="3600" w:hanging="360"/>
      </w:pPr>
      <w:rPr>
        <w:rFonts w:ascii="Courier New" w:hAnsi="Courier New"/>
      </w:rPr>
    </w:lvl>
    <w:lvl w:ilvl="5" w:tplc="29DC2356">
      <w:start w:val="1"/>
      <w:numFmt w:val="bullet"/>
      <w:lvlText w:val=""/>
      <w:lvlJc w:val="left"/>
      <w:pPr>
        <w:tabs>
          <w:tab w:val="num" w:pos="4320"/>
        </w:tabs>
        <w:ind w:left="4320" w:hanging="360"/>
      </w:pPr>
      <w:rPr>
        <w:rFonts w:ascii="Wingdings" w:hAnsi="Wingdings"/>
      </w:rPr>
    </w:lvl>
    <w:lvl w:ilvl="6" w:tplc="256E6202">
      <w:start w:val="1"/>
      <w:numFmt w:val="bullet"/>
      <w:lvlText w:val=""/>
      <w:lvlJc w:val="left"/>
      <w:pPr>
        <w:tabs>
          <w:tab w:val="num" w:pos="5040"/>
        </w:tabs>
        <w:ind w:left="5040" w:hanging="360"/>
      </w:pPr>
      <w:rPr>
        <w:rFonts w:ascii="Symbol" w:hAnsi="Symbol"/>
      </w:rPr>
    </w:lvl>
    <w:lvl w:ilvl="7" w:tplc="6A108032">
      <w:start w:val="1"/>
      <w:numFmt w:val="bullet"/>
      <w:lvlText w:val="o"/>
      <w:lvlJc w:val="left"/>
      <w:pPr>
        <w:tabs>
          <w:tab w:val="num" w:pos="5760"/>
        </w:tabs>
        <w:ind w:left="5760" w:hanging="360"/>
      </w:pPr>
      <w:rPr>
        <w:rFonts w:ascii="Courier New" w:hAnsi="Courier New"/>
      </w:rPr>
    </w:lvl>
    <w:lvl w:ilvl="8" w:tplc="6150C2E4">
      <w:start w:val="1"/>
      <w:numFmt w:val="bullet"/>
      <w:lvlText w:val=""/>
      <w:lvlJc w:val="left"/>
      <w:pPr>
        <w:tabs>
          <w:tab w:val="num" w:pos="6480"/>
        </w:tabs>
        <w:ind w:left="6480" w:hanging="360"/>
      </w:pPr>
      <w:rPr>
        <w:rFonts w:ascii="Wingdings" w:hAnsi="Wingdings"/>
      </w:rPr>
    </w:lvl>
  </w:abstractNum>
  <w:abstractNum w:abstractNumId="57" w15:restartNumberingAfterBreak="0">
    <w:nsid w:val="0000003A"/>
    <w:multiLevelType w:val="hybridMultilevel"/>
    <w:tmpl w:val="0000003A"/>
    <w:lvl w:ilvl="0" w:tplc="BA1A2466">
      <w:start w:val="1"/>
      <w:numFmt w:val="bullet"/>
      <w:lvlText w:val=""/>
      <w:lvlJc w:val="left"/>
      <w:pPr>
        <w:ind w:left="720" w:hanging="360"/>
      </w:pPr>
      <w:rPr>
        <w:rFonts w:ascii="Symbol" w:hAnsi="Symbol"/>
      </w:rPr>
    </w:lvl>
    <w:lvl w:ilvl="1" w:tplc="B24E0AD4">
      <w:start w:val="1"/>
      <w:numFmt w:val="bullet"/>
      <w:lvlText w:val="o"/>
      <w:lvlJc w:val="left"/>
      <w:pPr>
        <w:tabs>
          <w:tab w:val="num" w:pos="1440"/>
        </w:tabs>
        <w:ind w:left="1440" w:hanging="360"/>
      </w:pPr>
      <w:rPr>
        <w:rFonts w:ascii="Courier New" w:hAnsi="Courier New"/>
      </w:rPr>
    </w:lvl>
    <w:lvl w:ilvl="2" w:tplc="ABCADAEE">
      <w:start w:val="1"/>
      <w:numFmt w:val="bullet"/>
      <w:lvlText w:val=""/>
      <w:lvlJc w:val="left"/>
      <w:pPr>
        <w:tabs>
          <w:tab w:val="num" w:pos="2160"/>
        </w:tabs>
        <w:ind w:left="2160" w:hanging="360"/>
      </w:pPr>
      <w:rPr>
        <w:rFonts w:ascii="Wingdings" w:hAnsi="Wingdings"/>
      </w:rPr>
    </w:lvl>
    <w:lvl w:ilvl="3" w:tplc="7B922734">
      <w:start w:val="1"/>
      <w:numFmt w:val="bullet"/>
      <w:lvlText w:val=""/>
      <w:lvlJc w:val="left"/>
      <w:pPr>
        <w:tabs>
          <w:tab w:val="num" w:pos="2880"/>
        </w:tabs>
        <w:ind w:left="2880" w:hanging="360"/>
      </w:pPr>
      <w:rPr>
        <w:rFonts w:ascii="Symbol" w:hAnsi="Symbol"/>
      </w:rPr>
    </w:lvl>
    <w:lvl w:ilvl="4" w:tplc="61CA0FB2">
      <w:start w:val="1"/>
      <w:numFmt w:val="bullet"/>
      <w:lvlText w:val="o"/>
      <w:lvlJc w:val="left"/>
      <w:pPr>
        <w:tabs>
          <w:tab w:val="num" w:pos="3600"/>
        </w:tabs>
        <w:ind w:left="3600" w:hanging="360"/>
      </w:pPr>
      <w:rPr>
        <w:rFonts w:ascii="Courier New" w:hAnsi="Courier New"/>
      </w:rPr>
    </w:lvl>
    <w:lvl w:ilvl="5" w:tplc="81AABA16">
      <w:start w:val="1"/>
      <w:numFmt w:val="bullet"/>
      <w:lvlText w:val=""/>
      <w:lvlJc w:val="left"/>
      <w:pPr>
        <w:tabs>
          <w:tab w:val="num" w:pos="4320"/>
        </w:tabs>
        <w:ind w:left="4320" w:hanging="360"/>
      </w:pPr>
      <w:rPr>
        <w:rFonts w:ascii="Wingdings" w:hAnsi="Wingdings"/>
      </w:rPr>
    </w:lvl>
    <w:lvl w:ilvl="6" w:tplc="68B0A4D6">
      <w:start w:val="1"/>
      <w:numFmt w:val="bullet"/>
      <w:lvlText w:val=""/>
      <w:lvlJc w:val="left"/>
      <w:pPr>
        <w:tabs>
          <w:tab w:val="num" w:pos="5040"/>
        </w:tabs>
        <w:ind w:left="5040" w:hanging="360"/>
      </w:pPr>
      <w:rPr>
        <w:rFonts w:ascii="Symbol" w:hAnsi="Symbol"/>
      </w:rPr>
    </w:lvl>
    <w:lvl w:ilvl="7" w:tplc="5420BA76">
      <w:start w:val="1"/>
      <w:numFmt w:val="bullet"/>
      <w:lvlText w:val="o"/>
      <w:lvlJc w:val="left"/>
      <w:pPr>
        <w:tabs>
          <w:tab w:val="num" w:pos="5760"/>
        </w:tabs>
        <w:ind w:left="5760" w:hanging="360"/>
      </w:pPr>
      <w:rPr>
        <w:rFonts w:ascii="Courier New" w:hAnsi="Courier New"/>
      </w:rPr>
    </w:lvl>
    <w:lvl w:ilvl="8" w:tplc="E0A6D79C">
      <w:start w:val="1"/>
      <w:numFmt w:val="bullet"/>
      <w:lvlText w:val=""/>
      <w:lvlJc w:val="left"/>
      <w:pPr>
        <w:tabs>
          <w:tab w:val="num" w:pos="6480"/>
        </w:tabs>
        <w:ind w:left="6480" w:hanging="360"/>
      </w:pPr>
      <w:rPr>
        <w:rFonts w:ascii="Wingdings" w:hAnsi="Wingdings"/>
      </w:rPr>
    </w:lvl>
  </w:abstractNum>
  <w:abstractNum w:abstractNumId="58" w15:restartNumberingAfterBreak="0">
    <w:nsid w:val="0000003B"/>
    <w:multiLevelType w:val="hybridMultilevel"/>
    <w:tmpl w:val="0000003B"/>
    <w:lvl w:ilvl="0" w:tplc="D5E08A50">
      <w:start w:val="1"/>
      <w:numFmt w:val="bullet"/>
      <w:lvlText w:val=""/>
      <w:lvlJc w:val="left"/>
      <w:pPr>
        <w:ind w:left="720" w:hanging="360"/>
      </w:pPr>
      <w:rPr>
        <w:rFonts w:ascii="Symbol" w:hAnsi="Symbol"/>
      </w:rPr>
    </w:lvl>
    <w:lvl w:ilvl="1" w:tplc="B38ECF88">
      <w:start w:val="1"/>
      <w:numFmt w:val="bullet"/>
      <w:lvlText w:val="o"/>
      <w:lvlJc w:val="left"/>
      <w:pPr>
        <w:tabs>
          <w:tab w:val="num" w:pos="1440"/>
        </w:tabs>
        <w:ind w:left="1440" w:hanging="360"/>
      </w:pPr>
      <w:rPr>
        <w:rFonts w:ascii="Courier New" w:hAnsi="Courier New"/>
      </w:rPr>
    </w:lvl>
    <w:lvl w:ilvl="2" w:tplc="3A08B03C">
      <w:start w:val="1"/>
      <w:numFmt w:val="bullet"/>
      <w:lvlText w:val=""/>
      <w:lvlJc w:val="left"/>
      <w:pPr>
        <w:tabs>
          <w:tab w:val="num" w:pos="2160"/>
        </w:tabs>
        <w:ind w:left="2160" w:hanging="360"/>
      </w:pPr>
      <w:rPr>
        <w:rFonts w:ascii="Wingdings" w:hAnsi="Wingdings"/>
      </w:rPr>
    </w:lvl>
    <w:lvl w:ilvl="3" w:tplc="9D4859E6">
      <w:start w:val="1"/>
      <w:numFmt w:val="bullet"/>
      <w:lvlText w:val=""/>
      <w:lvlJc w:val="left"/>
      <w:pPr>
        <w:tabs>
          <w:tab w:val="num" w:pos="2880"/>
        </w:tabs>
        <w:ind w:left="2880" w:hanging="360"/>
      </w:pPr>
      <w:rPr>
        <w:rFonts w:ascii="Symbol" w:hAnsi="Symbol"/>
      </w:rPr>
    </w:lvl>
    <w:lvl w:ilvl="4" w:tplc="29BEEB2E">
      <w:start w:val="1"/>
      <w:numFmt w:val="bullet"/>
      <w:lvlText w:val="o"/>
      <w:lvlJc w:val="left"/>
      <w:pPr>
        <w:tabs>
          <w:tab w:val="num" w:pos="3600"/>
        </w:tabs>
        <w:ind w:left="3600" w:hanging="360"/>
      </w:pPr>
      <w:rPr>
        <w:rFonts w:ascii="Courier New" w:hAnsi="Courier New"/>
      </w:rPr>
    </w:lvl>
    <w:lvl w:ilvl="5" w:tplc="000E850E">
      <w:start w:val="1"/>
      <w:numFmt w:val="bullet"/>
      <w:lvlText w:val=""/>
      <w:lvlJc w:val="left"/>
      <w:pPr>
        <w:tabs>
          <w:tab w:val="num" w:pos="4320"/>
        </w:tabs>
        <w:ind w:left="4320" w:hanging="360"/>
      </w:pPr>
      <w:rPr>
        <w:rFonts w:ascii="Wingdings" w:hAnsi="Wingdings"/>
      </w:rPr>
    </w:lvl>
    <w:lvl w:ilvl="6" w:tplc="D00AA95C">
      <w:start w:val="1"/>
      <w:numFmt w:val="bullet"/>
      <w:lvlText w:val=""/>
      <w:lvlJc w:val="left"/>
      <w:pPr>
        <w:tabs>
          <w:tab w:val="num" w:pos="5040"/>
        </w:tabs>
        <w:ind w:left="5040" w:hanging="360"/>
      </w:pPr>
      <w:rPr>
        <w:rFonts w:ascii="Symbol" w:hAnsi="Symbol"/>
      </w:rPr>
    </w:lvl>
    <w:lvl w:ilvl="7" w:tplc="A4189F76">
      <w:start w:val="1"/>
      <w:numFmt w:val="bullet"/>
      <w:lvlText w:val="o"/>
      <w:lvlJc w:val="left"/>
      <w:pPr>
        <w:tabs>
          <w:tab w:val="num" w:pos="5760"/>
        </w:tabs>
        <w:ind w:left="5760" w:hanging="360"/>
      </w:pPr>
      <w:rPr>
        <w:rFonts w:ascii="Courier New" w:hAnsi="Courier New"/>
      </w:rPr>
    </w:lvl>
    <w:lvl w:ilvl="8" w:tplc="F0D47B86">
      <w:start w:val="1"/>
      <w:numFmt w:val="bullet"/>
      <w:lvlText w:val=""/>
      <w:lvlJc w:val="left"/>
      <w:pPr>
        <w:tabs>
          <w:tab w:val="num" w:pos="6480"/>
        </w:tabs>
        <w:ind w:left="6480" w:hanging="360"/>
      </w:pPr>
      <w:rPr>
        <w:rFonts w:ascii="Wingdings" w:hAnsi="Wingdings"/>
      </w:rPr>
    </w:lvl>
  </w:abstractNum>
  <w:abstractNum w:abstractNumId="59" w15:restartNumberingAfterBreak="0">
    <w:nsid w:val="0000003C"/>
    <w:multiLevelType w:val="hybridMultilevel"/>
    <w:tmpl w:val="0000003C"/>
    <w:lvl w:ilvl="0" w:tplc="B094D332">
      <w:start w:val="1"/>
      <w:numFmt w:val="bullet"/>
      <w:lvlText w:val=""/>
      <w:lvlJc w:val="left"/>
      <w:pPr>
        <w:ind w:left="720" w:hanging="360"/>
      </w:pPr>
      <w:rPr>
        <w:rFonts w:ascii="Symbol" w:hAnsi="Symbol"/>
      </w:rPr>
    </w:lvl>
    <w:lvl w:ilvl="1" w:tplc="D8F49CFE">
      <w:start w:val="1"/>
      <w:numFmt w:val="bullet"/>
      <w:lvlText w:val="o"/>
      <w:lvlJc w:val="left"/>
      <w:pPr>
        <w:tabs>
          <w:tab w:val="num" w:pos="1440"/>
        </w:tabs>
        <w:ind w:left="1440" w:hanging="360"/>
      </w:pPr>
      <w:rPr>
        <w:rFonts w:ascii="Courier New" w:hAnsi="Courier New"/>
      </w:rPr>
    </w:lvl>
    <w:lvl w:ilvl="2" w:tplc="434E8154">
      <w:start w:val="1"/>
      <w:numFmt w:val="bullet"/>
      <w:lvlText w:val=""/>
      <w:lvlJc w:val="left"/>
      <w:pPr>
        <w:tabs>
          <w:tab w:val="num" w:pos="2160"/>
        </w:tabs>
        <w:ind w:left="2160" w:hanging="360"/>
      </w:pPr>
      <w:rPr>
        <w:rFonts w:ascii="Wingdings" w:hAnsi="Wingdings"/>
      </w:rPr>
    </w:lvl>
    <w:lvl w:ilvl="3" w:tplc="1CB24848">
      <w:start w:val="1"/>
      <w:numFmt w:val="bullet"/>
      <w:lvlText w:val=""/>
      <w:lvlJc w:val="left"/>
      <w:pPr>
        <w:tabs>
          <w:tab w:val="num" w:pos="2880"/>
        </w:tabs>
        <w:ind w:left="2880" w:hanging="360"/>
      </w:pPr>
      <w:rPr>
        <w:rFonts w:ascii="Symbol" w:hAnsi="Symbol"/>
      </w:rPr>
    </w:lvl>
    <w:lvl w:ilvl="4" w:tplc="8116BC12">
      <w:start w:val="1"/>
      <w:numFmt w:val="bullet"/>
      <w:lvlText w:val="o"/>
      <w:lvlJc w:val="left"/>
      <w:pPr>
        <w:tabs>
          <w:tab w:val="num" w:pos="3600"/>
        </w:tabs>
        <w:ind w:left="3600" w:hanging="360"/>
      </w:pPr>
      <w:rPr>
        <w:rFonts w:ascii="Courier New" w:hAnsi="Courier New"/>
      </w:rPr>
    </w:lvl>
    <w:lvl w:ilvl="5" w:tplc="A438873E">
      <w:start w:val="1"/>
      <w:numFmt w:val="bullet"/>
      <w:lvlText w:val=""/>
      <w:lvlJc w:val="left"/>
      <w:pPr>
        <w:tabs>
          <w:tab w:val="num" w:pos="4320"/>
        </w:tabs>
        <w:ind w:left="4320" w:hanging="360"/>
      </w:pPr>
      <w:rPr>
        <w:rFonts w:ascii="Wingdings" w:hAnsi="Wingdings"/>
      </w:rPr>
    </w:lvl>
    <w:lvl w:ilvl="6" w:tplc="E7B0079A">
      <w:start w:val="1"/>
      <w:numFmt w:val="bullet"/>
      <w:lvlText w:val=""/>
      <w:lvlJc w:val="left"/>
      <w:pPr>
        <w:tabs>
          <w:tab w:val="num" w:pos="5040"/>
        </w:tabs>
        <w:ind w:left="5040" w:hanging="360"/>
      </w:pPr>
      <w:rPr>
        <w:rFonts w:ascii="Symbol" w:hAnsi="Symbol"/>
      </w:rPr>
    </w:lvl>
    <w:lvl w:ilvl="7" w:tplc="F8187916">
      <w:start w:val="1"/>
      <w:numFmt w:val="bullet"/>
      <w:lvlText w:val="o"/>
      <w:lvlJc w:val="left"/>
      <w:pPr>
        <w:tabs>
          <w:tab w:val="num" w:pos="5760"/>
        </w:tabs>
        <w:ind w:left="5760" w:hanging="360"/>
      </w:pPr>
      <w:rPr>
        <w:rFonts w:ascii="Courier New" w:hAnsi="Courier New"/>
      </w:rPr>
    </w:lvl>
    <w:lvl w:ilvl="8" w:tplc="C4625FEE">
      <w:start w:val="1"/>
      <w:numFmt w:val="bullet"/>
      <w:lvlText w:val=""/>
      <w:lvlJc w:val="left"/>
      <w:pPr>
        <w:tabs>
          <w:tab w:val="num" w:pos="6480"/>
        </w:tabs>
        <w:ind w:left="6480" w:hanging="360"/>
      </w:pPr>
      <w:rPr>
        <w:rFonts w:ascii="Wingdings" w:hAnsi="Wingdings"/>
      </w:rPr>
    </w:lvl>
  </w:abstractNum>
  <w:abstractNum w:abstractNumId="60" w15:restartNumberingAfterBreak="0">
    <w:nsid w:val="0000003D"/>
    <w:multiLevelType w:val="hybridMultilevel"/>
    <w:tmpl w:val="0000003D"/>
    <w:lvl w:ilvl="0" w:tplc="AF5E5AAC">
      <w:start w:val="1"/>
      <w:numFmt w:val="bullet"/>
      <w:lvlText w:val=""/>
      <w:lvlJc w:val="left"/>
      <w:pPr>
        <w:ind w:left="720" w:hanging="360"/>
      </w:pPr>
      <w:rPr>
        <w:rFonts w:ascii="Symbol" w:hAnsi="Symbol"/>
      </w:rPr>
    </w:lvl>
    <w:lvl w:ilvl="1" w:tplc="EACAF8F4">
      <w:start w:val="1"/>
      <w:numFmt w:val="bullet"/>
      <w:lvlText w:val="o"/>
      <w:lvlJc w:val="left"/>
      <w:pPr>
        <w:tabs>
          <w:tab w:val="num" w:pos="1440"/>
        </w:tabs>
        <w:ind w:left="1440" w:hanging="360"/>
      </w:pPr>
      <w:rPr>
        <w:rFonts w:ascii="Courier New" w:hAnsi="Courier New"/>
      </w:rPr>
    </w:lvl>
    <w:lvl w:ilvl="2" w:tplc="307A1640">
      <w:start w:val="1"/>
      <w:numFmt w:val="bullet"/>
      <w:lvlText w:val=""/>
      <w:lvlJc w:val="left"/>
      <w:pPr>
        <w:tabs>
          <w:tab w:val="num" w:pos="2160"/>
        </w:tabs>
        <w:ind w:left="2160" w:hanging="360"/>
      </w:pPr>
      <w:rPr>
        <w:rFonts w:ascii="Wingdings" w:hAnsi="Wingdings"/>
      </w:rPr>
    </w:lvl>
    <w:lvl w:ilvl="3" w:tplc="0CE07152">
      <w:start w:val="1"/>
      <w:numFmt w:val="bullet"/>
      <w:lvlText w:val=""/>
      <w:lvlJc w:val="left"/>
      <w:pPr>
        <w:tabs>
          <w:tab w:val="num" w:pos="2880"/>
        </w:tabs>
        <w:ind w:left="2880" w:hanging="360"/>
      </w:pPr>
      <w:rPr>
        <w:rFonts w:ascii="Symbol" w:hAnsi="Symbol"/>
      </w:rPr>
    </w:lvl>
    <w:lvl w:ilvl="4" w:tplc="B8263888">
      <w:start w:val="1"/>
      <w:numFmt w:val="bullet"/>
      <w:lvlText w:val="o"/>
      <w:lvlJc w:val="left"/>
      <w:pPr>
        <w:tabs>
          <w:tab w:val="num" w:pos="3600"/>
        </w:tabs>
        <w:ind w:left="3600" w:hanging="360"/>
      </w:pPr>
      <w:rPr>
        <w:rFonts w:ascii="Courier New" w:hAnsi="Courier New"/>
      </w:rPr>
    </w:lvl>
    <w:lvl w:ilvl="5" w:tplc="11207A96">
      <w:start w:val="1"/>
      <w:numFmt w:val="bullet"/>
      <w:lvlText w:val=""/>
      <w:lvlJc w:val="left"/>
      <w:pPr>
        <w:tabs>
          <w:tab w:val="num" w:pos="4320"/>
        </w:tabs>
        <w:ind w:left="4320" w:hanging="360"/>
      </w:pPr>
      <w:rPr>
        <w:rFonts w:ascii="Wingdings" w:hAnsi="Wingdings"/>
      </w:rPr>
    </w:lvl>
    <w:lvl w:ilvl="6" w:tplc="54F22BB8">
      <w:start w:val="1"/>
      <w:numFmt w:val="bullet"/>
      <w:lvlText w:val=""/>
      <w:lvlJc w:val="left"/>
      <w:pPr>
        <w:tabs>
          <w:tab w:val="num" w:pos="5040"/>
        </w:tabs>
        <w:ind w:left="5040" w:hanging="360"/>
      </w:pPr>
      <w:rPr>
        <w:rFonts w:ascii="Symbol" w:hAnsi="Symbol"/>
      </w:rPr>
    </w:lvl>
    <w:lvl w:ilvl="7" w:tplc="A0F2FA84">
      <w:start w:val="1"/>
      <w:numFmt w:val="bullet"/>
      <w:lvlText w:val="o"/>
      <w:lvlJc w:val="left"/>
      <w:pPr>
        <w:tabs>
          <w:tab w:val="num" w:pos="5760"/>
        </w:tabs>
        <w:ind w:left="5760" w:hanging="360"/>
      </w:pPr>
      <w:rPr>
        <w:rFonts w:ascii="Courier New" w:hAnsi="Courier New"/>
      </w:rPr>
    </w:lvl>
    <w:lvl w:ilvl="8" w:tplc="2C82E9D8">
      <w:start w:val="1"/>
      <w:numFmt w:val="bullet"/>
      <w:lvlText w:val=""/>
      <w:lvlJc w:val="left"/>
      <w:pPr>
        <w:tabs>
          <w:tab w:val="num" w:pos="6480"/>
        </w:tabs>
        <w:ind w:left="6480" w:hanging="360"/>
      </w:pPr>
      <w:rPr>
        <w:rFonts w:ascii="Wingdings" w:hAnsi="Wingdings"/>
      </w:rPr>
    </w:lvl>
  </w:abstractNum>
  <w:abstractNum w:abstractNumId="61" w15:restartNumberingAfterBreak="0">
    <w:nsid w:val="0000003E"/>
    <w:multiLevelType w:val="hybridMultilevel"/>
    <w:tmpl w:val="0000003E"/>
    <w:lvl w:ilvl="0" w:tplc="BBC02FDA">
      <w:start w:val="1"/>
      <w:numFmt w:val="bullet"/>
      <w:lvlText w:val=""/>
      <w:lvlJc w:val="left"/>
      <w:pPr>
        <w:ind w:left="720" w:hanging="360"/>
      </w:pPr>
      <w:rPr>
        <w:rFonts w:ascii="Symbol" w:hAnsi="Symbol"/>
      </w:rPr>
    </w:lvl>
    <w:lvl w:ilvl="1" w:tplc="44CA4760">
      <w:start w:val="1"/>
      <w:numFmt w:val="bullet"/>
      <w:lvlText w:val="o"/>
      <w:lvlJc w:val="left"/>
      <w:pPr>
        <w:tabs>
          <w:tab w:val="num" w:pos="1440"/>
        </w:tabs>
        <w:ind w:left="1440" w:hanging="360"/>
      </w:pPr>
      <w:rPr>
        <w:rFonts w:ascii="Courier New" w:hAnsi="Courier New"/>
      </w:rPr>
    </w:lvl>
    <w:lvl w:ilvl="2" w:tplc="C5725574">
      <w:start w:val="1"/>
      <w:numFmt w:val="bullet"/>
      <w:lvlText w:val=""/>
      <w:lvlJc w:val="left"/>
      <w:pPr>
        <w:tabs>
          <w:tab w:val="num" w:pos="2160"/>
        </w:tabs>
        <w:ind w:left="2160" w:hanging="360"/>
      </w:pPr>
      <w:rPr>
        <w:rFonts w:ascii="Wingdings" w:hAnsi="Wingdings"/>
      </w:rPr>
    </w:lvl>
    <w:lvl w:ilvl="3" w:tplc="D91C8DBA">
      <w:start w:val="1"/>
      <w:numFmt w:val="bullet"/>
      <w:lvlText w:val=""/>
      <w:lvlJc w:val="left"/>
      <w:pPr>
        <w:tabs>
          <w:tab w:val="num" w:pos="2880"/>
        </w:tabs>
        <w:ind w:left="2880" w:hanging="360"/>
      </w:pPr>
      <w:rPr>
        <w:rFonts w:ascii="Symbol" w:hAnsi="Symbol"/>
      </w:rPr>
    </w:lvl>
    <w:lvl w:ilvl="4" w:tplc="8766C68C">
      <w:start w:val="1"/>
      <w:numFmt w:val="bullet"/>
      <w:lvlText w:val="o"/>
      <w:lvlJc w:val="left"/>
      <w:pPr>
        <w:tabs>
          <w:tab w:val="num" w:pos="3600"/>
        </w:tabs>
        <w:ind w:left="3600" w:hanging="360"/>
      </w:pPr>
      <w:rPr>
        <w:rFonts w:ascii="Courier New" w:hAnsi="Courier New"/>
      </w:rPr>
    </w:lvl>
    <w:lvl w:ilvl="5" w:tplc="6FB020E4">
      <w:start w:val="1"/>
      <w:numFmt w:val="bullet"/>
      <w:lvlText w:val=""/>
      <w:lvlJc w:val="left"/>
      <w:pPr>
        <w:tabs>
          <w:tab w:val="num" w:pos="4320"/>
        </w:tabs>
        <w:ind w:left="4320" w:hanging="360"/>
      </w:pPr>
      <w:rPr>
        <w:rFonts w:ascii="Wingdings" w:hAnsi="Wingdings"/>
      </w:rPr>
    </w:lvl>
    <w:lvl w:ilvl="6" w:tplc="328CA63A">
      <w:start w:val="1"/>
      <w:numFmt w:val="bullet"/>
      <w:lvlText w:val=""/>
      <w:lvlJc w:val="left"/>
      <w:pPr>
        <w:tabs>
          <w:tab w:val="num" w:pos="5040"/>
        </w:tabs>
        <w:ind w:left="5040" w:hanging="360"/>
      </w:pPr>
      <w:rPr>
        <w:rFonts w:ascii="Symbol" w:hAnsi="Symbol"/>
      </w:rPr>
    </w:lvl>
    <w:lvl w:ilvl="7" w:tplc="782CC558">
      <w:start w:val="1"/>
      <w:numFmt w:val="bullet"/>
      <w:lvlText w:val="o"/>
      <w:lvlJc w:val="left"/>
      <w:pPr>
        <w:tabs>
          <w:tab w:val="num" w:pos="5760"/>
        </w:tabs>
        <w:ind w:left="5760" w:hanging="360"/>
      </w:pPr>
      <w:rPr>
        <w:rFonts w:ascii="Courier New" w:hAnsi="Courier New"/>
      </w:rPr>
    </w:lvl>
    <w:lvl w:ilvl="8" w:tplc="3710A920">
      <w:start w:val="1"/>
      <w:numFmt w:val="bullet"/>
      <w:lvlText w:val=""/>
      <w:lvlJc w:val="left"/>
      <w:pPr>
        <w:tabs>
          <w:tab w:val="num" w:pos="6480"/>
        </w:tabs>
        <w:ind w:left="6480" w:hanging="360"/>
      </w:pPr>
      <w:rPr>
        <w:rFonts w:ascii="Wingdings" w:hAnsi="Wingdings"/>
      </w:rPr>
    </w:lvl>
  </w:abstractNum>
  <w:abstractNum w:abstractNumId="62" w15:restartNumberingAfterBreak="0">
    <w:nsid w:val="0000003F"/>
    <w:multiLevelType w:val="hybridMultilevel"/>
    <w:tmpl w:val="0000003F"/>
    <w:lvl w:ilvl="0" w:tplc="6D2CBA3E">
      <w:start w:val="1"/>
      <w:numFmt w:val="bullet"/>
      <w:lvlText w:val=""/>
      <w:lvlJc w:val="left"/>
      <w:pPr>
        <w:ind w:left="720" w:hanging="360"/>
      </w:pPr>
      <w:rPr>
        <w:rFonts w:ascii="Symbol" w:hAnsi="Symbol"/>
      </w:rPr>
    </w:lvl>
    <w:lvl w:ilvl="1" w:tplc="755A78AA">
      <w:start w:val="1"/>
      <w:numFmt w:val="bullet"/>
      <w:lvlText w:val="o"/>
      <w:lvlJc w:val="left"/>
      <w:pPr>
        <w:tabs>
          <w:tab w:val="num" w:pos="1440"/>
        </w:tabs>
        <w:ind w:left="1440" w:hanging="360"/>
      </w:pPr>
      <w:rPr>
        <w:rFonts w:ascii="Courier New" w:hAnsi="Courier New"/>
      </w:rPr>
    </w:lvl>
    <w:lvl w:ilvl="2" w:tplc="AA7E4C96">
      <w:start w:val="1"/>
      <w:numFmt w:val="bullet"/>
      <w:lvlText w:val=""/>
      <w:lvlJc w:val="left"/>
      <w:pPr>
        <w:tabs>
          <w:tab w:val="num" w:pos="2160"/>
        </w:tabs>
        <w:ind w:left="2160" w:hanging="360"/>
      </w:pPr>
      <w:rPr>
        <w:rFonts w:ascii="Wingdings" w:hAnsi="Wingdings"/>
      </w:rPr>
    </w:lvl>
    <w:lvl w:ilvl="3" w:tplc="838E6818">
      <w:start w:val="1"/>
      <w:numFmt w:val="bullet"/>
      <w:lvlText w:val=""/>
      <w:lvlJc w:val="left"/>
      <w:pPr>
        <w:tabs>
          <w:tab w:val="num" w:pos="2880"/>
        </w:tabs>
        <w:ind w:left="2880" w:hanging="360"/>
      </w:pPr>
      <w:rPr>
        <w:rFonts w:ascii="Symbol" w:hAnsi="Symbol"/>
      </w:rPr>
    </w:lvl>
    <w:lvl w:ilvl="4" w:tplc="BBFC4C70">
      <w:start w:val="1"/>
      <w:numFmt w:val="bullet"/>
      <w:lvlText w:val="o"/>
      <w:lvlJc w:val="left"/>
      <w:pPr>
        <w:tabs>
          <w:tab w:val="num" w:pos="3600"/>
        </w:tabs>
        <w:ind w:left="3600" w:hanging="360"/>
      </w:pPr>
      <w:rPr>
        <w:rFonts w:ascii="Courier New" w:hAnsi="Courier New"/>
      </w:rPr>
    </w:lvl>
    <w:lvl w:ilvl="5" w:tplc="CF349760">
      <w:start w:val="1"/>
      <w:numFmt w:val="bullet"/>
      <w:lvlText w:val=""/>
      <w:lvlJc w:val="left"/>
      <w:pPr>
        <w:tabs>
          <w:tab w:val="num" w:pos="4320"/>
        </w:tabs>
        <w:ind w:left="4320" w:hanging="360"/>
      </w:pPr>
      <w:rPr>
        <w:rFonts w:ascii="Wingdings" w:hAnsi="Wingdings"/>
      </w:rPr>
    </w:lvl>
    <w:lvl w:ilvl="6" w:tplc="D7AA4FDE">
      <w:start w:val="1"/>
      <w:numFmt w:val="bullet"/>
      <w:lvlText w:val=""/>
      <w:lvlJc w:val="left"/>
      <w:pPr>
        <w:tabs>
          <w:tab w:val="num" w:pos="5040"/>
        </w:tabs>
        <w:ind w:left="5040" w:hanging="360"/>
      </w:pPr>
      <w:rPr>
        <w:rFonts w:ascii="Symbol" w:hAnsi="Symbol"/>
      </w:rPr>
    </w:lvl>
    <w:lvl w:ilvl="7" w:tplc="91223960">
      <w:start w:val="1"/>
      <w:numFmt w:val="bullet"/>
      <w:lvlText w:val="o"/>
      <w:lvlJc w:val="left"/>
      <w:pPr>
        <w:tabs>
          <w:tab w:val="num" w:pos="5760"/>
        </w:tabs>
        <w:ind w:left="5760" w:hanging="360"/>
      </w:pPr>
      <w:rPr>
        <w:rFonts w:ascii="Courier New" w:hAnsi="Courier New"/>
      </w:rPr>
    </w:lvl>
    <w:lvl w:ilvl="8" w:tplc="8DEAAB1E">
      <w:start w:val="1"/>
      <w:numFmt w:val="bullet"/>
      <w:lvlText w:val=""/>
      <w:lvlJc w:val="left"/>
      <w:pPr>
        <w:tabs>
          <w:tab w:val="num" w:pos="6480"/>
        </w:tabs>
        <w:ind w:left="6480" w:hanging="360"/>
      </w:pPr>
      <w:rPr>
        <w:rFonts w:ascii="Wingdings" w:hAnsi="Wingdings"/>
      </w:rPr>
    </w:lvl>
  </w:abstractNum>
  <w:abstractNum w:abstractNumId="63" w15:restartNumberingAfterBreak="0">
    <w:nsid w:val="00000040"/>
    <w:multiLevelType w:val="hybridMultilevel"/>
    <w:tmpl w:val="00000040"/>
    <w:lvl w:ilvl="0" w:tplc="0FAA4882">
      <w:start w:val="1"/>
      <w:numFmt w:val="bullet"/>
      <w:lvlText w:val=""/>
      <w:lvlJc w:val="left"/>
      <w:pPr>
        <w:ind w:left="720" w:hanging="360"/>
      </w:pPr>
      <w:rPr>
        <w:rFonts w:ascii="Symbol" w:hAnsi="Symbol"/>
      </w:rPr>
    </w:lvl>
    <w:lvl w:ilvl="1" w:tplc="290062F4">
      <w:start w:val="1"/>
      <w:numFmt w:val="bullet"/>
      <w:lvlText w:val="o"/>
      <w:lvlJc w:val="left"/>
      <w:pPr>
        <w:tabs>
          <w:tab w:val="num" w:pos="1440"/>
        </w:tabs>
        <w:ind w:left="1440" w:hanging="360"/>
      </w:pPr>
      <w:rPr>
        <w:rFonts w:ascii="Courier New" w:hAnsi="Courier New"/>
      </w:rPr>
    </w:lvl>
    <w:lvl w:ilvl="2" w:tplc="A29E1114">
      <w:start w:val="1"/>
      <w:numFmt w:val="bullet"/>
      <w:lvlText w:val=""/>
      <w:lvlJc w:val="left"/>
      <w:pPr>
        <w:tabs>
          <w:tab w:val="num" w:pos="2160"/>
        </w:tabs>
        <w:ind w:left="2160" w:hanging="360"/>
      </w:pPr>
      <w:rPr>
        <w:rFonts w:ascii="Wingdings" w:hAnsi="Wingdings"/>
      </w:rPr>
    </w:lvl>
    <w:lvl w:ilvl="3" w:tplc="AB72DA62">
      <w:start w:val="1"/>
      <w:numFmt w:val="bullet"/>
      <w:lvlText w:val=""/>
      <w:lvlJc w:val="left"/>
      <w:pPr>
        <w:tabs>
          <w:tab w:val="num" w:pos="2880"/>
        </w:tabs>
        <w:ind w:left="2880" w:hanging="360"/>
      </w:pPr>
      <w:rPr>
        <w:rFonts w:ascii="Symbol" w:hAnsi="Symbol"/>
      </w:rPr>
    </w:lvl>
    <w:lvl w:ilvl="4" w:tplc="9ECEB80E">
      <w:start w:val="1"/>
      <w:numFmt w:val="bullet"/>
      <w:lvlText w:val="o"/>
      <w:lvlJc w:val="left"/>
      <w:pPr>
        <w:tabs>
          <w:tab w:val="num" w:pos="3600"/>
        </w:tabs>
        <w:ind w:left="3600" w:hanging="360"/>
      </w:pPr>
      <w:rPr>
        <w:rFonts w:ascii="Courier New" w:hAnsi="Courier New"/>
      </w:rPr>
    </w:lvl>
    <w:lvl w:ilvl="5" w:tplc="720E0364">
      <w:start w:val="1"/>
      <w:numFmt w:val="bullet"/>
      <w:lvlText w:val=""/>
      <w:lvlJc w:val="left"/>
      <w:pPr>
        <w:tabs>
          <w:tab w:val="num" w:pos="4320"/>
        </w:tabs>
        <w:ind w:left="4320" w:hanging="360"/>
      </w:pPr>
      <w:rPr>
        <w:rFonts w:ascii="Wingdings" w:hAnsi="Wingdings"/>
      </w:rPr>
    </w:lvl>
    <w:lvl w:ilvl="6" w:tplc="8B0E11EE">
      <w:start w:val="1"/>
      <w:numFmt w:val="bullet"/>
      <w:lvlText w:val=""/>
      <w:lvlJc w:val="left"/>
      <w:pPr>
        <w:tabs>
          <w:tab w:val="num" w:pos="5040"/>
        </w:tabs>
        <w:ind w:left="5040" w:hanging="360"/>
      </w:pPr>
      <w:rPr>
        <w:rFonts w:ascii="Symbol" w:hAnsi="Symbol"/>
      </w:rPr>
    </w:lvl>
    <w:lvl w:ilvl="7" w:tplc="3BD82E3C">
      <w:start w:val="1"/>
      <w:numFmt w:val="bullet"/>
      <w:lvlText w:val="o"/>
      <w:lvlJc w:val="left"/>
      <w:pPr>
        <w:tabs>
          <w:tab w:val="num" w:pos="5760"/>
        </w:tabs>
        <w:ind w:left="5760" w:hanging="360"/>
      </w:pPr>
      <w:rPr>
        <w:rFonts w:ascii="Courier New" w:hAnsi="Courier New"/>
      </w:rPr>
    </w:lvl>
    <w:lvl w:ilvl="8" w:tplc="3ECEE150">
      <w:start w:val="1"/>
      <w:numFmt w:val="bullet"/>
      <w:lvlText w:val=""/>
      <w:lvlJc w:val="left"/>
      <w:pPr>
        <w:tabs>
          <w:tab w:val="num" w:pos="6480"/>
        </w:tabs>
        <w:ind w:left="6480" w:hanging="360"/>
      </w:pPr>
      <w:rPr>
        <w:rFonts w:ascii="Wingdings" w:hAnsi="Wingdings"/>
      </w:rPr>
    </w:lvl>
  </w:abstractNum>
  <w:abstractNum w:abstractNumId="64" w15:restartNumberingAfterBreak="0">
    <w:nsid w:val="00000041"/>
    <w:multiLevelType w:val="hybridMultilevel"/>
    <w:tmpl w:val="00000041"/>
    <w:lvl w:ilvl="0" w:tplc="1D3E4632">
      <w:start w:val="1"/>
      <w:numFmt w:val="bullet"/>
      <w:lvlText w:val=""/>
      <w:lvlJc w:val="left"/>
      <w:pPr>
        <w:ind w:left="720" w:hanging="360"/>
      </w:pPr>
      <w:rPr>
        <w:rFonts w:ascii="Symbol" w:hAnsi="Symbol"/>
      </w:rPr>
    </w:lvl>
    <w:lvl w:ilvl="1" w:tplc="3D86C8C6">
      <w:start w:val="1"/>
      <w:numFmt w:val="bullet"/>
      <w:lvlText w:val="o"/>
      <w:lvlJc w:val="left"/>
      <w:pPr>
        <w:tabs>
          <w:tab w:val="num" w:pos="1440"/>
        </w:tabs>
        <w:ind w:left="1440" w:hanging="360"/>
      </w:pPr>
      <w:rPr>
        <w:rFonts w:ascii="Courier New" w:hAnsi="Courier New"/>
      </w:rPr>
    </w:lvl>
    <w:lvl w:ilvl="2" w:tplc="DCBEF346">
      <w:start w:val="1"/>
      <w:numFmt w:val="bullet"/>
      <w:lvlText w:val=""/>
      <w:lvlJc w:val="left"/>
      <w:pPr>
        <w:tabs>
          <w:tab w:val="num" w:pos="2160"/>
        </w:tabs>
        <w:ind w:left="2160" w:hanging="360"/>
      </w:pPr>
      <w:rPr>
        <w:rFonts w:ascii="Wingdings" w:hAnsi="Wingdings"/>
      </w:rPr>
    </w:lvl>
    <w:lvl w:ilvl="3" w:tplc="78885F58">
      <w:start w:val="1"/>
      <w:numFmt w:val="bullet"/>
      <w:lvlText w:val=""/>
      <w:lvlJc w:val="left"/>
      <w:pPr>
        <w:tabs>
          <w:tab w:val="num" w:pos="2880"/>
        </w:tabs>
        <w:ind w:left="2880" w:hanging="360"/>
      </w:pPr>
      <w:rPr>
        <w:rFonts w:ascii="Symbol" w:hAnsi="Symbol"/>
      </w:rPr>
    </w:lvl>
    <w:lvl w:ilvl="4" w:tplc="0A68AE98">
      <w:start w:val="1"/>
      <w:numFmt w:val="bullet"/>
      <w:lvlText w:val="o"/>
      <w:lvlJc w:val="left"/>
      <w:pPr>
        <w:tabs>
          <w:tab w:val="num" w:pos="3600"/>
        </w:tabs>
        <w:ind w:left="3600" w:hanging="360"/>
      </w:pPr>
      <w:rPr>
        <w:rFonts w:ascii="Courier New" w:hAnsi="Courier New"/>
      </w:rPr>
    </w:lvl>
    <w:lvl w:ilvl="5" w:tplc="90268CB4">
      <w:start w:val="1"/>
      <w:numFmt w:val="bullet"/>
      <w:lvlText w:val=""/>
      <w:lvlJc w:val="left"/>
      <w:pPr>
        <w:tabs>
          <w:tab w:val="num" w:pos="4320"/>
        </w:tabs>
        <w:ind w:left="4320" w:hanging="360"/>
      </w:pPr>
      <w:rPr>
        <w:rFonts w:ascii="Wingdings" w:hAnsi="Wingdings"/>
      </w:rPr>
    </w:lvl>
    <w:lvl w:ilvl="6" w:tplc="5C58FF64">
      <w:start w:val="1"/>
      <w:numFmt w:val="bullet"/>
      <w:lvlText w:val=""/>
      <w:lvlJc w:val="left"/>
      <w:pPr>
        <w:tabs>
          <w:tab w:val="num" w:pos="5040"/>
        </w:tabs>
        <w:ind w:left="5040" w:hanging="360"/>
      </w:pPr>
      <w:rPr>
        <w:rFonts w:ascii="Symbol" w:hAnsi="Symbol"/>
      </w:rPr>
    </w:lvl>
    <w:lvl w:ilvl="7" w:tplc="5374FB00">
      <w:start w:val="1"/>
      <w:numFmt w:val="bullet"/>
      <w:lvlText w:val="o"/>
      <w:lvlJc w:val="left"/>
      <w:pPr>
        <w:tabs>
          <w:tab w:val="num" w:pos="5760"/>
        </w:tabs>
        <w:ind w:left="5760" w:hanging="360"/>
      </w:pPr>
      <w:rPr>
        <w:rFonts w:ascii="Courier New" w:hAnsi="Courier New"/>
      </w:rPr>
    </w:lvl>
    <w:lvl w:ilvl="8" w:tplc="CDB64B3E">
      <w:start w:val="1"/>
      <w:numFmt w:val="bullet"/>
      <w:lvlText w:val=""/>
      <w:lvlJc w:val="left"/>
      <w:pPr>
        <w:tabs>
          <w:tab w:val="num" w:pos="6480"/>
        </w:tabs>
        <w:ind w:left="6480" w:hanging="360"/>
      </w:pPr>
      <w:rPr>
        <w:rFonts w:ascii="Wingdings" w:hAnsi="Wingdings"/>
      </w:rPr>
    </w:lvl>
  </w:abstractNum>
  <w:abstractNum w:abstractNumId="65" w15:restartNumberingAfterBreak="0">
    <w:nsid w:val="00000042"/>
    <w:multiLevelType w:val="hybridMultilevel"/>
    <w:tmpl w:val="00000042"/>
    <w:lvl w:ilvl="0" w:tplc="C644C944">
      <w:start w:val="1"/>
      <w:numFmt w:val="bullet"/>
      <w:lvlText w:val=""/>
      <w:lvlJc w:val="left"/>
      <w:pPr>
        <w:ind w:left="720" w:hanging="360"/>
      </w:pPr>
      <w:rPr>
        <w:rFonts w:ascii="Symbol" w:hAnsi="Symbol"/>
      </w:rPr>
    </w:lvl>
    <w:lvl w:ilvl="1" w:tplc="F35A5BB8">
      <w:start w:val="1"/>
      <w:numFmt w:val="bullet"/>
      <w:lvlText w:val="o"/>
      <w:lvlJc w:val="left"/>
      <w:pPr>
        <w:tabs>
          <w:tab w:val="num" w:pos="1440"/>
        </w:tabs>
        <w:ind w:left="1440" w:hanging="360"/>
      </w:pPr>
      <w:rPr>
        <w:rFonts w:ascii="Courier New" w:hAnsi="Courier New"/>
      </w:rPr>
    </w:lvl>
    <w:lvl w:ilvl="2" w:tplc="09241A2A">
      <w:start w:val="1"/>
      <w:numFmt w:val="bullet"/>
      <w:lvlText w:val=""/>
      <w:lvlJc w:val="left"/>
      <w:pPr>
        <w:tabs>
          <w:tab w:val="num" w:pos="2160"/>
        </w:tabs>
        <w:ind w:left="2160" w:hanging="360"/>
      </w:pPr>
      <w:rPr>
        <w:rFonts w:ascii="Wingdings" w:hAnsi="Wingdings"/>
      </w:rPr>
    </w:lvl>
    <w:lvl w:ilvl="3" w:tplc="2A487548">
      <w:start w:val="1"/>
      <w:numFmt w:val="bullet"/>
      <w:lvlText w:val=""/>
      <w:lvlJc w:val="left"/>
      <w:pPr>
        <w:tabs>
          <w:tab w:val="num" w:pos="2880"/>
        </w:tabs>
        <w:ind w:left="2880" w:hanging="360"/>
      </w:pPr>
      <w:rPr>
        <w:rFonts w:ascii="Symbol" w:hAnsi="Symbol"/>
      </w:rPr>
    </w:lvl>
    <w:lvl w:ilvl="4" w:tplc="A5285BB4">
      <w:start w:val="1"/>
      <w:numFmt w:val="bullet"/>
      <w:lvlText w:val="o"/>
      <w:lvlJc w:val="left"/>
      <w:pPr>
        <w:tabs>
          <w:tab w:val="num" w:pos="3600"/>
        </w:tabs>
        <w:ind w:left="3600" w:hanging="360"/>
      </w:pPr>
      <w:rPr>
        <w:rFonts w:ascii="Courier New" w:hAnsi="Courier New"/>
      </w:rPr>
    </w:lvl>
    <w:lvl w:ilvl="5" w:tplc="8736CAE4">
      <w:start w:val="1"/>
      <w:numFmt w:val="bullet"/>
      <w:lvlText w:val=""/>
      <w:lvlJc w:val="left"/>
      <w:pPr>
        <w:tabs>
          <w:tab w:val="num" w:pos="4320"/>
        </w:tabs>
        <w:ind w:left="4320" w:hanging="360"/>
      </w:pPr>
      <w:rPr>
        <w:rFonts w:ascii="Wingdings" w:hAnsi="Wingdings"/>
      </w:rPr>
    </w:lvl>
    <w:lvl w:ilvl="6" w:tplc="47A61F4A">
      <w:start w:val="1"/>
      <w:numFmt w:val="bullet"/>
      <w:lvlText w:val=""/>
      <w:lvlJc w:val="left"/>
      <w:pPr>
        <w:tabs>
          <w:tab w:val="num" w:pos="5040"/>
        </w:tabs>
        <w:ind w:left="5040" w:hanging="360"/>
      </w:pPr>
      <w:rPr>
        <w:rFonts w:ascii="Symbol" w:hAnsi="Symbol"/>
      </w:rPr>
    </w:lvl>
    <w:lvl w:ilvl="7" w:tplc="DDA45658">
      <w:start w:val="1"/>
      <w:numFmt w:val="bullet"/>
      <w:lvlText w:val="o"/>
      <w:lvlJc w:val="left"/>
      <w:pPr>
        <w:tabs>
          <w:tab w:val="num" w:pos="5760"/>
        </w:tabs>
        <w:ind w:left="5760" w:hanging="360"/>
      </w:pPr>
      <w:rPr>
        <w:rFonts w:ascii="Courier New" w:hAnsi="Courier New"/>
      </w:rPr>
    </w:lvl>
    <w:lvl w:ilvl="8" w:tplc="C660F01E">
      <w:start w:val="1"/>
      <w:numFmt w:val="bullet"/>
      <w:lvlText w:val=""/>
      <w:lvlJc w:val="left"/>
      <w:pPr>
        <w:tabs>
          <w:tab w:val="num" w:pos="6480"/>
        </w:tabs>
        <w:ind w:left="6480" w:hanging="360"/>
      </w:pPr>
      <w:rPr>
        <w:rFonts w:ascii="Wingdings" w:hAnsi="Wingdings"/>
      </w:rPr>
    </w:lvl>
  </w:abstractNum>
  <w:abstractNum w:abstractNumId="66" w15:restartNumberingAfterBreak="0">
    <w:nsid w:val="00000043"/>
    <w:multiLevelType w:val="hybridMultilevel"/>
    <w:tmpl w:val="00000043"/>
    <w:lvl w:ilvl="0" w:tplc="8BF248F8">
      <w:start w:val="1"/>
      <w:numFmt w:val="bullet"/>
      <w:lvlText w:val=""/>
      <w:lvlJc w:val="left"/>
      <w:pPr>
        <w:ind w:left="720" w:hanging="360"/>
      </w:pPr>
      <w:rPr>
        <w:rFonts w:ascii="Symbol" w:hAnsi="Symbol"/>
      </w:rPr>
    </w:lvl>
    <w:lvl w:ilvl="1" w:tplc="B7D025F8">
      <w:start w:val="1"/>
      <w:numFmt w:val="bullet"/>
      <w:lvlText w:val="o"/>
      <w:lvlJc w:val="left"/>
      <w:pPr>
        <w:tabs>
          <w:tab w:val="num" w:pos="1440"/>
        </w:tabs>
        <w:ind w:left="1440" w:hanging="360"/>
      </w:pPr>
      <w:rPr>
        <w:rFonts w:ascii="Courier New" w:hAnsi="Courier New"/>
      </w:rPr>
    </w:lvl>
    <w:lvl w:ilvl="2" w:tplc="1608B792">
      <w:start w:val="1"/>
      <w:numFmt w:val="bullet"/>
      <w:lvlText w:val=""/>
      <w:lvlJc w:val="left"/>
      <w:pPr>
        <w:tabs>
          <w:tab w:val="num" w:pos="2160"/>
        </w:tabs>
        <w:ind w:left="2160" w:hanging="360"/>
      </w:pPr>
      <w:rPr>
        <w:rFonts w:ascii="Wingdings" w:hAnsi="Wingdings"/>
      </w:rPr>
    </w:lvl>
    <w:lvl w:ilvl="3" w:tplc="131468FA">
      <w:start w:val="1"/>
      <w:numFmt w:val="bullet"/>
      <w:lvlText w:val=""/>
      <w:lvlJc w:val="left"/>
      <w:pPr>
        <w:tabs>
          <w:tab w:val="num" w:pos="2880"/>
        </w:tabs>
        <w:ind w:left="2880" w:hanging="360"/>
      </w:pPr>
      <w:rPr>
        <w:rFonts w:ascii="Symbol" w:hAnsi="Symbol"/>
      </w:rPr>
    </w:lvl>
    <w:lvl w:ilvl="4" w:tplc="9680424A">
      <w:start w:val="1"/>
      <w:numFmt w:val="bullet"/>
      <w:lvlText w:val="o"/>
      <w:lvlJc w:val="left"/>
      <w:pPr>
        <w:tabs>
          <w:tab w:val="num" w:pos="3600"/>
        </w:tabs>
        <w:ind w:left="3600" w:hanging="360"/>
      </w:pPr>
      <w:rPr>
        <w:rFonts w:ascii="Courier New" w:hAnsi="Courier New"/>
      </w:rPr>
    </w:lvl>
    <w:lvl w:ilvl="5" w:tplc="A7722C64">
      <w:start w:val="1"/>
      <w:numFmt w:val="bullet"/>
      <w:lvlText w:val=""/>
      <w:lvlJc w:val="left"/>
      <w:pPr>
        <w:tabs>
          <w:tab w:val="num" w:pos="4320"/>
        </w:tabs>
        <w:ind w:left="4320" w:hanging="360"/>
      </w:pPr>
      <w:rPr>
        <w:rFonts w:ascii="Wingdings" w:hAnsi="Wingdings"/>
      </w:rPr>
    </w:lvl>
    <w:lvl w:ilvl="6" w:tplc="4E044734">
      <w:start w:val="1"/>
      <w:numFmt w:val="bullet"/>
      <w:lvlText w:val=""/>
      <w:lvlJc w:val="left"/>
      <w:pPr>
        <w:tabs>
          <w:tab w:val="num" w:pos="5040"/>
        </w:tabs>
        <w:ind w:left="5040" w:hanging="360"/>
      </w:pPr>
      <w:rPr>
        <w:rFonts w:ascii="Symbol" w:hAnsi="Symbol"/>
      </w:rPr>
    </w:lvl>
    <w:lvl w:ilvl="7" w:tplc="E19CA19C">
      <w:start w:val="1"/>
      <w:numFmt w:val="bullet"/>
      <w:lvlText w:val="o"/>
      <w:lvlJc w:val="left"/>
      <w:pPr>
        <w:tabs>
          <w:tab w:val="num" w:pos="5760"/>
        </w:tabs>
        <w:ind w:left="5760" w:hanging="360"/>
      </w:pPr>
      <w:rPr>
        <w:rFonts w:ascii="Courier New" w:hAnsi="Courier New"/>
      </w:rPr>
    </w:lvl>
    <w:lvl w:ilvl="8" w:tplc="7FC63278">
      <w:start w:val="1"/>
      <w:numFmt w:val="bullet"/>
      <w:lvlText w:val=""/>
      <w:lvlJc w:val="left"/>
      <w:pPr>
        <w:tabs>
          <w:tab w:val="num" w:pos="6480"/>
        </w:tabs>
        <w:ind w:left="6480" w:hanging="360"/>
      </w:pPr>
      <w:rPr>
        <w:rFonts w:ascii="Wingdings" w:hAnsi="Wingdings"/>
      </w:rPr>
    </w:lvl>
  </w:abstractNum>
  <w:abstractNum w:abstractNumId="67" w15:restartNumberingAfterBreak="0">
    <w:nsid w:val="00000044"/>
    <w:multiLevelType w:val="hybridMultilevel"/>
    <w:tmpl w:val="00000044"/>
    <w:lvl w:ilvl="0" w:tplc="DBF84974">
      <w:start w:val="1"/>
      <w:numFmt w:val="bullet"/>
      <w:lvlText w:val=""/>
      <w:lvlJc w:val="left"/>
      <w:pPr>
        <w:ind w:left="720" w:hanging="360"/>
      </w:pPr>
      <w:rPr>
        <w:rFonts w:ascii="Symbol" w:hAnsi="Symbol"/>
      </w:rPr>
    </w:lvl>
    <w:lvl w:ilvl="1" w:tplc="5C84AE6A">
      <w:start w:val="1"/>
      <w:numFmt w:val="bullet"/>
      <w:lvlText w:val="o"/>
      <w:lvlJc w:val="left"/>
      <w:pPr>
        <w:tabs>
          <w:tab w:val="num" w:pos="1440"/>
        </w:tabs>
        <w:ind w:left="1440" w:hanging="360"/>
      </w:pPr>
      <w:rPr>
        <w:rFonts w:ascii="Courier New" w:hAnsi="Courier New"/>
      </w:rPr>
    </w:lvl>
    <w:lvl w:ilvl="2" w:tplc="ADA66D48">
      <w:start w:val="1"/>
      <w:numFmt w:val="bullet"/>
      <w:lvlText w:val=""/>
      <w:lvlJc w:val="left"/>
      <w:pPr>
        <w:tabs>
          <w:tab w:val="num" w:pos="2160"/>
        </w:tabs>
        <w:ind w:left="2160" w:hanging="360"/>
      </w:pPr>
      <w:rPr>
        <w:rFonts w:ascii="Wingdings" w:hAnsi="Wingdings"/>
      </w:rPr>
    </w:lvl>
    <w:lvl w:ilvl="3" w:tplc="D67CF28C">
      <w:start w:val="1"/>
      <w:numFmt w:val="bullet"/>
      <w:lvlText w:val=""/>
      <w:lvlJc w:val="left"/>
      <w:pPr>
        <w:tabs>
          <w:tab w:val="num" w:pos="2880"/>
        </w:tabs>
        <w:ind w:left="2880" w:hanging="360"/>
      </w:pPr>
      <w:rPr>
        <w:rFonts w:ascii="Symbol" w:hAnsi="Symbol"/>
      </w:rPr>
    </w:lvl>
    <w:lvl w:ilvl="4" w:tplc="709CB2DA">
      <w:start w:val="1"/>
      <w:numFmt w:val="bullet"/>
      <w:lvlText w:val="o"/>
      <w:lvlJc w:val="left"/>
      <w:pPr>
        <w:tabs>
          <w:tab w:val="num" w:pos="3600"/>
        </w:tabs>
        <w:ind w:left="3600" w:hanging="360"/>
      </w:pPr>
      <w:rPr>
        <w:rFonts w:ascii="Courier New" w:hAnsi="Courier New"/>
      </w:rPr>
    </w:lvl>
    <w:lvl w:ilvl="5" w:tplc="DF4E73D0">
      <w:start w:val="1"/>
      <w:numFmt w:val="bullet"/>
      <w:lvlText w:val=""/>
      <w:lvlJc w:val="left"/>
      <w:pPr>
        <w:tabs>
          <w:tab w:val="num" w:pos="4320"/>
        </w:tabs>
        <w:ind w:left="4320" w:hanging="360"/>
      </w:pPr>
      <w:rPr>
        <w:rFonts w:ascii="Wingdings" w:hAnsi="Wingdings"/>
      </w:rPr>
    </w:lvl>
    <w:lvl w:ilvl="6" w:tplc="752CB3CE">
      <w:start w:val="1"/>
      <w:numFmt w:val="bullet"/>
      <w:lvlText w:val=""/>
      <w:lvlJc w:val="left"/>
      <w:pPr>
        <w:tabs>
          <w:tab w:val="num" w:pos="5040"/>
        </w:tabs>
        <w:ind w:left="5040" w:hanging="360"/>
      </w:pPr>
      <w:rPr>
        <w:rFonts w:ascii="Symbol" w:hAnsi="Symbol"/>
      </w:rPr>
    </w:lvl>
    <w:lvl w:ilvl="7" w:tplc="8940DED8">
      <w:start w:val="1"/>
      <w:numFmt w:val="bullet"/>
      <w:lvlText w:val="o"/>
      <w:lvlJc w:val="left"/>
      <w:pPr>
        <w:tabs>
          <w:tab w:val="num" w:pos="5760"/>
        </w:tabs>
        <w:ind w:left="5760" w:hanging="360"/>
      </w:pPr>
      <w:rPr>
        <w:rFonts w:ascii="Courier New" w:hAnsi="Courier New"/>
      </w:rPr>
    </w:lvl>
    <w:lvl w:ilvl="8" w:tplc="9BA81872">
      <w:start w:val="1"/>
      <w:numFmt w:val="bullet"/>
      <w:lvlText w:val=""/>
      <w:lvlJc w:val="left"/>
      <w:pPr>
        <w:tabs>
          <w:tab w:val="num" w:pos="6480"/>
        </w:tabs>
        <w:ind w:left="6480" w:hanging="360"/>
      </w:pPr>
      <w:rPr>
        <w:rFonts w:ascii="Wingdings" w:hAnsi="Wingdings"/>
      </w:rPr>
    </w:lvl>
  </w:abstractNum>
  <w:abstractNum w:abstractNumId="68" w15:restartNumberingAfterBreak="0">
    <w:nsid w:val="00000045"/>
    <w:multiLevelType w:val="hybridMultilevel"/>
    <w:tmpl w:val="00000045"/>
    <w:lvl w:ilvl="0" w:tplc="0C383518">
      <w:start w:val="1"/>
      <w:numFmt w:val="bullet"/>
      <w:lvlText w:val=""/>
      <w:lvlJc w:val="left"/>
      <w:pPr>
        <w:ind w:left="720" w:hanging="360"/>
      </w:pPr>
      <w:rPr>
        <w:rFonts w:ascii="Symbol" w:hAnsi="Symbol"/>
      </w:rPr>
    </w:lvl>
    <w:lvl w:ilvl="1" w:tplc="687CD542">
      <w:start w:val="1"/>
      <w:numFmt w:val="bullet"/>
      <w:lvlText w:val="o"/>
      <w:lvlJc w:val="left"/>
      <w:pPr>
        <w:tabs>
          <w:tab w:val="num" w:pos="1440"/>
        </w:tabs>
        <w:ind w:left="1440" w:hanging="360"/>
      </w:pPr>
      <w:rPr>
        <w:rFonts w:ascii="Courier New" w:hAnsi="Courier New"/>
      </w:rPr>
    </w:lvl>
    <w:lvl w:ilvl="2" w:tplc="E8C2056E">
      <w:start w:val="1"/>
      <w:numFmt w:val="bullet"/>
      <w:lvlText w:val=""/>
      <w:lvlJc w:val="left"/>
      <w:pPr>
        <w:tabs>
          <w:tab w:val="num" w:pos="2160"/>
        </w:tabs>
        <w:ind w:left="2160" w:hanging="360"/>
      </w:pPr>
      <w:rPr>
        <w:rFonts w:ascii="Wingdings" w:hAnsi="Wingdings"/>
      </w:rPr>
    </w:lvl>
    <w:lvl w:ilvl="3" w:tplc="8B92F2F0">
      <w:start w:val="1"/>
      <w:numFmt w:val="bullet"/>
      <w:lvlText w:val=""/>
      <w:lvlJc w:val="left"/>
      <w:pPr>
        <w:tabs>
          <w:tab w:val="num" w:pos="2880"/>
        </w:tabs>
        <w:ind w:left="2880" w:hanging="360"/>
      </w:pPr>
      <w:rPr>
        <w:rFonts w:ascii="Symbol" w:hAnsi="Symbol"/>
      </w:rPr>
    </w:lvl>
    <w:lvl w:ilvl="4" w:tplc="AA4CDA28">
      <w:start w:val="1"/>
      <w:numFmt w:val="bullet"/>
      <w:lvlText w:val="o"/>
      <w:lvlJc w:val="left"/>
      <w:pPr>
        <w:tabs>
          <w:tab w:val="num" w:pos="3600"/>
        </w:tabs>
        <w:ind w:left="3600" w:hanging="360"/>
      </w:pPr>
      <w:rPr>
        <w:rFonts w:ascii="Courier New" w:hAnsi="Courier New"/>
      </w:rPr>
    </w:lvl>
    <w:lvl w:ilvl="5" w:tplc="BA362C52">
      <w:start w:val="1"/>
      <w:numFmt w:val="bullet"/>
      <w:lvlText w:val=""/>
      <w:lvlJc w:val="left"/>
      <w:pPr>
        <w:tabs>
          <w:tab w:val="num" w:pos="4320"/>
        </w:tabs>
        <w:ind w:left="4320" w:hanging="360"/>
      </w:pPr>
      <w:rPr>
        <w:rFonts w:ascii="Wingdings" w:hAnsi="Wingdings"/>
      </w:rPr>
    </w:lvl>
    <w:lvl w:ilvl="6" w:tplc="943C2C26">
      <w:start w:val="1"/>
      <w:numFmt w:val="bullet"/>
      <w:lvlText w:val=""/>
      <w:lvlJc w:val="left"/>
      <w:pPr>
        <w:tabs>
          <w:tab w:val="num" w:pos="5040"/>
        </w:tabs>
        <w:ind w:left="5040" w:hanging="360"/>
      </w:pPr>
      <w:rPr>
        <w:rFonts w:ascii="Symbol" w:hAnsi="Symbol"/>
      </w:rPr>
    </w:lvl>
    <w:lvl w:ilvl="7" w:tplc="25F6A4B4">
      <w:start w:val="1"/>
      <w:numFmt w:val="bullet"/>
      <w:lvlText w:val="o"/>
      <w:lvlJc w:val="left"/>
      <w:pPr>
        <w:tabs>
          <w:tab w:val="num" w:pos="5760"/>
        </w:tabs>
        <w:ind w:left="5760" w:hanging="360"/>
      </w:pPr>
      <w:rPr>
        <w:rFonts w:ascii="Courier New" w:hAnsi="Courier New"/>
      </w:rPr>
    </w:lvl>
    <w:lvl w:ilvl="8" w:tplc="0E14966A">
      <w:start w:val="1"/>
      <w:numFmt w:val="bullet"/>
      <w:lvlText w:val=""/>
      <w:lvlJc w:val="left"/>
      <w:pPr>
        <w:tabs>
          <w:tab w:val="num" w:pos="6480"/>
        </w:tabs>
        <w:ind w:left="6480" w:hanging="360"/>
      </w:pPr>
      <w:rPr>
        <w:rFonts w:ascii="Wingdings" w:hAnsi="Wingdings"/>
      </w:rPr>
    </w:lvl>
  </w:abstractNum>
  <w:abstractNum w:abstractNumId="69" w15:restartNumberingAfterBreak="0">
    <w:nsid w:val="00000046"/>
    <w:multiLevelType w:val="hybridMultilevel"/>
    <w:tmpl w:val="00000046"/>
    <w:lvl w:ilvl="0" w:tplc="848A3110">
      <w:start w:val="1"/>
      <w:numFmt w:val="bullet"/>
      <w:lvlText w:val=""/>
      <w:lvlJc w:val="left"/>
      <w:pPr>
        <w:ind w:left="720" w:hanging="360"/>
      </w:pPr>
      <w:rPr>
        <w:rFonts w:ascii="Symbol" w:hAnsi="Symbol"/>
      </w:rPr>
    </w:lvl>
    <w:lvl w:ilvl="1" w:tplc="9C02A390">
      <w:start w:val="1"/>
      <w:numFmt w:val="bullet"/>
      <w:lvlText w:val="o"/>
      <w:lvlJc w:val="left"/>
      <w:pPr>
        <w:tabs>
          <w:tab w:val="num" w:pos="1440"/>
        </w:tabs>
        <w:ind w:left="1440" w:hanging="360"/>
      </w:pPr>
      <w:rPr>
        <w:rFonts w:ascii="Courier New" w:hAnsi="Courier New"/>
      </w:rPr>
    </w:lvl>
    <w:lvl w:ilvl="2" w:tplc="3938954A">
      <w:start w:val="1"/>
      <w:numFmt w:val="bullet"/>
      <w:lvlText w:val=""/>
      <w:lvlJc w:val="left"/>
      <w:pPr>
        <w:tabs>
          <w:tab w:val="num" w:pos="2160"/>
        </w:tabs>
        <w:ind w:left="2160" w:hanging="360"/>
      </w:pPr>
      <w:rPr>
        <w:rFonts w:ascii="Wingdings" w:hAnsi="Wingdings"/>
      </w:rPr>
    </w:lvl>
    <w:lvl w:ilvl="3" w:tplc="A810F32C">
      <w:start w:val="1"/>
      <w:numFmt w:val="bullet"/>
      <w:lvlText w:val=""/>
      <w:lvlJc w:val="left"/>
      <w:pPr>
        <w:tabs>
          <w:tab w:val="num" w:pos="2880"/>
        </w:tabs>
        <w:ind w:left="2880" w:hanging="360"/>
      </w:pPr>
      <w:rPr>
        <w:rFonts w:ascii="Symbol" w:hAnsi="Symbol"/>
      </w:rPr>
    </w:lvl>
    <w:lvl w:ilvl="4" w:tplc="6428ADF6">
      <w:start w:val="1"/>
      <w:numFmt w:val="bullet"/>
      <w:lvlText w:val="o"/>
      <w:lvlJc w:val="left"/>
      <w:pPr>
        <w:tabs>
          <w:tab w:val="num" w:pos="3600"/>
        </w:tabs>
        <w:ind w:left="3600" w:hanging="360"/>
      </w:pPr>
      <w:rPr>
        <w:rFonts w:ascii="Courier New" w:hAnsi="Courier New"/>
      </w:rPr>
    </w:lvl>
    <w:lvl w:ilvl="5" w:tplc="3740F84A">
      <w:start w:val="1"/>
      <w:numFmt w:val="bullet"/>
      <w:lvlText w:val=""/>
      <w:lvlJc w:val="left"/>
      <w:pPr>
        <w:tabs>
          <w:tab w:val="num" w:pos="4320"/>
        </w:tabs>
        <w:ind w:left="4320" w:hanging="360"/>
      </w:pPr>
      <w:rPr>
        <w:rFonts w:ascii="Wingdings" w:hAnsi="Wingdings"/>
      </w:rPr>
    </w:lvl>
    <w:lvl w:ilvl="6" w:tplc="D2DAAC7C">
      <w:start w:val="1"/>
      <w:numFmt w:val="bullet"/>
      <w:lvlText w:val=""/>
      <w:lvlJc w:val="left"/>
      <w:pPr>
        <w:tabs>
          <w:tab w:val="num" w:pos="5040"/>
        </w:tabs>
        <w:ind w:left="5040" w:hanging="360"/>
      </w:pPr>
      <w:rPr>
        <w:rFonts w:ascii="Symbol" w:hAnsi="Symbol"/>
      </w:rPr>
    </w:lvl>
    <w:lvl w:ilvl="7" w:tplc="8CECBB5E">
      <w:start w:val="1"/>
      <w:numFmt w:val="bullet"/>
      <w:lvlText w:val="o"/>
      <w:lvlJc w:val="left"/>
      <w:pPr>
        <w:tabs>
          <w:tab w:val="num" w:pos="5760"/>
        </w:tabs>
        <w:ind w:left="5760" w:hanging="360"/>
      </w:pPr>
      <w:rPr>
        <w:rFonts w:ascii="Courier New" w:hAnsi="Courier New"/>
      </w:rPr>
    </w:lvl>
    <w:lvl w:ilvl="8" w:tplc="BBB4956E">
      <w:start w:val="1"/>
      <w:numFmt w:val="bullet"/>
      <w:lvlText w:val=""/>
      <w:lvlJc w:val="left"/>
      <w:pPr>
        <w:tabs>
          <w:tab w:val="num" w:pos="6480"/>
        </w:tabs>
        <w:ind w:left="6480" w:hanging="360"/>
      </w:pPr>
      <w:rPr>
        <w:rFonts w:ascii="Wingdings" w:hAnsi="Wingdings"/>
      </w:rPr>
    </w:lvl>
  </w:abstractNum>
  <w:abstractNum w:abstractNumId="70" w15:restartNumberingAfterBreak="0">
    <w:nsid w:val="00000047"/>
    <w:multiLevelType w:val="hybridMultilevel"/>
    <w:tmpl w:val="00000047"/>
    <w:lvl w:ilvl="0" w:tplc="8EDE4BC4">
      <w:start w:val="1"/>
      <w:numFmt w:val="bullet"/>
      <w:lvlText w:val=""/>
      <w:lvlJc w:val="left"/>
      <w:pPr>
        <w:ind w:left="720" w:hanging="360"/>
      </w:pPr>
      <w:rPr>
        <w:rFonts w:ascii="Symbol" w:hAnsi="Symbol"/>
      </w:rPr>
    </w:lvl>
    <w:lvl w:ilvl="1" w:tplc="2AAA0528">
      <w:start w:val="1"/>
      <w:numFmt w:val="bullet"/>
      <w:lvlText w:val="o"/>
      <w:lvlJc w:val="left"/>
      <w:pPr>
        <w:tabs>
          <w:tab w:val="num" w:pos="1440"/>
        </w:tabs>
        <w:ind w:left="1440" w:hanging="360"/>
      </w:pPr>
      <w:rPr>
        <w:rFonts w:ascii="Courier New" w:hAnsi="Courier New"/>
      </w:rPr>
    </w:lvl>
    <w:lvl w:ilvl="2" w:tplc="24702302">
      <w:start w:val="1"/>
      <w:numFmt w:val="bullet"/>
      <w:lvlText w:val=""/>
      <w:lvlJc w:val="left"/>
      <w:pPr>
        <w:tabs>
          <w:tab w:val="num" w:pos="2160"/>
        </w:tabs>
        <w:ind w:left="2160" w:hanging="360"/>
      </w:pPr>
      <w:rPr>
        <w:rFonts w:ascii="Wingdings" w:hAnsi="Wingdings"/>
      </w:rPr>
    </w:lvl>
    <w:lvl w:ilvl="3" w:tplc="75282502">
      <w:start w:val="1"/>
      <w:numFmt w:val="bullet"/>
      <w:lvlText w:val=""/>
      <w:lvlJc w:val="left"/>
      <w:pPr>
        <w:tabs>
          <w:tab w:val="num" w:pos="2880"/>
        </w:tabs>
        <w:ind w:left="2880" w:hanging="360"/>
      </w:pPr>
      <w:rPr>
        <w:rFonts w:ascii="Symbol" w:hAnsi="Symbol"/>
      </w:rPr>
    </w:lvl>
    <w:lvl w:ilvl="4" w:tplc="12709CBC">
      <w:start w:val="1"/>
      <w:numFmt w:val="bullet"/>
      <w:lvlText w:val="o"/>
      <w:lvlJc w:val="left"/>
      <w:pPr>
        <w:tabs>
          <w:tab w:val="num" w:pos="3600"/>
        </w:tabs>
        <w:ind w:left="3600" w:hanging="360"/>
      </w:pPr>
      <w:rPr>
        <w:rFonts w:ascii="Courier New" w:hAnsi="Courier New"/>
      </w:rPr>
    </w:lvl>
    <w:lvl w:ilvl="5" w:tplc="586445D6">
      <w:start w:val="1"/>
      <w:numFmt w:val="bullet"/>
      <w:lvlText w:val=""/>
      <w:lvlJc w:val="left"/>
      <w:pPr>
        <w:tabs>
          <w:tab w:val="num" w:pos="4320"/>
        </w:tabs>
        <w:ind w:left="4320" w:hanging="360"/>
      </w:pPr>
      <w:rPr>
        <w:rFonts w:ascii="Wingdings" w:hAnsi="Wingdings"/>
      </w:rPr>
    </w:lvl>
    <w:lvl w:ilvl="6" w:tplc="ACD05522">
      <w:start w:val="1"/>
      <w:numFmt w:val="bullet"/>
      <w:lvlText w:val=""/>
      <w:lvlJc w:val="left"/>
      <w:pPr>
        <w:tabs>
          <w:tab w:val="num" w:pos="5040"/>
        </w:tabs>
        <w:ind w:left="5040" w:hanging="360"/>
      </w:pPr>
      <w:rPr>
        <w:rFonts w:ascii="Symbol" w:hAnsi="Symbol"/>
      </w:rPr>
    </w:lvl>
    <w:lvl w:ilvl="7" w:tplc="63703AAE">
      <w:start w:val="1"/>
      <w:numFmt w:val="bullet"/>
      <w:lvlText w:val="o"/>
      <w:lvlJc w:val="left"/>
      <w:pPr>
        <w:tabs>
          <w:tab w:val="num" w:pos="5760"/>
        </w:tabs>
        <w:ind w:left="5760" w:hanging="360"/>
      </w:pPr>
      <w:rPr>
        <w:rFonts w:ascii="Courier New" w:hAnsi="Courier New"/>
      </w:rPr>
    </w:lvl>
    <w:lvl w:ilvl="8" w:tplc="97EE3246">
      <w:start w:val="1"/>
      <w:numFmt w:val="bullet"/>
      <w:lvlText w:val=""/>
      <w:lvlJc w:val="left"/>
      <w:pPr>
        <w:tabs>
          <w:tab w:val="num" w:pos="6480"/>
        </w:tabs>
        <w:ind w:left="6480" w:hanging="360"/>
      </w:pPr>
      <w:rPr>
        <w:rFonts w:ascii="Wingdings" w:hAnsi="Wingdings"/>
      </w:rPr>
    </w:lvl>
  </w:abstractNum>
  <w:abstractNum w:abstractNumId="71" w15:restartNumberingAfterBreak="0">
    <w:nsid w:val="00000048"/>
    <w:multiLevelType w:val="hybridMultilevel"/>
    <w:tmpl w:val="00000048"/>
    <w:lvl w:ilvl="0" w:tplc="10FA9A78">
      <w:start w:val="1"/>
      <w:numFmt w:val="bullet"/>
      <w:lvlText w:val=""/>
      <w:lvlJc w:val="left"/>
      <w:pPr>
        <w:ind w:left="720" w:hanging="360"/>
      </w:pPr>
      <w:rPr>
        <w:rFonts w:ascii="Symbol" w:hAnsi="Symbol"/>
      </w:rPr>
    </w:lvl>
    <w:lvl w:ilvl="1" w:tplc="949499B8">
      <w:start w:val="1"/>
      <w:numFmt w:val="bullet"/>
      <w:lvlText w:val="o"/>
      <w:lvlJc w:val="left"/>
      <w:pPr>
        <w:tabs>
          <w:tab w:val="num" w:pos="1440"/>
        </w:tabs>
        <w:ind w:left="1440" w:hanging="360"/>
      </w:pPr>
      <w:rPr>
        <w:rFonts w:ascii="Courier New" w:hAnsi="Courier New"/>
      </w:rPr>
    </w:lvl>
    <w:lvl w:ilvl="2" w:tplc="C8FCF9E0">
      <w:start w:val="1"/>
      <w:numFmt w:val="bullet"/>
      <w:lvlText w:val=""/>
      <w:lvlJc w:val="left"/>
      <w:pPr>
        <w:tabs>
          <w:tab w:val="num" w:pos="2160"/>
        </w:tabs>
        <w:ind w:left="2160" w:hanging="360"/>
      </w:pPr>
      <w:rPr>
        <w:rFonts w:ascii="Wingdings" w:hAnsi="Wingdings"/>
      </w:rPr>
    </w:lvl>
    <w:lvl w:ilvl="3" w:tplc="C3F8AC2A">
      <w:start w:val="1"/>
      <w:numFmt w:val="bullet"/>
      <w:lvlText w:val=""/>
      <w:lvlJc w:val="left"/>
      <w:pPr>
        <w:tabs>
          <w:tab w:val="num" w:pos="2880"/>
        </w:tabs>
        <w:ind w:left="2880" w:hanging="360"/>
      </w:pPr>
      <w:rPr>
        <w:rFonts w:ascii="Symbol" w:hAnsi="Symbol"/>
      </w:rPr>
    </w:lvl>
    <w:lvl w:ilvl="4" w:tplc="3A5A08FE">
      <w:start w:val="1"/>
      <w:numFmt w:val="bullet"/>
      <w:lvlText w:val="o"/>
      <w:lvlJc w:val="left"/>
      <w:pPr>
        <w:tabs>
          <w:tab w:val="num" w:pos="3600"/>
        </w:tabs>
        <w:ind w:left="3600" w:hanging="360"/>
      </w:pPr>
      <w:rPr>
        <w:rFonts w:ascii="Courier New" w:hAnsi="Courier New"/>
      </w:rPr>
    </w:lvl>
    <w:lvl w:ilvl="5" w:tplc="36AE445C">
      <w:start w:val="1"/>
      <w:numFmt w:val="bullet"/>
      <w:lvlText w:val=""/>
      <w:lvlJc w:val="left"/>
      <w:pPr>
        <w:tabs>
          <w:tab w:val="num" w:pos="4320"/>
        </w:tabs>
        <w:ind w:left="4320" w:hanging="360"/>
      </w:pPr>
      <w:rPr>
        <w:rFonts w:ascii="Wingdings" w:hAnsi="Wingdings"/>
      </w:rPr>
    </w:lvl>
    <w:lvl w:ilvl="6" w:tplc="D31A12F6">
      <w:start w:val="1"/>
      <w:numFmt w:val="bullet"/>
      <w:lvlText w:val=""/>
      <w:lvlJc w:val="left"/>
      <w:pPr>
        <w:tabs>
          <w:tab w:val="num" w:pos="5040"/>
        </w:tabs>
        <w:ind w:left="5040" w:hanging="360"/>
      </w:pPr>
      <w:rPr>
        <w:rFonts w:ascii="Symbol" w:hAnsi="Symbol"/>
      </w:rPr>
    </w:lvl>
    <w:lvl w:ilvl="7" w:tplc="D39C9BC0">
      <w:start w:val="1"/>
      <w:numFmt w:val="bullet"/>
      <w:lvlText w:val="o"/>
      <w:lvlJc w:val="left"/>
      <w:pPr>
        <w:tabs>
          <w:tab w:val="num" w:pos="5760"/>
        </w:tabs>
        <w:ind w:left="5760" w:hanging="360"/>
      </w:pPr>
      <w:rPr>
        <w:rFonts w:ascii="Courier New" w:hAnsi="Courier New"/>
      </w:rPr>
    </w:lvl>
    <w:lvl w:ilvl="8" w:tplc="BC187FE8">
      <w:start w:val="1"/>
      <w:numFmt w:val="bullet"/>
      <w:lvlText w:val=""/>
      <w:lvlJc w:val="left"/>
      <w:pPr>
        <w:tabs>
          <w:tab w:val="num" w:pos="6480"/>
        </w:tabs>
        <w:ind w:left="6480" w:hanging="360"/>
      </w:pPr>
      <w:rPr>
        <w:rFonts w:ascii="Wingdings" w:hAnsi="Wingdings"/>
      </w:rPr>
    </w:lvl>
  </w:abstractNum>
  <w:abstractNum w:abstractNumId="72" w15:restartNumberingAfterBreak="0">
    <w:nsid w:val="00000049"/>
    <w:multiLevelType w:val="hybridMultilevel"/>
    <w:tmpl w:val="00000049"/>
    <w:lvl w:ilvl="0" w:tplc="B97E8618">
      <w:start w:val="1"/>
      <w:numFmt w:val="bullet"/>
      <w:lvlText w:val=""/>
      <w:lvlJc w:val="left"/>
      <w:pPr>
        <w:ind w:left="720" w:hanging="360"/>
      </w:pPr>
      <w:rPr>
        <w:rFonts w:ascii="Symbol" w:hAnsi="Symbol"/>
      </w:rPr>
    </w:lvl>
    <w:lvl w:ilvl="1" w:tplc="EFA073A6">
      <w:start w:val="1"/>
      <w:numFmt w:val="bullet"/>
      <w:lvlText w:val="o"/>
      <w:lvlJc w:val="left"/>
      <w:pPr>
        <w:tabs>
          <w:tab w:val="num" w:pos="1440"/>
        </w:tabs>
        <w:ind w:left="1440" w:hanging="360"/>
      </w:pPr>
      <w:rPr>
        <w:rFonts w:ascii="Courier New" w:hAnsi="Courier New"/>
      </w:rPr>
    </w:lvl>
    <w:lvl w:ilvl="2" w:tplc="43A44FE4">
      <w:start w:val="1"/>
      <w:numFmt w:val="bullet"/>
      <w:lvlText w:val=""/>
      <w:lvlJc w:val="left"/>
      <w:pPr>
        <w:tabs>
          <w:tab w:val="num" w:pos="2160"/>
        </w:tabs>
        <w:ind w:left="2160" w:hanging="360"/>
      </w:pPr>
      <w:rPr>
        <w:rFonts w:ascii="Wingdings" w:hAnsi="Wingdings"/>
      </w:rPr>
    </w:lvl>
    <w:lvl w:ilvl="3" w:tplc="47CCB076">
      <w:start w:val="1"/>
      <w:numFmt w:val="bullet"/>
      <w:lvlText w:val=""/>
      <w:lvlJc w:val="left"/>
      <w:pPr>
        <w:tabs>
          <w:tab w:val="num" w:pos="2880"/>
        </w:tabs>
        <w:ind w:left="2880" w:hanging="360"/>
      </w:pPr>
      <w:rPr>
        <w:rFonts w:ascii="Symbol" w:hAnsi="Symbol"/>
      </w:rPr>
    </w:lvl>
    <w:lvl w:ilvl="4" w:tplc="3A60FDD6">
      <w:start w:val="1"/>
      <w:numFmt w:val="bullet"/>
      <w:lvlText w:val="o"/>
      <w:lvlJc w:val="left"/>
      <w:pPr>
        <w:tabs>
          <w:tab w:val="num" w:pos="3600"/>
        </w:tabs>
        <w:ind w:left="3600" w:hanging="360"/>
      </w:pPr>
      <w:rPr>
        <w:rFonts w:ascii="Courier New" w:hAnsi="Courier New"/>
      </w:rPr>
    </w:lvl>
    <w:lvl w:ilvl="5" w:tplc="96D8621E">
      <w:start w:val="1"/>
      <w:numFmt w:val="bullet"/>
      <w:lvlText w:val=""/>
      <w:lvlJc w:val="left"/>
      <w:pPr>
        <w:tabs>
          <w:tab w:val="num" w:pos="4320"/>
        </w:tabs>
        <w:ind w:left="4320" w:hanging="360"/>
      </w:pPr>
      <w:rPr>
        <w:rFonts w:ascii="Wingdings" w:hAnsi="Wingdings"/>
      </w:rPr>
    </w:lvl>
    <w:lvl w:ilvl="6" w:tplc="9A16C7AA">
      <w:start w:val="1"/>
      <w:numFmt w:val="bullet"/>
      <w:lvlText w:val=""/>
      <w:lvlJc w:val="left"/>
      <w:pPr>
        <w:tabs>
          <w:tab w:val="num" w:pos="5040"/>
        </w:tabs>
        <w:ind w:left="5040" w:hanging="360"/>
      </w:pPr>
      <w:rPr>
        <w:rFonts w:ascii="Symbol" w:hAnsi="Symbol"/>
      </w:rPr>
    </w:lvl>
    <w:lvl w:ilvl="7" w:tplc="4CB408DA">
      <w:start w:val="1"/>
      <w:numFmt w:val="bullet"/>
      <w:lvlText w:val="o"/>
      <w:lvlJc w:val="left"/>
      <w:pPr>
        <w:tabs>
          <w:tab w:val="num" w:pos="5760"/>
        </w:tabs>
        <w:ind w:left="5760" w:hanging="360"/>
      </w:pPr>
      <w:rPr>
        <w:rFonts w:ascii="Courier New" w:hAnsi="Courier New"/>
      </w:rPr>
    </w:lvl>
    <w:lvl w:ilvl="8" w:tplc="E2A6BC6E">
      <w:start w:val="1"/>
      <w:numFmt w:val="bullet"/>
      <w:lvlText w:val=""/>
      <w:lvlJc w:val="left"/>
      <w:pPr>
        <w:tabs>
          <w:tab w:val="num" w:pos="6480"/>
        </w:tabs>
        <w:ind w:left="6480" w:hanging="360"/>
      </w:pPr>
      <w:rPr>
        <w:rFonts w:ascii="Wingdings" w:hAnsi="Wingdings"/>
      </w:rPr>
    </w:lvl>
  </w:abstractNum>
  <w:abstractNum w:abstractNumId="73" w15:restartNumberingAfterBreak="0">
    <w:nsid w:val="0000004A"/>
    <w:multiLevelType w:val="hybridMultilevel"/>
    <w:tmpl w:val="0000004A"/>
    <w:lvl w:ilvl="0" w:tplc="6DA4A740">
      <w:start w:val="1"/>
      <w:numFmt w:val="bullet"/>
      <w:lvlText w:val=""/>
      <w:lvlJc w:val="left"/>
      <w:pPr>
        <w:ind w:left="720" w:hanging="360"/>
      </w:pPr>
      <w:rPr>
        <w:rFonts w:ascii="Symbol" w:hAnsi="Symbol"/>
      </w:rPr>
    </w:lvl>
    <w:lvl w:ilvl="1" w:tplc="C868FA34">
      <w:start w:val="1"/>
      <w:numFmt w:val="bullet"/>
      <w:lvlText w:val="o"/>
      <w:lvlJc w:val="left"/>
      <w:pPr>
        <w:tabs>
          <w:tab w:val="num" w:pos="1440"/>
        </w:tabs>
        <w:ind w:left="1440" w:hanging="360"/>
      </w:pPr>
      <w:rPr>
        <w:rFonts w:ascii="Courier New" w:hAnsi="Courier New"/>
      </w:rPr>
    </w:lvl>
    <w:lvl w:ilvl="2" w:tplc="67FCAF58">
      <w:start w:val="1"/>
      <w:numFmt w:val="bullet"/>
      <w:lvlText w:val=""/>
      <w:lvlJc w:val="left"/>
      <w:pPr>
        <w:tabs>
          <w:tab w:val="num" w:pos="2160"/>
        </w:tabs>
        <w:ind w:left="2160" w:hanging="360"/>
      </w:pPr>
      <w:rPr>
        <w:rFonts w:ascii="Wingdings" w:hAnsi="Wingdings"/>
      </w:rPr>
    </w:lvl>
    <w:lvl w:ilvl="3" w:tplc="3A589700">
      <w:start w:val="1"/>
      <w:numFmt w:val="bullet"/>
      <w:lvlText w:val=""/>
      <w:lvlJc w:val="left"/>
      <w:pPr>
        <w:tabs>
          <w:tab w:val="num" w:pos="2880"/>
        </w:tabs>
        <w:ind w:left="2880" w:hanging="360"/>
      </w:pPr>
      <w:rPr>
        <w:rFonts w:ascii="Symbol" w:hAnsi="Symbol"/>
      </w:rPr>
    </w:lvl>
    <w:lvl w:ilvl="4" w:tplc="78C0F8C8">
      <w:start w:val="1"/>
      <w:numFmt w:val="bullet"/>
      <w:lvlText w:val="o"/>
      <w:lvlJc w:val="left"/>
      <w:pPr>
        <w:tabs>
          <w:tab w:val="num" w:pos="3600"/>
        </w:tabs>
        <w:ind w:left="3600" w:hanging="360"/>
      </w:pPr>
      <w:rPr>
        <w:rFonts w:ascii="Courier New" w:hAnsi="Courier New"/>
      </w:rPr>
    </w:lvl>
    <w:lvl w:ilvl="5" w:tplc="B508769E">
      <w:start w:val="1"/>
      <w:numFmt w:val="bullet"/>
      <w:lvlText w:val=""/>
      <w:lvlJc w:val="left"/>
      <w:pPr>
        <w:tabs>
          <w:tab w:val="num" w:pos="4320"/>
        </w:tabs>
        <w:ind w:left="4320" w:hanging="360"/>
      </w:pPr>
      <w:rPr>
        <w:rFonts w:ascii="Wingdings" w:hAnsi="Wingdings"/>
      </w:rPr>
    </w:lvl>
    <w:lvl w:ilvl="6" w:tplc="1536F7E4">
      <w:start w:val="1"/>
      <w:numFmt w:val="bullet"/>
      <w:lvlText w:val=""/>
      <w:lvlJc w:val="left"/>
      <w:pPr>
        <w:tabs>
          <w:tab w:val="num" w:pos="5040"/>
        </w:tabs>
        <w:ind w:left="5040" w:hanging="360"/>
      </w:pPr>
      <w:rPr>
        <w:rFonts w:ascii="Symbol" w:hAnsi="Symbol"/>
      </w:rPr>
    </w:lvl>
    <w:lvl w:ilvl="7" w:tplc="8E5CDFF2">
      <w:start w:val="1"/>
      <w:numFmt w:val="bullet"/>
      <w:lvlText w:val="o"/>
      <w:lvlJc w:val="left"/>
      <w:pPr>
        <w:tabs>
          <w:tab w:val="num" w:pos="5760"/>
        </w:tabs>
        <w:ind w:left="5760" w:hanging="360"/>
      </w:pPr>
      <w:rPr>
        <w:rFonts w:ascii="Courier New" w:hAnsi="Courier New"/>
      </w:rPr>
    </w:lvl>
    <w:lvl w:ilvl="8" w:tplc="D604160E">
      <w:start w:val="1"/>
      <w:numFmt w:val="bullet"/>
      <w:lvlText w:val=""/>
      <w:lvlJc w:val="left"/>
      <w:pPr>
        <w:tabs>
          <w:tab w:val="num" w:pos="6480"/>
        </w:tabs>
        <w:ind w:left="6480" w:hanging="360"/>
      </w:pPr>
      <w:rPr>
        <w:rFonts w:ascii="Wingdings" w:hAnsi="Wingdings"/>
      </w:rPr>
    </w:lvl>
  </w:abstractNum>
  <w:abstractNum w:abstractNumId="74" w15:restartNumberingAfterBreak="0">
    <w:nsid w:val="0000004B"/>
    <w:multiLevelType w:val="hybridMultilevel"/>
    <w:tmpl w:val="0000004B"/>
    <w:lvl w:ilvl="0" w:tplc="0B62347A">
      <w:start w:val="1"/>
      <w:numFmt w:val="bullet"/>
      <w:lvlText w:val=""/>
      <w:lvlJc w:val="left"/>
      <w:pPr>
        <w:ind w:left="720" w:hanging="360"/>
      </w:pPr>
      <w:rPr>
        <w:rFonts w:ascii="Symbol" w:hAnsi="Symbol"/>
      </w:rPr>
    </w:lvl>
    <w:lvl w:ilvl="1" w:tplc="9230E688">
      <w:start w:val="1"/>
      <w:numFmt w:val="bullet"/>
      <w:lvlText w:val="o"/>
      <w:lvlJc w:val="left"/>
      <w:pPr>
        <w:tabs>
          <w:tab w:val="num" w:pos="1440"/>
        </w:tabs>
        <w:ind w:left="1440" w:hanging="360"/>
      </w:pPr>
      <w:rPr>
        <w:rFonts w:ascii="Courier New" w:hAnsi="Courier New"/>
      </w:rPr>
    </w:lvl>
    <w:lvl w:ilvl="2" w:tplc="983E0F14">
      <w:start w:val="1"/>
      <w:numFmt w:val="bullet"/>
      <w:lvlText w:val=""/>
      <w:lvlJc w:val="left"/>
      <w:pPr>
        <w:tabs>
          <w:tab w:val="num" w:pos="2160"/>
        </w:tabs>
        <w:ind w:left="2160" w:hanging="360"/>
      </w:pPr>
      <w:rPr>
        <w:rFonts w:ascii="Wingdings" w:hAnsi="Wingdings"/>
      </w:rPr>
    </w:lvl>
    <w:lvl w:ilvl="3" w:tplc="DE26DD98">
      <w:start w:val="1"/>
      <w:numFmt w:val="bullet"/>
      <w:lvlText w:val=""/>
      <w:lvlJc w:val="left"/>
      <w:pPr>
        <w:tabs>
          <w:tab w:val="num" w:pos="2880"/>
        </w:tabs>
        <w:ind w:left="2880" w:hanging="360"/>
      </w:pPr>
      <w:rPr>
        <w:rFonts w:ascii="Symbol" w:hAnsi="Symbol"/>
      </w:rPr>
    </w:lvl>
    <w:lvl w:ilvl="4" w:tplc="A1E07670">
      <w:start w:val="1"/>
      <w:numFmt w:val="bullet"/>
      <w:lvlText w:val="o"/>
      <w:lvlJc w:val="left"/>
      <w:pPr>
        <w:tabs>
          <w:tab w:val="num" w:pos="3600"/>
        </w:tabs>
        <w:ind w:left="3600" w:hanging="360"/>
      </w:pPr>
      <w:rPr>
        <w:rFonts w:ascii="Courier New" w:hAnsi="Courier New"/>
      </w:rPr>
    </w:lvl>
    <w:lvl w:ilvl="5" w:tplc="4086CE3A">
      <w:start w:val="1"/>
      <w:numFmt w:val="bullet"/>
      <w:lvlText w:val=""/>
      <w:lvlJc w:val="left"/>
      <w:pPr>
        <w:tabs>
          <w:tab w:val="num" w:pos="4320"/>
        </w:tabs>
        <w:ind w:left="4320" w:hanging="360"/>
      </w:pPr>
      <w:rPr>
        <w:rFonts w:ascii="Wingdings" w:hAnsi="Wingdings"/>
      </w:rPr>
    </w:lvl>
    <w:lvl w:ilvl="6" w:tplc="0352BE90">
      <w:start w:val="1"/>
      <w:numFmt w:val="bullet"/>
      <w:lvlText w:val=""/>
      <w:lvlJc w:val="left"/>
      <w:pPr>
        <w:tabs>
          <w:tab w:val="num" w:pos="5040"/>
        </w:tabs>
        <w:ind w:left="5040" w:hanging="360"/>
      </w:pPr>
      <w:rPr>
        <w:rFonts w:ascii="Symbol" w:hAnsi="Symbol"/>
      </w:rPr>
    </w:lvl>
    <w:lvl w:ilvl="7" w:tplc="4DB80A0C">
      <w:start w:val="1"/>
      <w:numFmt w:val="bullet"/>
      <w:lvlText w:val="o"/>
      <w:lvlJc w:val="left"/>
      <w:pPr>
        <w:tabs>
          <w:tab w:val="num" w:pos="5760"/>
        </w:tabs>
        <w:ind w:left="5760" w:hanging="360"/>
      </w:pPr>
      <w:rPr>
        <w:rFonts w:ascii="Courier New" w:hAnsi="Courier New"/>
      </w:rPr>
    </w:lvl>
    <w:lvl w:ilvl="8" w:tplc="B1A23B8C">
      <w:start w:val="1"/>
      <w:numFmt w:val="bullet"/>
      <w:lvlText w:val=""/>
      <w:lvlJc w:val="left"/>
      <w:pPr>
        <w:tabs>
          <w:tab w:val="num" w:pos="6480"/>
        </w:tabs>
        <w:ind w:left="6480" w:hanging="360"/>
      </w:pPr>
      <w:rPr>
        <w:rFonts w:ascii="Wingdings" w:hAnsi="Wingdings"/>
      </w:rPr>
    </w:lvl>
  </w:abstractNum>
  <w:abstractNum w:abstractNumId="75" w15:restartNumberingAfterBreak="0">
    <w:nsid w:val="0000004C"/>
    <w:multiLevelType w:val="hybridMultilevel"/>
    <w:tmpl w:val="0000004C"/>
    <w:lvl w:ilvl="0" w:tplc="B93A6352">
      <w:start w:val="1"/>
      <w:numFmt w:val="bullet"/>
      <w:lvlText w:val=""/>
      <w:lvlJc w:val="left"/>
      <w:pPr>
        <w:ind w:left="720" w:hanging="360"/>
      </w:pPr>
      <w:rPr>
        <w:rFonts w:ascii="Symbol" w:hAnsi="Symbol"/>
      </w:rPr>
    </w:lvl>
    <w:lvl w:ilvl="1" w:tplc="D99CC248">
      <w:start w:val="1"/>
      <w:numFmt w:val="bullet"/>
      <w:lvlText w:val="o"/>
      <w:lvlJc w:val="left"/>
      <w:pPr>
        <w:tabs>
          <w:tab w:val="num" w:pos="1440"/>
        </w:tabs>
        <w:ind w:left="1440" w:hanging="360"/>
      </w:pPr>
      <w:rPr>
        <w:rFonts w:ascii="Courier New" w:hAnsi="Courier New"/>
      </w:rPr>
    </w:lvl>
    <w:lvl w:ilvl="2" w:tplc="EC8E975C">
      <w:start w:val="1"/>
      <w:numFmt w:val="bullet"/>
      <w:lvlText w:val=""/>
      <w:lvlJc w:val="left"/>
      <w:pPr>
        <w:tabs>
          <w:tab w:val="num" w:pos="2160"/>
        </w:tabs>
        <w:ind w:left="2160" w:hanging="360"/>
      </w:pPr>
      <w:rPr>
        <w:rFonts w:ascii="Wingdings" w:hAnsi="Wingdings"/>
      </w:rPr>
    </w:lvl>
    <w:lvl w:ilvl="3" w:tplc="36221256">
      <w:start w:val="1"/>
      <w:numFmt w:val="bullet"/>
      <w:lvlText w:val=""/>
      <w:lvlJc w:val="left"/>
      <w:pPr>
        <w:tabs>
          <w:tab w:val="num" w:pos="2880"/>
        </w:tabs>
        <w:ind w:left="2880" w:hanging="360"/>
      </w:pPr>
      <w:rPr>
        <w:rFonts w:ascii="Symbol" w:hAnsi="Symbol"/>
      </w:rPr>
    </w:lvl>
    <w:lvl w:ilvl="4" w:tplc="B5B8D498">
      <w:start w:val="1"/>
      <w:numFmt w:val="bullet"/>
      <w:lvlText w:val="o"/>
      <w:lvlJc w:val="left"/>
      <w:pPr>
        <w:tabs>
          <w:tab w:val="num" w:pos="3600"/>
        </w:tabs>
        <w:ind w:left="3600" w:hanging="360"/>
      </w:pPr>
      <w:rPr>
        <w:rFonts w:ascii="Courier New" w:hAnsi="Courier New"/>
      </w:rPr>
    </w:lvl>
    <w:lvl w:ilvl="5" w:tplc="7F542A88">
      <w:start w:val="1"/>
      <w:numFmt w:val="bullet"/>
      <w:lvlText w:val=""/>
      <w:lvlJc w:val="left"/>
      <w:pPr>
        <w:tabs>
          <w:tab w:val="num" w:pos="4320"/>
        </w:tabs>
        <w:ind w:left="4320" w:hanging="360"/>
      </w:pPr>
      <w:rPr>
        <w:rFonts w:ascii="Wingdings" w:hAnsi="Wingdings"/>
      </w:rPr>
    </w:lvl>
    <w:lvl w:ilvl="6" w:tplc="0FE88320">
      <w:start w:val="1"/>
      <w:numFmt w:val="bullet"/>
      <w:lvlText w:val=""/>
      <w:lvlJc w:val="left"/>
      <w:pPr>
        <w:tabs>
          <w:tab w:val="num" w:pos="5040"/>
        </w:tabs>
        <w:ind w:left="5040" w:hanging="360"/>
      </w:pPr>
      <w:rPr>
        <w:rFonts w:ascii="Symbol" w:hAnsi="Symbol"/>
      </w:rPr>
    </w:lvl>
    <w:lvl w:ilvl="7" w:tplc="D3AAB438">
      <w:start w:val="1"/>
      <w:numFmt w:val="bullet"/>
      <w:lvlText w:val="o"/>
      <w:lvlJc w:val="left"/>
      <w:pPr>
        <w:tabs>
          <w:tab w:val="num" w:pos="5760"/>
        </w:tabs>
        <w:ind w:left="5760" w:hanging="360"/>
      </w:pPr>
      <w:rPr>
        <w:rFonts w:ascii="Courier New" w:hAnsi="Courier New"/>
      </w:rPr>
    </w:lvl>
    <w:lvl w:ilvl="8" w:tplc="5322D0A4">
      <w:start w:val="1"/>
      <w:numFmt w:val="bullet"/>
      <w:lvlText w:val=""/>
      <w:lvlJc w:val="left"/>
      <w:pPr>
        <w:tabs>
          <w:tab w:val="num" w:pos="6480"/>
        </w:tabs>
        <w:ind w:left="6480" w:hanging="360"/>
      </w:pPr>
      <w:rPr>
        <w:rFonts w:ascii="Wingdings" w:hAnsi="Wingdings"/>
      </w:rPr>
    </w:lvl>
  </w:abstractNum>
  <w:abstractNum w:abstractNumId="76" w15:restartNumberingAfterBreak="0">
    <w:nsid w:val="0000004D"/>
    <w:multiLevelType w:val="hybridMultilevel"/>
    <w:tmpl w:val="0000004D"/>
    <w:lvl w:ilvl="0" w:tplc="8DF43E5C">
      <w:start w:val="1"/>
      <w:numFmt w:val="bullet"/>
      <w:lvlText w:val=""/>
      <w:lvlJc w:val="left"/>
      <w:pPr>
        <w:ind w:left="720" w:hanging="360"/>
      </w:pPr>
      <w:rPr>
        <w:rFonts w:ascii="Symbol" w:hAnsi="Symbol"/>
      </w:rPr>
    </w:lvl>
    <w:lvl w:ilvl="1" w:tplc="C3729500">
      <w:start w:val="1"/>
      <w:numFmt w:val="bullet"/>
      <w:lvlText w:val="o"/>
      <w:lvlJc w:val="left"/>
      <w:pPr>
        <w:tabs>
          <w:tab w:val="num" w:pos="1440"/>
        </w:tabs>
        <w:ind w:left="1440" w:hanging="360"/>
      </w:pPr>
      <w:rPr>
        <w:rFonts w:ascii="Courier New" w:hAnsi="Courier New"/>
      </w:rPr>
    </w:lvl>
    <w:lvl w:ilvl="2" w:tplc="A78AD792">
      <w:start w:val="1"/>
      <w:numFmt w:val="bullet"/>
      <w:lvlText w:val=""/>
      <w:lvlJc w:val="left"/>
      <w:pPr>
        <w:tabs>
          <w:tab w:val="num" w:pos="2160"/>
        </w:tabs>
        <w:ind w:left="2160" w:hanging="360"/>
      </w:pPr>
      <w:rPr>
        <w:rFonts w:ascii="Wingdings" w:hAnsi="Wingdings"/>
      </w:rPr>
    </w:lvl>
    <w:lvl w:ilvl="3" w:tplc="896C8CD0">
      <w:start w:val="1"/>
      <w:numFmt w:val="bullet"/>
      <w:lvlText w:val=""/>
      <w:lvlJc w:val="left"/>
      <w:pPr>
        <w:tabs>
          <w:tab w:val="num" w:pos="2880"/>
        </w:tabs>
        <w:ind w:left="2880" w:hanging="360"/>
      </w:pPr>
      <w:rPr>
        <w:rFonts w:ascii="Symbol" w:hAnsi="Symbol"/>
      </w:rPr>
    </w:lvl>
    <w:lvl w:ilvl="4" w:tplc="A38CD35A">
      <w:start w:val="1"/>
      <w:numFmt w:val="bullet"/>
      <w:lvlText w:val="o"/>
      <w:lvlJc w:val="left"/>
      <w:pPr>
        <w:tabs>
          <w:tab w:val="num" w:pos="3600"/>
        </w:tabs>
        <w:ind w:left="3600" w:hanging="360"/>
      </w:pPr>
      <w:rPr>
        <w:rFonts w:ascii="Courier New" w:hAnsi="Courier New"/>
      </w:rPr>
    </w:lvl>
    <w:lvl w:ilvl="5" w:tplc="C2AAADF8">
      <w:start w:val="1"/>
      <w:numFmt w:val="bullet"/>
      <w:lvlText w:val=""/>
      <w:lvlJc w:val="left"/>
      <w:pPr>
        <w:tabs>
          <w:tab w:val="num" w:pos="4320"/>
        </w:tabs>
        <w:ind w:left="4320" w:hanging="360"/>
      </w:pPr>
      <w:rPr>
        <w:rFonts w:ascii="Wingdings" w:hAnsi="Wingdings"/>
      </w:rPr>
    </w:lvl>
    <w:lvl w:ilvl="6" w:tplc="979EF0F8">
      <w:start w:val="1"/>
      <w:numFmt w:val="bullet"/>
      <w:lvlText w:val=""/>
      <w:lvlJc w:val="left"/>
      <w:pPr>
        <w:tabs>
          <w:tab w:val="num" w:pos="5040"/>
        </w:tabs>
        <w:ind w:left="5040" w:hanging="360"/>
      </w:pPr>
      <w:rPr>
        <w:rFonts w:ascii="Symbol" w:hAnsi="Symbol"/>
      </w:rPr>
    </w:lvl>
    <w:lvl w:ilvl="7" w:tplc="01348F28">
      <w:start w:val="1"/>
      <w:numFmt w:val="bullet"/>
      <w:lvlText w:val="o"/>
      <w:lvlJc w:val="left"/>
      <w:pPr>
        <w:tabs>
          <w:tab w:val="num" w:pos="5760"/>
        </w:tabs>
        <w:ind w:left="5760" w:hanging="360"/>
      </w:pPr>
      <w:rPr>
        <w:rFonts w:ascii="Courier New" w:hAnsi="Courier New"/>
      </w:rPr>
    </w:lvl>
    <w:lvl w:ilvl="8" w:tplc="7CCC2194">
      <w:start w:val="1"/>
      <w:numFmt w:val="bullet"/>
      <w:lvlText w:val=""/>
      <w:lvlJc w:val="left"/>
      <w:pPr>
        <w:tabs>
          <w:tab w:val="num" w:pos="6480"/>
        </w:tabs>
        <w:ind w:left="6480" w:hanging="360"/>
      </w:pPr>
      <w:rPr>
        <w:rFonts w:ascii="Wingdings" w:hAnsi="Wingdings"/>
      </w:rPr>
    </w:lvl>
  </w:abstractNum>
  <w:abstractNum w:abstractNumId="77" w15:restartNumberingAfterBreak="0">
    <w:nsid w:val="0000004E"/>
    <w:multiLevelType w:val="hybridMultilevel"/>
    <w:tmpl w:val="0000004E"/>
    <w:lvl w:ilvl="0" w:tplc="A2B203F2">
      <w:start w:val="1"/>
      <w:numFmt w:val="bullet"/>
      <w:lvlText w:val=""/>
      <w:lvlJc w:val="left"/>
      <w:pPr>
        <w:ind w:left="720" w:hanging="360"/>
      </w:pPr>
      <w:rPr>
        <w:rFonts w:ascii="Symbol" w:hAnsi="Symbol"/>
      </w:rPr>
    </w:lvl>
    <w:lvl w:ilvl="1" w:tplc="A7D89092">
      <w:start w:val="1"/>
      <w:numFmt w:val="bullet"/>
      <w:lvlText w:val="o"/>
      <w:lvlJc w:val="left"/>
      <w:pPr>
        <w:tabs>
          <w:tab w:val="num" w:pos="1440"/>
        </w:tabs>
        <w:ind w:left="1440" w:hanging="360"/>
      </w:pPr>
      <w:rPr>
        <w:rFonts w:ascii="Courier New" w:hAnsi="Courier New"/>
      </w:rPr>
    </w:lvl>
    <w:lvl w:ilvl="2" w:tplc="DE9C94AA">
      <w:start w:val="1"/>
      <w:numFmt w:val="bullet"/>
      <w:lvlText w:val=""/>
      <w:lvlJc w:val="left"/>
      <w:pPr>
        <w:tabs>
          <w:tab w:val="num" w:pos="2160"/>
        </w:tabs>
        <w:ind w:left="2160" w:hanging="360"/>
      </w:pPr>
      <w:rPr>
        <w:rFonts w:ascii="Wingdings" w:hAnsi="Wingdings"/>
      </w:rPr>
    </w:lvl>
    <w:lvl w:ilvl="3" w:tplc="D116CAAE">
      <w:start w:val="1"/>
      <w:numFmt w:val="bullet"/>
      <w:lvlText w:val=""/>
      <w:lvlJc w:val="left"/>
      <w:pPr>
        <w:tabs>
          <w:tab w:val="num" w:pos="2880"/>
        </w:tabs>
        <w:ind w:left="2880" w:hanging="360"/>
      </w:pPr>
      <w:rPr>
        <w:rFonts w:ascii="Symbol" w:hAnsi="Symbol"/>
      </w:rPr>
    </w:lvl>
    <w:lvl w:ilvl="4" w:tplc="0B3E91C8">
      <w:start w:val="1"/>
      <w:numFmt w:val="bullet"/>
      <w:lvlText w:val="o"/>
      <w:lvlJc w:val="left"/>
      <w:pPr>
        <w:tabs>
          <w:tab w:val="num" w:pos="3600"/>
        </w:tabs>
        <w:ind w:left="3600" w:hanging="360"/>
      </w:pPr>
      <w:rPr>
        <w:rFonts w:ascii="Courier New" w:hAnsi="Courier New"/>
      </w:rPr>
    </w:lvl>
    <w:lvl w:ilvl="5" w:tplc="4B989CE4">
      <w:start w:val="1"/>
      <w:numFmt w:val="bullet"/>
      <w:lvlText w:val=""/>
      <w:lvlJc w:val="left"/>
      <w:pPr>
        <w:tabs>
          <w:tab w:val="num" w:pos="4320"/>
        </w:tabs>
        <w:ind w:left="4320" w:hanging="360"/>
      </w:pPr>
      <w:rPr>
        <w:rFonts w:ascii="Wingdings" w:hAnsi="Wingdings"/>
      </w:rPr>
    </w:lvl>
    <w:lvl w:ilvl="6" w:tplc="71FEC18E">
      <w:start w:val="1"/>
      <w:numFmt w:val="bullet"/>
      <w:lvlText w:val=""/>
      <w:lvlJc w:val="left"/>
      <w:pPr>
        <w:tabs>
          <w:tab w:val="num" w:pos="5040"/>
        </w:tabs>
        <w:ind w:left="5040" w:hanging="360"/>
      </w:pPr>
      <w:rPr>
        <w:rFonts w:ascii="Symbol" w:hAnsi="Symbol"/>
      </w:rPr>
    </w:lvl>
    <w:lvl w:ilvl="7" w:tplc="E0688884">
      <w:start w:val="1"/>
      <w:numFmt w:val="bullet"/>
      <w:lvlText w:val="o"/>
      <w:lvlJc w:val="left"/>
      <w:pPr>
        <w:tabs>
          <w:tab w:val="num" w:pos="5760"/>
        </w:tabs>
        <w:ind w:left="5760" w:hanging="360"/>
      </w:pPr>
      <w:rPr>
        <w:rFonts w:ascii="Courier New" w:hAnsi="Courier New"/>
      </w:rPr>
    </w:lvl>
    <w:lvl w:ilvl="8" w:tplc="9F586838">
      <w:start w:val="1"/>
      <w:numFmt w:val="bullet"/>
      <w:lvlText w:val=""/>
      <w:lvlJc w:val="left"/>
      <w:pPr>
        <w:tabs>
          <w:tab w:val="num" w:pos="6480"/>
        </w:tabs>
        <w:ind w:left="6480" w:hanging="360"/>
      </w:pPr>
      <w:rPr>
        <w:rFonts w:ascii="Wingdings" w:hAnsi="Wingdings"/>
      </w:rPr>
    </w:lvl>
  </w:abstractNum>
  <w:abstractNum w:abstractNumId="78" w15:restartNumberingAfterBreak="0">
    <w:nsid w:val="0000004F"/>
    <w:multiLevelType w:val="hybridMultilevel"/>
    <w:tmpl w:val="0000004F"/>
    <w:lvl w:ilvl="0" w:tplc="3FF06F26">
      <w:start w:val="1"/>
      <w:numFmt w:val="bullet"/>
      <w:lvlText w:val=""/>
      <w:lvlJc w:val="left"/>
      <w:pPr>
        <w:ind w:left="720" w:hanging="360"/>
      </w:pPr>
      <w:rPr>
        <w:rFonts w:ascii="Symbol" w:hAnsi="Symbol"/>
      </w:rPr>
    </w:lvl>
    <w:lvl w:ilvl="1" w:tplc="7B000C4C">
      <w:start w:val="1"/>
      <w:numFmt w:val="bullet"/>
      <w:lvlText w:val="o"/>
      <w:lvlJc w:val="left"/>
      <w:pPr>
        <w:tabs>
          <w:tab w:val="num" w:pos="1440"/>
        </w:tabs>
        <w:ind w:left="1440" w:hanging="360"/>
      </w:pPr>
      <w:rPr>
        <w:rFonts w:ascii="Courier New" w:hAnsi="Courier New"/>
      </w:rPr>
    </w:lvl>
    <w:lvl w:ilvl="2" w:tplc="026ADCDA">
      <w:start w:val="1"/>
      <w:numFmt w:val="bullet"/>
      <w:lvlText w:val=""/>
      <w:lvlJc w:val="left"/>
      <w:pPr>
        <w:tabs>
          <w:tab w:val="num" w:pos="2160"/>
        </w:tabs>
        <w:ind w:left="2160" w:hanging="360"/>
      </w:pPr>
      <w:rPr>
        <w:rFonts w:ascii="Wingdings" w:hAnsi="Wingdings"/>
      </w:rPr>
    </w:lvl>
    <w:lvl w:ilvl="3" w:tplc="269800F6">
      <w:start w:val="1"/>
      <w:numFmt w:val="bullet"/>
      <w:lvlText w:val=""/>
      <w:lvlJc w:val="left"/>
      <w:pPr>
        <w:tabs>
          <w:tab w:val="num" w:pos="2880"/>
        </w:tabs>
        <w:ind w:left="2880" w:hanging="360"/>
      </w:pPr>
      <w:rPr>
        <w:rFonts w:ascii="Symbol" w:hAnsi="Symbol"/>
      </w:rPr>
    </w:lvl>
    <w:lvl w:ilvl="4" w:tplc="2C68F74A">
      <w:start w:val="1"/>
      <w:numFmt w:val="bullet"/>
      <w:lvlText w:val="o"/>
      <w:lvlJc w:val="left"/>
      <w:pPr>
        <w:tabs>
          <w:tab w:val="num" w:pos="3600"/>
        </w:tabs>
        <w:ind w:left="3600" w:hanging="360"/>
      </w:pPr>
      <w:rPr>
        <w:rFonts w:ascii="Courier New" w:hAnsi="Courier New"/>
      </w:rPr>
    </w:lvl>
    <w:lvl w:ilvl="5" w:tplc="581A3B20">
      <w:start w:val="1"/>
      <w:numFmt w:val="bullet"/>
      <w:lvlText w:val=""/>
      <w:lvlJc w:val="left"/>
      <w:pPr>
        <w:tabs>
          <w:tab w:val="num" w:pos="4320"/>
        </w:tabs>
        <w:ind w:left="4320" w:hanging="360"/>
      </w:pPr>
      <w:rPr>
        <w:rFonts w:ascii="Wingdings" w:hAnsi="Wingdings"/>
      </w:rPr>
    </w:lvl>
    <w:lvl w:ilvl="6" w:tplc="9D1488FE">
      <w:start w:val="1"/>
      <w:numFmt w:val="bullet"/>
      <w:lvlText w:val=""/>
      <w:lvlJc w:val="left"/>
      <w:pPr>
        <w:tabs>
          <w:tab w:val="num" w:pos="5040"/>
        </w:tabs>
        <w:ind w:left="5040" w:hanging="360"/>
      </w:pPr>
      <w:rPr>
        <w:rFonts w:ascii="Symbol" w:hAnsi="Symbol"/>
      </w:rPr>
    </w:lvl>
    <w:lvl w:ilvl="7" w:tplc="14B00860">
      <w:start w:val="1"/>
      <w:numFmt w:val="bullet"/>
      <w:lvlText w:val="o"/>
      <w:lvlJc w:val="left"/>
      <w:pPr>
        <w:tabs>
          <w:tab w:val="num" w:pos="5760"/>
        </w:tabs>
        <w:ind w:left="5760" w:hanging="360"/>
      </w:pPr>
      <w:rPr>
        <w:rFonts w:ascii="Courier New" w:hAnsi="Courier New"/>
      </w:rPr>
    </w:lvl>
    <w:lvl w:ilvl="8" w:tplc="ABFED9BE">
      <w:start w:val="1"/>
      <w:numFmt w:val="bullet"/>
      <w:lvlText w:val=""/>
      <w:lvlJc w:val="left"/>
      <w:pPr>
        <w:tabs>
          <w:tab w:val="num" w:pos="6480"/>
        </w:tabs>
        <w:ind w:left="6480" w:hanging="360"/>
      </w:pPr>
      <w:rPr>
        <w:rFonts w:ascii="Wingdings" w:hAnsi="Wingdings"/>
      </w:rPr>
    </w:lvl>
  </w:abstractNum>
  <w:abstractNum w:abstractNumId="79" w15:restartNumberingAfterBreak="0">
    <w:nsid w:val="00000050"/>
    <w:multiLevelType w:val="hybridMultilevel"/>
    <w:tmpl w:val="00000050"/>
    <w:lvl w:ilvl="0" w:tplc="E354D2D6">
      <w:start w:val="1"/>
      <w:numFmt w:val="bullet"/>
      <w:lvlText w:val=""/>
      <w:lvlJc w:val="left"/>
      <w:pPr>
        <w:ind w:left="720" w:hanging="360"/>
      </w:pPr>
      <w:rPr>
        <w:rFonts w:ascii="Symbol" w:hAnsi="Symbol"/>
      </w:rPr>
    </w:lvl>
    <w:lvl w:ilvl="1" w:tplc="187E0A6E">
      <w:start w:val="1"/>
      <w:numFmt w:val="bullet"/>
      <w:lvlText w:val="o"/>
      <w:lvlJc w:val="left"/>
      <w:pPr>
        <w:tabs>
          <w:tab w:val="num" w:pos="1440"/>
        </w:tabs>
        <w:ind w:left="1440" w:hanging="360"/>
      </w:pPr>
      <w:rPr>
        <w:rFonts w:ascii="Courier New" w:hAnsi="Courier New"/>
      </w:rPr>
    </w:lvl>
    <w:lvl w:ilvl="2" w:tplc="8EDAA3D2">
      <w:start w:val="1"/>
      <w:numFmt w:val="bullet"/>
      <w:lvlText w:val=""/>
      <w:lvlJc w:val="left"/>
      <w:pPr>
        <w:tabs>
          <w:tab w:val="num" w:pos="2160"/>
        </w:tabs>
        <w:ind w:left="2160" w:hanging="360"/>
      </w:pPr>
      <w:rPr>
        <w:rFonts w:ascii="Wingdings" w:hAnsi="Wingdings"/>
      </w:rPr>
    </w:lvl>
    <w:lvl w:ilvl="3" w:tplc="4504FE6C">
      <w:start w:val="1"/>
      <w:numFmt w:val="bullet"/>
      <w:lvlText w:val=""/>
      <w:lvlJc w:val="left"/>
      <w:pPr>
        <w:tabs>
          <w:tab w:val="num" w:pos="2880"/>
        </w:tabs>
        <w:ind w:left="2880" w:hanging="360"/>
      </w:pPr>
      <w:rPr>
        <w:rFonts w:ascii="Symbol" w:hAnsi="Symbol"/>
      </w:rPr>
    </w:lvl>
    <w:lvl w:ilvl="4" w:tplc="0BDE805C">
      <w:start w:val="1"/>
      <w:numFmt w:val="bullet"/>
      <w:lvlText w:val="o"/>
      <w:lvlJc w:val="left"/>
      <w:pPr>
        <w:tabs>
          <w:tab w:val="num" w:pos="3600"/>
        </w:tabs>
        <w:ind w:left="3600" w:hanging="360"/>
      </w:pPr>
      <w:rPr>
        <w:rFonts w:ascii="Courier New" w:hAnsi="Courier New"/>
      </w:rPr>
    </w:lvl>
    <w:lvl w:ilvl="5" w:tplc="E4807D96">
      <w:start w:val="1"/>
      <w:numFmt w:val="bullet"/>
      <w:lvlText w:val=""/>
      <w:lvlJc w:val="left"/>
      <w:pPr>
        <w:tabs>
          <w:tab w:val="num" w:pos="4320"/>
        </w:tabs>
        <w:ind w:left="4320" w:hanging="360"/>
      </w:pPr>
      <w:rPr>
        <w:rFonts w:ascii="Wingdings" w:hAnsi="Wingdings"/>
      </w:rPr>
    </w:lvl>
    <w:lvl w:ilvl="6" w:tplc="6234E32E">
      <w:start w:val="1"/>
      <w:numFmt w:val="bullet"/>
      <w:lvlText w:val=""/>
      <w:lvlJc w:val="left"/>
      <w:pPr>
        <w:tabs>
          <w:tab w:val="num" w:pos="5040"/>
        </w:tabs>
        <w:ind w:left="5040" w:hanging="360"/>
      </w:pPr>
      <w:rPr>
        <w:rFonts w:ascii="Symbol" w:hAnsi="Symbol"/>
      </w:rPr>
    </w:lvl>
    <w:lvl w:ilvl="7" w:tplc="0BAC1296">
      <w:start w:val="1"/>
      <w:numFmt w:val="bullet"/>
      <w:lvlText w:val="o"/>
      <w:lvlJc w:val="left"/>
      <w:pPr>
        <w:tabs>
          <w:tab w:val="num" w:pos="5760"/>
        </w:tabs>
        <w:ind w:left="5760" w:hanging="360"/>
      </w:pPr>
      <w:rPr>
        <w:rFonts w:ascii="Courier New" w:hAnsi="Courier New"/>
      </w:rPr>
    </w:lvl>
    <w:lvl w:ilvl="8" w:tplc="75B8A632">
      <w:start w:val="1"/>
      <w:numFmt w:val="bullet"/>
      <w:lvlText w:val=""/>
      <w:lvlJc w:val="left"/>
      <w:pPr>
        <w:tabs>
          <w:tab w:val="num" w:pos="6480"/>
        </w:tabs>
        <w:ind w:left="6480" w:hanging="360"/>
      </w:pPr>
      <w:rPr>
        <w:rFonts w:ascii="Wingdings" w:hAnsi="Wingdings"/>
      </w:rPr>
    </w:lvl>
  </w:abstractNum>
  <w:abstractNum w:abstractNumId="80" w15:restartNumberingAfterBreak="0">
    <w:nsid w:val="00000051"/>
    <w:multiLevelType w:val="hybridMultilevel"/>
    <w:tmpl w:val="00000051"/>
    <w:lvl w:ilvl="0" w:tplc="73145836">
      <w:start w:val="1"/>
      <w:numFmt w:val="bullet"/>
      <w:lvlText w:val=""/>
      <w:lvlJc w:val="left"/>
      <w:pPr>
        <w:ind w:left="720" w:hanging="360"/>
      </w:pPr>
      <w:rPr>
        <w:rFonts w:ascii="Symbol" w:hAnsi="Symbol"/>
      </w:rPr>
    </w:lvl>
    <w:lvl w:ilvl="1" w:tplc="6E1CB6BE">
      <w:start w:val="1"/>
      <w:numFmt w:val="bullet"/>
      <w:lvlText w:val="o"/>
      <w:lvlJc w:val="left"/>
      <w:pPr>
        <w:tabs>
          <w:tab w:val="num" w:pos="1440"/>
        </w:tabs>
        <w:ind w:left="1440" w:hanging="360"/>
      </w:pPr>
      <w:rPr>
        <w:rFonts w:ascii="Courier New" w:hAnsi="Courier New"/>
      </w:rPr>
    </w:lvl>
    <w:lvl w:ilvl="2" w:tplc="21A88994">
      <w:start w:val="1"/>
      <w:numFmt w:val="bullet"/>
      <w:lvlText w:val=""/>
      <w:lvlJc w:val="left"/>
      <w:pPr>
        <w:tabs>
          <w:tab w:val="num" w:pos="2160"/>
        </w:tabs>
        <w:ind w:left="2160" w:hanging="360"/>
      </w:pPr>
      <w:rPr>
        <w:rFonts w:ascii="Wingdings" w:hAnsi="Wingdings"/>
      </w:rPr>
    </w:lvl>
    <w:lvl w:ilvl="3" w:tplc="785AA486">
      <w:start w:val="1"/>
      <w:numFmt w:val="bullet"/>
      <w:lvlText w:val=""/>
      <w:lvlJc w:val="left"/>
      <w:pPr>
        <w:tabs>
          <w:tab w:val="num" w:pos="2880"/>
        </w:tabs>
        <w:ind w:left="2880" w:hanging="360"/>
      </w:pPr>
      <w:rPr>
        <w:rFonts w:ascii="Symbol" w:hAnsi="Symbol"/>
      </w:rPr>
    </w:lvl>
    <w:lvl w:ilvl="4" w:tplc="13F2A30A">
      <w:start w:val="1"/>
      <w:numFmt w:val="bullet"/>
      <w:lvlText w:val="o"/>
      <w:lvlJc w:val="left"/>
      <w:pPr>
        <w:tabs>
          <w:tab w:val="num" w:pos="3600"/>
        </w:tabs>
        <w:ind w:left="3600" w:hanging="360"/>
      </w:pPr>
      <w:rPr>
        <w:rFonts w:ascii="Courier New" w:hAnsi="Courier New"/>
      </w:rPr>
    </w:lvl>
    <w:lvl w:ilvl="5" w:tplc="2E48031E">
      <w:start w:val="1"/>
      <w:numFmt w:val="bullet"/>
      <w:lvlText w:val=""/>
      <w:lvlJc w:val="left"/>
      <w:pPr>
        <w:tabs>
          <w:tab w:val="num" w:pos="4320"/>
        </w:tabs>
        <w:ind w:left="4320" w:hanging="360"/>
      </w:pPr>
      <w:rPr>
        <w:rFonts w:ascii="Wingdings" w:hAnsi="Wingdings"/>
      </w:rPr>
    </w:lvl>
    <w:lvl w:ilvl="6" w:tplc="FE7C683C">
      <w:start w:val="1"/>
      <w:numFmt w:val="bullet"/>
      <w:lvlText w:val=""/>
      <w:lvlJc w:val="left"/>
      <w:pPr>
        <w:tabs>
          <w:tab w:val="num" w:pos="5040"/>
        </w:tabs>
        <w:ind w:left="5040" w:hanging="360"/>
      </w:pPr>
      <w:rPr>
        <w:rFonts w:ascii="Symbol" w:hAnsi="Symbol"/>
      </w:rPr>
    </w:lvl>
    <w:lvl w:ilvl="7" w:tplc="40B6178A">
      <w:start w:val="1"/>
      <w:numFmt w:val="bullet"/>
      <w:lvlText w:val="o"/>
      <w:lvlJc w:val="left"/>
      <w:pPr>
        <w:tabs>
          <w:tab w:val="num" w:pos="5760"/>
        </w:tabs>
        <w:ind w:left="5760" w:hanging="360"/>
      </w:pPr>
      <w:rPr>
        <w:rFonts w:ascii="Courier New" w:hAnsi="Courier New"/>
      </w:rPr>
    </w:lvl>
    <w:lvl w:ilvl="8" w:tplc="8B501B0C">
      <w:start w:val="1"/>
      <w:numFmt w:val="bullet"/>
      <w:lvlText w:val=""/>
      <w:lvlJc w:val="left"/>
      <w:pPr>
        <w:tabs>
          <w:tab w:val="num" w:pos="6480"/>
        </w:tabs>
        <w:ind w:left="6480" w:hanging="360"/>
      </w:pPr>
      <w:rPr>
        <w:rFonts w:ascii="Wingdings" w:hAnsi="Wingdings"/>
      </w:rPr>
    </w:lvl>
  </w:abstractNum>
  <w:abstractNum w:abstractNumId="81" w15:restartNumberingAfterBreak="0">
    <w:nsid w:val="00000052"/>
    <w:multiLevelType w:val="hybridMultilevel"/>
    <w:tmpl w:val="00000052"/>
    <w:lvl w:ilvl="0" w:tplc="FEE2C1BC">
      <w:start w:val="1"/>
      <w:numFmt w:val="bullet"/>
      <w:lvlText w:val=""/>
      <w:lvlJc w:val="left"/>
      <w:pPr>
        <w:ind w:left="720" w:hanging="360"/>
      </w:pPr>
      <w:rPr>
        <w:rFonts w:ascii="Symbol" w:hAnsi="Symbol"/>
      </w:rPr>
    </w:lvl>
    <w:lvl w:ilvl="1" w:tplc="F24611A8">
      <w:start w:val="1"/>
      <w:numFmt w:val="bullet"/>
      <w:lvlText w:val="o"/>
      <w:lvlJc w:val="left"/>
      <w:pPr>
        <w:tabs>
          <w:tab w:val="num" w:pos="1440"/>
        </w:tabs>
        <w:ind w:left="1440" w:hanging="360"/>
      </w:pPr>
      <w:rPr>
        <w:rFonts w:ascii="Courier New" w:hAnsi="Courier New"/>
      </w:rPr>
    </w:lvl>
    <w:lvl w:ilvl="2" w:tplc="B3D687AE">
      <w:start w:val="1"/>
      <w:numFmt w:val="bullet"/>
      <w:lvlText w:val=""/>
      <w:lvlJc w:val="left"/>
      <w:pPr>
        <w:tabs>
          <w:tab w:val="num" w:pos="2160"/>
        </w:tabs>
        <w:ind w:left="2160" w:hanging="360"/>
      </w:pPr>
      <w:rPr>
        <w:rFonts w:ascii="Wingdings" w:hAnsi="Wingdings"/>
      </w:rPr>
    </w:lvl>
    <w:lvl w:ilvl="3" w:tplc="7D686A64">
      <w:start w:val="1"/>
      <w:numFmt w:val="bullet"/>
      <w:lvlText w:val=""/>
      <w:lvlJc w:val="left"/>
      <w:pPr>
        <w:tabs>
          <w:tab w:val="num" w:pos="2880"/>
        </w:tabs>
        <w:ind w:left="2880" w:hanging="360"/>
      </w:pPr>
      <w:rPr>
        <w:rFonts w:ascii="Symbol" w:hAnsi="Symbol"/>
      </w:rPr>
    </w:lvl>
    <w:lvl w:ilvl="4" w:tplc="D4F07774">
      <w:start w:val="1"/>
      <w:numFmt w:val="bullet"/>
      <w:lvlText w:val="o"/>
      <w:lvlJc w:val="left"/>
      <w:pPr>
        <w:tabs>
          <w:tab w:val="num" w:pos="3600"/>
        </w:tabs>
        <w:ind w:left="3600" w:hanging="360"/>
      </w:pPr>
      <w:rPr>
        <w:rFonts w:ascii="Courier New" w:hAnsi="Courier New"/>
      </w:rPr>
    </w:lvl>
    <w:lvl w:ilvl="5" w:tplc="067C1976">
      <w:start w:val="1"/>
      <w:numFmt w:val="bullet"/>
      <w:lvlText w:val=""/>
      <w:lvlJc w:val="left"/>
      <w:pPr>
        <w:tabs>
          <w:tab w:val="num" w:pos="4320"/>
        </w:tabs>
        <w:ind w:left="4320" w:hanging="360"/>
      </w:pPr>
      <w:rPr>
        <w:rFonts w:ascii="Wingdings" w:hAnsi="Wingdings"/>
      </w:rPr>
    </w:lvl>
    <w:lvl w:ilvl="6" w:tplc="137E0DFE">
      <w:start w:val="1"/>
      <w:numFmt w:val="bullet"/>
      <w:lvlText w:val=""/>
      <w:lvlJc w:val="left"/>
      <w:pPr>
        <w:tabs>
          <w:tab w:val="num" w:pos="5040"/>
        </w:tabs>
        <w:ind w:left="5040" w:hanging="360"/>
      </w:pPr>
      <w:rPr>
        <w:rFonts w:ascii="Symbol" w:hAnsi="Symbol"/>
      </w:rPr>
    </w:lvl>
    <w:lvl w:ilvl="7" w:tplc="287C8ECE">
      <w:start w:val="1"/>
      <w:numFmt w:val="bullet"/>
      <w:lvlText w:val="o"/>
      <w:lvlJc w:val="left"/>
      <w:pPr>
        <w:tabs>
          <w:tab w:val="num" w:pos="5760"/>
        </w:tabs>
        <w:ind w:left="5760" w:hanging="360"/>
      </w:pPr>
      <w:rPr>
        <w:rFonts w:ascii="Courier New" w:hAnsi="Courier New"/>
      </w:rPr>
    </w:lvl>
    <w:lvl w:ilvl="8" w:tplc="20D0506A">
      <w:start w:val="1"/>
      <w:numFmt w:val="bullet"/>
      <w:lvlText w:val=""/>
      <w:lvlJc w:val="left"/>
      <w:pPr>
        <w:tabs>
          <w:tab w:val="num" w:pos="6480"/>
        </w:tabs>
        <w:ind w:left="6480" w:hanging="360"/>
      </w:pPr>
      <w:rPr>
        <w:rFonts w:ascii="Wingdings" w:hAnsi="Wingdings"/>
      </w:rPr>
    </w:lvl>
  </w:abstractNum>
  <w:abstractNum w:abstractNumId="82" w15:restartNumberingAfterBreak="0">
    <w:nsid w:val="00000053"/>
    <w:multiLevelType w:val="hybridMultilevel"/>
    <w:tmpl w:val="00000053"/>
    <w:lvl w:ilvl="0" w:tplc="154C64DE">
      <w:start w:val="1"/>
      <w:numFmt w:val="bullet"/>
      <w:lvlText w:val=""/>
      <w:lvlJc w:val="left"/>
      <w:pPr>
        <w:ind w:left="720" w:hanging="360"/>
      </w:pPr>
      <w:rPr>
        <w:rFonts w:ascii="Symbol" w:hAnsi="Symbol"/>
      </w:rPr>
    </w:lvl>
    <w:lvl w:ilvl="1" w:tplc="179AC210">
      <w:start w:val="1"/>
      <w:numFmt w:val="bullet"/>
      <w:lvlText w:val="o"/>
      <w:lvlJc w:val="left"/>
      <w:pPr>
        <w:tabs>
          <w:tab w:val="num" w:pos="1440"/>
        </w:tabs>
        <w:ind w:left="1440" w:hanging="360"/>
      </w:pPr>
      <w:rPr>
        <w:rFonts w:ascii="Courier New" w:hAnsi="Courier New"/>
      </w:rPr>
    </w:lvl>
    <w:lvl w:ilvl="2" w:tplc="66C05C26">
      <w:start w:val="1"/>
      <w:numFmt w:val="bullet"/>
      <w:lvlText w:val=""/>
      <w:lvlJc w:val="left"/>
      <w:pPr>
        <w:tabs>
          <w:tab w:val="num" w:pos="2160"/>
        </w:tabs>
        <w:ind w:left="2160" w:hanging="360"/>
      </w:pPr>
      <w:rPr>
        <w:rFonts w:ascii="Wingdings" w:hAnsi="Wingdings"/>
      </w:rPr>
    </w:lvl>
    <w:lvl w:ilvl="3" w:tplc="84D8E8A2">
      <w:start w:val="1"/>
      <w:numFmt w:val="bullet"/>
      <w:lvlText w:val=""/>
      <w:lvlJc w:val="left"/>
      <w:pPr>
        <w:tabs>
          <w:tab w:val="num" w:pos="2880"/>
        </w:tabs>
        <w:ind w:left="2880" w:hanging="360"/>
      </w:pPr>
      <w:rPr>
        <w:rFonts w:ascii="Symbol" w:hAnsi="Symbol"/>
      </w:rPr>
    </w:lvl>
    <w:lvl w:ilvl="4" w:tplc="2A00A826">
      <w:start w:val="1"/>
      <w:numFmt w:val="bullet"/>
      <w:lvlText w:val="o"/>
      <w:lvlJc w:val="left"/>
      <w:pPr>
        <w:tabs>
          <w:tab w:val="num" w:pos="3600"/>
        </w:tabs>
        <w:ind w:left="3600" w:hanging="360"/>
      </w:pPr>
      <w:rPr>
        <w:rFonts w:ascii="Courier New" w:hAnsi="Courier New"/>
      </w:rPr>
    </w:lvl>
    <w:lvl w:ilvl="5" w:tplc="2A2051B0">
      <w:start w:val="1"/>
      <w:numFmt w:val="bullet"/>
      <w:lvlText w:val=""/>
      <w:lvlJc w:val="left"/>
      <w:pPr>
        <w:tabs>
          <w:tab w:val="num" w:pos="4320"/>
        </w:tabs>
        <w:ind w:left="4320" w:hanging="360"/>
      </w:pPr>
      <w:rPr>
        <w:rFonts w:ascii="Wingdings" w:hAnsi="Wingdings"/>
      </w:rPr>
    </w:lvl>
    <w:lvl w:ilvl="6" w:tplc="2DBE4562">
      <w:start w:val="1"/>
      <w:numFmt w:val="bullet"/>
      <w:lvlText w:val=""/>
      <w:lvlJc w:val="left"/>
      <w:pPr>
        <w:tabs>
          <w:tab w:val="num" w:pos="5040"/>
        </w:tabs>
        <w:ind w:left="5040" w:hanging="360"/>
      </w:pPr>
      <w:rPr>
        <w:rFonts w:ascii="Symbol" w:hAnsi="Symbol"/>
      </w:rPr>
    </w:lvl>
    <w:lvl w:ilvl="7" w:tplc="48BEFC8E">
      <w:start w:val="1"/>
      <w:numFmt w:val="bullet"/>
      <w:lvlText w:val="o"/>
      <w:lvlJc w:val="left"/>
      <w:pPr>
        <w:tabs>
          <w:tab w:val="num" w:pos="5760"/>
        </w:tabs>
        <w:ind w:left="5760" w:hanging="360"/>
      </w:pPr>
      <w:rPr>
        <w:rFonts w:ascii="Courier New" w:hAnsi="Courier New"/>
      </w:rPr>
    </w:lvl>
    <w:lvl w:ilvl="8" w:tplc="A0BCCCEA">
      <w:start w:val="1"/>
      <w:numFmt w:val="bullet"/>
      <w:lvlText w:val=""/>
      <w:lvlJc w:val="left"/>
      <w:pPr>
        <w:tabs>
          <w:tab w:val="num" w:pos="6480"/>
        </w:tabs>
        <w:ind w:left="6480" w:hanging="360"/>
      </w:pPr>
      <w:rPr>
        <w:rFonts w:ascii="Wingdings" w:hAnsi="Wingdings"/>
      </w:rPr>
    </w:lvl>
  </w:abstractNum>
  <w:abstractNum w:abstractNumId="83" w15:restartNumberingAfterBreak="0">
    <w:nsid w:val="00000054"/>
    <w:multiLevelType w:val="hybridMultilevel"/>
    <w:tmpl w:val="00000054"/>
    <w:lvl w:ilvl="0" w:tplc="E6EC7B2C">
      <w:start w:val="1"/>
      <w:numFmt w:val="bullet"/>
      <w:lvlText w:val=""/>
      <w:lvlJc w:val="left"/>
      <w:pPr>
        <w:ind w:left="720" w:hanging="360"/>
      </w:pPr>
      <w:rPr>
        <w:rFonts w:ascii="Symbol" w:hAnsi="Symbol"/>
      </w:rPr>
    </w:lvl>
    <w:lvl w:ilvl="1" w:tplc="E362C0D8">
      <w:start w:val="1"/>
      <w:numFmt w:val="bullet"/>
      <w:lvlText w:val="o"/>
      <w:lvlJc w:val="left"/>
      <w:pPr>
        <w:tabs>
          <w:tab w:val="num" w:pos="1440"/>
        </w:tabs>
        <w:ind w:left="1440" w:hanging="360"/>
      </w:pPr>
      <w:rPr>
        <w:rFonts w:ascii="Courier New" w:hAnsi="Courier New"/>
      </w:rPr>
    </w:lvl>
    <w:lvl w:ilvl="2" w:tplc="C212BFF8">
      <w:start w:val="1"/>
      <w:numFmt w:val="bullet"/>
      <w:lvlText w:val=""/>
      <w:lvlJc w:val="left"/>
      <w:pPr>
        <w:tabs>
          <w:tab w:val="num" w:pos="2160"/>
        </w:tabs>
        <w:ind w:left="2160" w:hanging="360"/>
      </w:pPr>
      <w:rPr>
        <w:rFonts w:ascii="Wingdings" w:hAnsi="Wingdings"/>
      </w:rPr>
    </w:lvl>
    <w:lvl w:ilvl="3" w:tplc="0D12E1C4">
      <w:start w:val="1"/>
      <w:numFmt w:val="bullet"/>
      <w:lvlText w:val=""/>
      <w:lvlJc w:val="left"/>
      <w:pPr>
        <w:tabs>
          <w:tab w:val="num" w:pos="2880"/>
        </w:tabs>
        <w:ind w:left="2880" w:hanging="360"/>
      </w:pPr>
      <w:rPr>
        <w:rFonts w:ascii="Symbol" w:hAnsi="Symbol"/>
      </w:rPr>
    </w:lvl>
    <w:lvl w:ilvl="4" w:tplc="9800DD5E">
      <w:start w:val="1"/>
      <w:numFmt w:val="bullet"/>
      <w:lvlText w:val="o"/>
      <w:lvlJc w:val="left"/>
      <w:pPr>
        <w:tabs>
          <w:tab w:val="num" w:pos="3600"/>
        </w:tabs>
        <w:ind w:left="3600" w:hanging="360"/>
      </w:pPr>
      <w:rPr>
        <w:rFonts w:ascii="Courier New" w:hAnsi="Courier New"/>
      </w:rPr>
    </w:lvl>
    <w:lvl w:ilvl="5" w:tplc="E26A92A0">
      <w:start w:val="1"/>
      <w:numFmt w:val="bullet"/>
      <w:lvlText w:val=""/>
      <w:lvlJc w:val="left"/>
      <w:pPr>
        <w:tabs>
          <w:tab w:val="num" w:pos="4320"/>
        </w:tabs>
        <w:ind w:left="4320" w:hanging="360"/>
      </w:pPr>
      <w:rPr>
        <w:rFonts w:ascii="Wingdings" w:hAnsi="Wingdings"/>
      </w:rPr>
    </w:lvl>
    <w:lvl w:ilvl="6" w:tplc="A75E516E">
      <w:start w:val="1"/>
      <w:numFmt w:val="bullet"/>
      <w:lvlText w:val=""/>
      <w:lvlJc w:val="left"/>
      <w:pPr>
        <w:tabs>
          <w:tab w:val="num" w:pos="5040"/>
        </w:tabs>
        <w:ind w:left="5040" w:hanging="360"/>
      </w:pPr>
      <w:rPr>
        <w:rFonts w:ascii="Symbol" w:hAnsi="Symbol"/>
      </w:rPr>
    </w:lvl>
    <w:lvl w:ilvl="7" w:tplc="400675C8">
      <w:start w:val="1"/>
      <w:numFmt w:val="bullet"/>
      <w:lvlText w:val="o"/>
      <w:lvlJc w:val="left"/>
      <w:pPr>
        <w:tabs>
          <w:tab w:val="num" w:pos="5760"/>
        </w:tabs>
        <w:ind w:left="5760" w:hanging="360"/>
      </w:pPr>
      <w:rPr>
        <w:rFonts w:ascii="Courier New" w:hAnsi="Courier New"/>
      </w:rPr>
    </w:lvl>
    <w:lvl w:ilvl="8" w:tplc="EE467116">
      <w:start w:val="1"/>
      <w:numFmt w:val="bullet"/>
      <w:lvlText w:val=""/>
      <w:lvlJc w:val="left"/>
      <w:pPr>
        <w:tabs>
          <w:tab w:val="num" w:pos="6480"/>
        </w:tabs>
        <w:ind w:left="6480" w:hanging="360"/>
      </w:pPr>
      <w:rPr>
        <w:rFonts w:ascii="Wingdings" w:hAnsi="Wingdings"/>
      </w:rPr>
    </w:lvl>
  </w:abstractNum>
  <w:abstractNum w:abstractNumId="84" w15:restartNumberingAfterBreak="0">
    <w:nsid w:val="00000055"/>
    <w:multiLevelType w:val="hybridMultilevel"/>
    <w:tmpl w:val="00000055"/>
    <w:lvl w:ilvl="0" w:tplc="33E8D1CA">
      <w:start w:val="1"/>
      <w:numFmt w:val="bullet"/>
      <w:lvlText w:val=""/>
      <w:lvlJc w:val="left"/>
      <w:pPr>
        <w:ind w:left="720" w:hanging="360"/>
      </w:pPr>
      <w:rPr>
        <w:rFonts w:ascii="Symbol" w:hAnsi="Symbol"/>
      </w:rPr>
    </w:lvl>
    <w:lvl w:ilvl="1" w:tplc="CC069C60">
      <w:start w:val="1"/>
      <w:numFmt w:val="bullet"/>
      <w:lvlText w:val="o"/>
      <w:lvlJc w:val="left"/>
      <w:pPr>
        <w:tabs>
          <w:tab w:val="num" w:pos="1440"/>
        </w:tabs>
        <w:ind w:left="1440" w:hanging="360"/>
      </w:pPr>
      <w:rPr>
        <w:rFonts w:ascii="Courier New" w:hAnsi="Courier New"/>
      </w:rPr>
    </w:lvl>
    <w:lvl w:ilvl="2" w:tplc="B49429B4">
      <w:start w:val="1"/>
      <w:numFmt w:val="bullet"/>
      <w:lvlText w:val=""/>
      <w:lvlJc w:val="left"/>
      <w:pPr>
        <w:tabs>
          <w:tab w:val="num" w:pos="2160"/>
        </w:tabs>
        <w:ind w:left="2160" w:hanging="360"/>
      </w:pPr>
      <w:rPr>
        <w:rFonts w:ascii="Wingdings" w:hAnsi="Wingdings"/>
      </w:rPr>
    </w:lvl>
    <w:lvl w:ilvl="3" w:tplc="2CF4FFF8">
      <w:start w:val="1"/>
      <w:numFmt w:val="bullet"/>
      <w:lvlText w:val=""/>
      <w:lvlJc w:val="left"/>
      <w:pPr>
        <w:tabs>
          <w:tab w:val="num" w:pos="2880"/>
        </w:tabs>
        <w:ind w:left="2880" w:hanging="360"/>
      </w:pPr>
      <w:rPr>
        <w:rFonts w:ascii="Symbol" w:hAnsi="Symbol"/>
      </w:rPr>
    </w:lvl>
    <w:lvl w:ilvl="4" w:tplc="8152BEB8">
      <w:start w:val="1"/>
      <w:numFmt w:val="bullet"/>
      <w:lvlText w:val="o"/>
      <w:lvlJc w:val="left"/>
      <w:pPr>
        <w:tabs>
          <w:tab w:val="num" w:pos="3600"/>
        </w:tabs>
        <w:ind w:left="3600" w:hanging="360"/>
      </w:pPr>
      <w:rPr>
        <w:rFonts w:ascii="Courier New" w:hAnsi="Courier New"/>
      </w:rPr>
    </w:lvl>
    <w:lvl w:ilvl="5" w:tplc="2A8C90CA">
      <w:start w:val="1"/>
      <w:numFmt w:val="bullet"/>
      <w:lvlText w:val=""/>
      <w:lvlJc w:val="left"/>
      <w:pPr>
        <w:tabs>
          <w:tab w:val="num" w:pos="4320"/>
        </w:tabs>
        <w:ind w:left="4320" w:hanging="360"/>
      </w:pPr>
      <w:rPr>
        <w:rFonts w:ascii="Wingdings" w:hAnsi="Wingdings"/>
      </w:rPr>
    </w:lvl>
    <w:lvl w:ilvl="6" w:tplc="19DEB610">
      <w:start w:val="1"/>
      <w:numFmt w:val="bullet"/>
      <w:lvlText w:val=""/>
      <w:lvlJc w:val="left"/>
      <w:pPr>
        <w:tabs>
          <w:tab w:val="num" w:pos="5040"/>
        </w:tabs>
        <w:ind w:left="5040" w:hanging="360"/>
      </w:pPr>
      <w:rPr>
        <w:rFonts w:ascii="Symbol" w:hAnsi="Symbol"/>
      </w:rPr>
    </w:lvl>
    <w:lvl w:ilvl="7" w:tplc="03F08A9A">
      <w:start w:val="1"/>
      <w:numFmt w:val="bullet"/>
      <w:lvlText w:val="o"/>
      <w:lvlJc w:val="left"/>
      <w:pPr>
        <w:tabs>
          <w:tab w:val="num" w:pos="5760"/>
        </w:tabs>
        <w:ind w:left="5760" w:hanging="360"/>
      </w:pPr>
      <w:rPr>
        <w:rFonts w:ascii="Courier New" w:hAnsi="Courier New"/>
      </w:rPr>
    </w:lvl>
    <w:lvl w:ilvl="8" w:tplc="C0782BAE">
      <w:start w:val="1"/>
      <w:numFmt w:val="bullet"/>
      <w:lvlText w:val=""/>
      <w:lvlJc w:val="left"/>
      <w:pPr>
        <w:tabs>
          <w:tab w:val="num" w:pos="6480"/>
        </w:tabs>
        <w:ind w:left="6480" w:hanging="360"/>
      </w:pPr>
      <w:rPr>
        <w:rFonts w:ascii="Wingdings" w:hAnsi="Wingdings"/>
      </w:rPr>
    </w:lvl>
  </w:abstractNum>
  <w:abstractNum w:abstractNumId="85" w15:restartNumberingAfterBreak="0">
    <w:nsid w:val="00000056"/>
    <w:multiLevelType w:val="hybridMultilevel"/>
    <w:tmpl w:val="00000056"/>
    <w:lvl w:ilvl="0" w:tplc="F5AA3CA6">
      <w:start w:val="1"/>
      <w:numFmt w:val="bullet"/>
      <w:lvlText w:val=""/>
      <w:lvlJc w:val="left"/>
      <w:pPr>
        <w:ind w:left="720" w:hanging="360"/>
      </w:pPr>
      <w:rPr>
        <w:rFonts w:ascii="Symbol" w:hAnsi="Symbol"/>
      </w:rPr>
    </w:lvl>
    <w:lvl w:ilvl="1" w:tplc="13FAD820">
      <w:start w:val="1"/>
      <w:numFmt w:val="bullet"/>
      <w:lvlText w:val="o"/>
      <w:lvlJc w:val="left"/>
      <w:pPr>
        <w:tabs>
          <w:tab w:val="num" w:pos="1440"/>
        </w:tabs>
        <w:ind w:left="1440" w:hanging="360"/>
      </w:pPr>
      <w:rPr>
        <w:rFonts w:ascii="Courier New" w:hAnsi="Courier New"/>
      </w:rPr>
    </w:lvl>
    <w:lvl w:ilvl="2" w:tplc="D10C2F78">
      <w:start w:val="1"/>
      <w:numFmt w:val="bullet"/>
      <w:lvlText w:val=""/>
      <w:lvlJc w:val="left"/>
      <w:pPr>
        <w:tabs>
          <w:tab w:val="num" w:pos="2160"/>
        </w:tabs>
        <w:ind w:left="2160" w:hanging="360"/>
      </w:pPr>
      <w:rPr>
        <w:rFonts w:ascii="Wingdings" w:hAnsi="Wingdings"/>
      </w:rPr>
    </w:lvl>
    <w:lvl w:ilvl="3" w:tplc="8F6206F8">
      <w:start w:val="1"/>
      <w:numFmt w:val="bullet"/>
      <w:lvlText w:val=""/>
      <w:lvlJc w:val="left"/>
      <w:pPr>
        <w:tabs>
          <w:tab w:val="num" w:pos="2880"/>
        </w:tabs>
        <w:ind w:left="2880" w:hanging="360"/>
      </w:pPr>
      <w:rPr>
        <w:rFonts w:ascii="Symbol" w:hAnsi="Symbol"/>
      </w:rPr>
    </w:lvl>
    <w:lvl w:ilvl="4" w:tplc="AF526166">
      <w:start w:val="1"/>
      <w:numFmt w:val="bullet"/>
      <w:lvlText w:val="o"/>
      <w:lvlJc w:val="left"/>
      <w:pPr>
        <w:tabs>
          <w:tab w:val="num" w:pos="3600"/>
        </w:tabs>
        <w:ind w:left="3600" w:hanging="360"/>
      </w:pPr>
      <w:rPr>
        <w:rFonts w:ascii="Courier New" w:hAnsi="Courier New"/>
      </w:rPr>
    </w:lvl>
    <w:lvl w:ilvl="5" w:tplc="F5D0B25C">
      <w:start w:val="1"/>
      <w:numFmt w:val="bullet"/>
      <w:lvlText w:val=""/>
      <w:lvlJc w:val="left"/>
      <w:pPr>
        <w:tabs>
          <w:tab w:val="num" w:pos="4320"/>
        </w:tabs>
        <w:ind w:left="4320" w:hanging="360"/>
      </w:pPr>
      <w:rPr>
        <w:rFonts w:ascii="Wingdings" w:hAnsi="Wingdings"/>
      </w:rPr>
    </w:lvl>
    <w:lvl w:ilvl="6" w:tplc="EAB2461A">
      <w:start w:val="1"/>
      <w:numFmt w:val="bullet"/>
      <w:lvlText w:val=""/>
      <w:lvlJc w:val="left"/>
      <w:pPr>
        <w:tabs>
          <w:tab w:val="num" w:pos="5040"/>
        </w:tabs>
        <w:ind w:left="5040" w:hanging="360"/>
      </w:pPr>
      <w:rPr>
        <w:rFonts w:ascii="Symbol" w:hAnsi="Symbol"/>
      </w:rPr>
    </w:lvl>
    <w:lvl w:ilvl="7" w:tplc="BCF6CB56">
      <w:start w:val="1"/>
      <w:numFmt w:val="bullet"/>
      <w:lvlText w:val="o"/>
      <w:lvlJc w:val="left"/>
      <w:pPr>
        <w:tabs>
          <w:tab w:val="num" w:pos="5760"/>
        </w:tabs>
        <w:ind w:left="5760" w:hanging="360"/>
      </w:pPr>
      <w:rPr>
        <w:rFonts w:ascii="Courier New" w:hAnsi="Courier New"/>
      </w:rPr>
    </w:lvl>
    <w:lvl w:ilvl="8" w:tplc="4498FCE8">
      <w:start w:val="1"/>
      <w:numFmt w:val="bullet"/>
      <w:lvlText w:val=""/>
      <w:lvlJc w:val="left"/>
      <w:pPr>
        <w:tabs>
          <w:tab w:val="num" w:pos="6480"/>
        </w:tabs>
        <w:ind w:left="6480" w:hanging="360"/>
      </w:pPr>
      <w:rPr>
        <w:rFonts w:ascii="Wingdings" w:hAnsi="Wingdings"/>
      </w:rPr>
    </w:lvl>
  </w:abstractNum>
  <w:abstractNum w:abstractNumId="86" w15:restartNumberingAfterBreak="0">
    <w:nsid w:val="00000057"/>
    <w:multiLevelType w:val="hybridMultilevel"/>
    <w:tmpl w:val="00000057"/>
    <w:lvl w:ilvl="0" w:tplc="732AAC5E">
      <w:start w:val="1"/>
      <w:numFmt w:val="bullet"/>
      <w:lvlText w:val=""/>
      <w:lvlJc w:val="left"/>
      <w:pPr>
        <w:ind w:left="720" w:hanging="360"/>
      </w:pPr>
      <w:rPr>
        <w:rFonts w:ascii="Symbol" w:hAnsi="Symbol"/>
      </w:rPr>
    </w:lvl>
    <w:lvl w:ilvl="1" w:tplc="0A5497AE">
      <w:start w:val="1"/>
      <w:numFmt w:val="bullet"/>
      <w:lvlText w:val="o"/>
      <w:lvlJc w:val="left"/>
      <w:pPr>
        <w:tabs>
          <w:tab w:val="num" w:pos="1440"/>
        </w:tabs>
        <w:ind w:left="1440" w:hanging="360"/>
      </w:pPr>
      <w:rPr>
        <w:rFonts w:ascii="Courier New" w:hAnsi="Courier New"/>
      </w:rPr>
    </w:lvl>
    <w:lvl w:ilvl="2" w:tplc="81F40778">
      <w:start w:val="1"/>
      <w:numFmt w:val="bullet"/>
      <w:lvlText w:val=""/>
      <w:lvlJc w:val="left"/>
      <w:pPr>
        <w:tabs>
          <w:tab w:val="num" w:pos="2160"/>
        </w:tabs>
        <w:ind w:left="2160" w:hanging="360"/>
      </w:pPr>
      <w:rPr>
        <w:rFonts w:ascii="Wingdings" w:hAnsi="Wingdings"/>
      </w:rPr>
    </w:lvl>
    <w:lvl w:ilvl="3" w:tplc="D6BEBF56">
      <w:start w:val="1"/>
      <w:numFmt w:val="bullet"/>
      <w:lvlText w:val=""/>
      <w:lvlJc w:val="left"/>
      <w:pPr>
        <w:tabs>
          <w:tab w:val="num" w:pos="2880"/>
        </w:tabs>
        <w:ind w:left="2880" w:hanging="360"/>
      </w:pPr>
      <w:rPr>
        <w:rFonts w:ascii="Symbol" w:hAnsi="Symbol"/>
      </w:rPr>
    </w:lvl>
    <w:lvl w:ilvl="4" w:tplc="B9548566">
      <w:start w:val="1"/>
      <w:numFmt w:val="bullet"/>
      <w:lvlText w:val="o"/>
      <w:lvlJc w:val="left"/>
      <w:pPr>
        <w:tabs>
          <w:tab w:val="num" w:pos="3600"/>
        </w:tabs>
        <w:ind w:left="3600" w:hanging="360"/>
      </w:pPr>
      <w:rPr>
        <w:rFonts w:ascii="Courier New" w:hAnsi="Courier New"/>
      </w:rPr>
    </w:lvl>
    <w:lvl w:ilvl="5" w:tplc="F8BA8C80">
      <w:start w:val="1"/>
      <w:numFmt w:val="bullet"/>
      <w:lvlText w:val=""/>
      <w:lvlJc w:val="left"/>
      <w:pPr>
        <w:tabs>
          <w:tab w:val="num" w:pos="4320"/>
        </w:tabs>
        <w:ind w:left="4320" w:hanging="360"/>
      </w:pPr>
      <w:rPr>
        <w:rFonts w:ascii="Wingdings" w:hAnsi="Wingdings"/>
      </w:rPr>
    </w:lvl>
    <w:lvl w:ilvl="6" w:tplc="97BECEE4">
      <w:start w:val="1"/>
      <w:numFmt w:val="bullet"/>
      <w:lvlText w:val=""/>
      <w:lvlJc w:val="left"/>
      <w:pPr>
        <w:tabs>
          <w:tab w:val="num" w:pos="5040"/>
        </w:tabs>
        <w:ind w:left="5040" w:hanging="360"/>
      </w:pPr>
      <w:rPr>
        <w:rFonts w:ascii="Symbol" w:hAnsi="Symbol"/>
      </w:rPr>
    </w:lvl>
    <w:lvl w:ilvl="7" w:tplc="7562BCC8">
      <w:start w:val="1"/>
      <w:numFmt w:val="bullet"/>
      <w:lvlText w:val="o"/>
      <w:lvlJc w:val="left"/>
      <w:pPr>
        <w:tabs>
          <w:tab w:val="num" w:pos="5760"/>
        </w:tabs>
        <w:ind w:left="5760" w:hanging="360"/>
      </w:pPr>
      <w:rPr>
        <w:rFonts w:ascii="Courier New" w:hAnsi="Courier New"/>
      </w:rPr>
    </w:lvl>
    <w:lvl w:ilvl="8" w:tplc="E0023E68">
      <w:start w:val="1"/>
      <w:numFmt w:val="bullet"/>
      <w:lvlText w:val=""/>
      <w:lvlJc w:val="left"/>
      <w:pPr>
        <w:tabs>
          <w:tab w:val="num" w:pos="6480"/>
        </w:tabs>
        <w:ind w:left="6480" w:hanging="360"/>
      </w:pPr>
      <w:rPr>
        <w:rFonts w:ascii="Wingdings" w:hAnsi="Wingdings"/>
      </w:rPr>
    </w:lvl>
  </w:abstractNum>
  <w:abstractNum w:abstractNumId="87" w15:restartNumberingAfterBreak="0">
    <w:nsid w:val="00000058"/>
    <w:multiLevelType w:val="hybridMultilevel"/>
    <w:tmpl w:val="00000058"/>
    <w:lvl w:ilvl="0" w:tplc="BAAA9C04">
      <w:start w:val="1"/>
      <w:numFmt w:val="bullet"/>
      <w:lvlText w:val=""/>
      <w:lvlJc w:val="left"/>
      <w:pPr>
        <w:ind w:left="720" w:hanging="360"/>
      </w:pPr>
      <w:rPr>
        <w:rFonts w:ascii="Symbol" w:hAnsi="Symbol"/>
      </w:rPr>
    </w:lvl>
    <w:lvl w:ilvl="1" w:tplc="D2FCA63A">
      <w:start w:val="1"/>
      <w:numFmt w:val="bullet"/>
      <w:lvlText w:val="o"/>
      <w:lvlJc w:val="left"/>
      <w:pPr>
        <w:tabs>
          <w:tab w:val="num" w:pos="1440"/>
        </w:tabs>
        <w:ind w:left="1440" w:hanging="360"/>
      </w:pPr>
      <w:rPr>
        <w:rFonts w:ascii="Courier New" w:hAnsi="Courier New"/>
      </w:rPr>
    </w:lvl>
    <w:lvl w:ilvl="2" w:tplc="AAACF704">
      <w:start w:val="1"/>
      <w:numFmt w:val="bullet"/>
      <w:lvlText w:val=""/>
      <w:lvlJc w:val="left"/>
      <w:pPr>
        <w:tabs>
          <w:tab w:val="num" w:pos="2160"/>
        </w:tabs>
        <w:ind w:left="2160" w:hanging="360"/>
      </w:pPr>
      <w:rPr>
        <w:rFonts w:ascii="Wingdings" w:hAnsi="Wingdings"/>
      </w:rPr>
    </w:lvl>
    <w:lvl w:ilvl="3" w:tplc="1A4E8986">
      <w:start w:val="1"/>
      <w:numFmt w:val="bullet"/>
      <w:lvlText w:val=""/>
      <w:lvlJc w:val="left"/>
      <w:pPr>
        <w:tabs>
          <w:tab w:val="num" w:pos="2880"/>
        </w:tabs>
        <w:ind w:left="2880" w:hanging="360"/>
      </w:pPr>
      <w:rPr>
        <w:rFonts w:ascii="Symbol" w:hAnsi="Symbol"/>
      </w:rPr>
    </w:lvl>
    <w:lvl w:ilvl="4" w:tplc="7EA2B176">
      <w:start w:val="1"/>
      <w:numFmt w:val="bullet"/>
      <w:lvlText w:val="o"/>
      <w:lvlJc w:val="left"/>
      <w:pPr>
        <w:tabs>
          <w:tab w:val="num" w:pos="3600"/>
        </w:tabs>
        <w:ind w:left="3600" w:hanging="360"/>
      </w:pPr>
      <w:rPr>
        <w:rFonts w:ascii="Courier New" w:hAnsi="Courier New"/>
      </w:rPr>
    </w:lvl>
    <w:lvl w:ilvl="5" w:tplc="99DC3B9E">
      <w:start w:val="1"/>
      <w:numFmt w:val="bullet"/>
      <w:lvlText w:val=""/>
      <w:lvlJc w:val="left"/>
      <w:pPr>
        <w:tabs>
          <w:tab w:val="num" w:pos="4320"/>
        </w:tabs>
        <w:ind w:left="4320" w:hanging="360"/>
      </w:pPr>
      <w:rPr>
        <w:rFonts w:ascii="Wingdings" w:hAnsi="Wingdings"/>
      </w:rPr>
    </w:lvl>
    <w:lvl w:ilvl="6" w:tplc="8B3622E6">
      <w:start w:val="1"/>
      <w:numFmt w:val="bullet"/>
      <w:lvlText w:val=""/>
      <w:lvlJc w:val="left"/>
      <w:pPr>
        <w:tabs>
          <w:tab w:val="num" w:pos="5040"/>
        </w:tabs>
        <w:ind w:left="5040" w:hanging="360"/>
      </w:pPr>
      <w:rPr>
        <w:rFonts w:ascii="Symbol" w:hAnsi="Symbol"/>
      </w:rPr>
    </w:lvl>
    <w:lvl w:ilvl="7" w:tplc="31CA58A6">
      <w:start w:val="1"/>
      <w:numFmt w:val="bullet"/>
      <w:lvlText w:val="o"/>
      <w:lvlJc w:val="left"/>
      <w:pPr>
        <w:tabs>
          <w:tab w:val="num" w:pos="5760"/>
        </w:tabs>
        <w:ind w:left="5760" w:hanging="360"/>
      </w:pPr>
      <w:rPr>
        <w:rFonts w:ascii="Courier New" w:hAnsi="Courier New"/>
      </w:rPr>
    </w:lvl>
    <w:lvl w:ilvl="8" w:tplc="3B0453A6">
      <w:start w:val="1"/>
      <w:numFmt w:val="bullet"/>
      <w:lvlText w:val=""/>
      <w:lvlJc w:val="left"/>
      <w:pPr>
        <w:tabs>
          <w:tab w:val="num" w:pos="6480"/>
        </w:tabs>
        <w:ind w:left="6480" w:hanging="360"/>
      </w:pPr>
      <w:rPr>
        <w:rFonts w:ascii="Wingdings" w:hAnsi="Wingdings"/>
      </w:rPr>
    </w:lvl>
  </w:abstractNum>
  <w:abstractNum w:abstractNumId="88" w15:restartNumberingAfterBreak="0">
    <w:nsid w:val="00000059"/>
    <w:multiLevelType w:val="hybridMultilevel"/>
    <w:tmpl w:val="00000059"/>
    <w:lvl w:ilvl="0" w:tplc="65725908">
      <w:start w:val="1"/>
      <w:numFmt w:val="bullet"/>
      <w:lvlText w:val=""/>
      <w:lvlJc w:val="left"/>
      <w:pPr>
        <w:ind w:left="720" w:hanging="360"/>
      </w:pPr>
      <w:rPr>
        <w:rFonts w:ascii="Symbol" w:hAnsi="Symbol"/>
      </w:rPr>
    </w:lvl>
    <w:lvl w:ilvl="1" w:tplc="220EEC5C">
      <w:start w:val="1"/>
      <w:numFmt w:val="bullet"/>
      <w:lvlText w:val="o"/>
      <w:lvlJc w:val="left"/>
      <w:pPr>
        <w:tabs>
          <w:tab w:val="num" w:pos="1440"/>
        </w:tabs>
        <w:ind w:left="1440" w:hanging="360"/>
      </w:pPr>
      <w:rPr>
        <w:rFonts w:ascii="Courier New" w:hAnsi="Courier New"/>
      </w:rPr>
    </w:lvl>
    <w:lvl w:ilvl="2" w:tplc="2572EC40">
      <w:start w:val="1"/>
      <w:numFmt w:val="bullet"/>
      <w:lvlText w:val=""/>
      <w:lvlJc w:val="left"/>
      <w:pPr>
        <w:tabs>
          <w:tab w:val="num" w:pos="2160"/>
        </w:tabs>
        <w:ind w:left="2160" w:hanging="360"/>
      </w:pPr>
      <w:rPr>
        <w:rFonts w:ascii="Wingdings" w:hAnsi="Wingdings"/>
      </w:rPr>
    </w:lvl>
    <w:lvl w:ilvl="3" w:tplc="05A29990">
      <w:start w:val="1"/>
      <w:numFmt w:val="bullet"/>
      <w:lvlText w:val=""/>
      <w:lvlJc w:val="left"/>
      <w:pPr>
        <w:tabs>
          <w:tab w:val="num" w:pos="2880"/>
        </w:tabs>
        <w:ind w:left="2880" w:hanging="360"/>
      </w:pPr>
      <w:rPr>
        <w:rFonts w:ascii="Symbol" w:hAnsi="Symbol"/>
      </w:rPr>
    </w:lvl>
    <w:lvl w:ilvl="4" w:tplc="CB1EE7A0">
      <w:start w:val="1"/>
      <w:numFmt w:val="bullet"/>
      <w:lvlText w:val="o"/>
      <w:lvlJc w:val="left"/>
      <w:pPr>
        <w:tabs>
          <w:tab w:val="num" w:pos="3600"/>
        </w:tabs>
        <w:ind w:left="3600" w:hanging="360"/>
      </w:pPr>
      <w:rPr>
        <w:rFonts w:ascii="Courier New" w:hAnsi="Courier New"/>
      </w:rPr>
    </w:lvl>
    <w:lvl w:ilvl="5" w:tplc="9A343818">
      <w:start w:val="1"/>
      <w:numFmt w:val="bullet"/>
      <w:lvlText w:val=""/>
      <w:lvlJc w:val="left"/>
      <w:pPr>
        <w:tabs>
          <w:tab w:val="num" w:pos="4320"/>
        </w:tabs>
        <w:ind w:left="4320" w:hanging="360"/>
      </w:pPr>
      <w:rPr>
        <w:rFonts w:ascii="Wingdings" w:hAnsi="Wingdings"/>
      </w:rPr>
    </w:lvl>
    <w:lvl w:ilvl="6" w:tplc="49DCF7C2">
      <w:start w:val="1"/>
      <w:numFmt w:val="bullet"/>
      <w:lvlText w:val=""/>
      <w:lvlJc w:val="left"/>
      <w:pPr>
        <w:tabs>
          <w:tab w:val="num" w:pos="5040"/>
        </w:tabs>
        <w:ind w:left="5040" w:hanging="360"/>
      </w:pPr>
      <w:rPr>
        <w:rFonts w:ascii="Symbol" w:hAnsi="Symbol"/>
      </w:rPr>
    </w:lvl>
    <w:lvl w:ilvl="7" w:tplc="582AAB78">
      <w:start w:val="1"/>
      <w:numFmt w:val="bullet"/>
      <w:lvlText w:val="o"/>
      <w:lvlJc w:val="left"/>
      <w:pPr>
        <w:tabs>
          <w:tab w:val="num" w:pos="5760"/>
        </w:tabs>
        <w:ind w:left="5760" w:hanging="360"/>
      </w:pPr>
      <w:rPr>
        <w:rFonts w:ascii="Courier New" w:hAnsi="Courier New"/>
      </w:rPr>
    </w:lvl>
    <w:lvl w:ilvl="8" w:tplc="9E1E8194">
      <w:start w:val="1"/>
      <w:numFmt w:val="bullet"/>
      <w:lvlText w:val=""/>
      <w:lvlJc w:val="left"/>
      <w:pPr>
        <w:tabs>
          <w:tab w:val="num" w:pos="6480"/>
        </w:tabs>
        <w:ind w:left="6480" w:hanging="360"/>
      </w:pPr>
      <w:rPr>
        <w:rFonts w:ascii="Wingdings" w:hAnsi="Wingdings"/>
      </w:rPr>
    </w:lvl>
  </w:abstractNum>
  <w:abstractNum w:abstractNumId="89" w15:restartNumberingAfterBreak="0">
    <w:nsid w:val="0000005A"/>
    <w:multiLevelType w:val="hybridMultilevel"/>
    <w:tmpl w:val="0000005A"/>
    <w:lvl w:ilvl="0" w:tplc="A2F8AED8">
      <w:start w:val="1"/>
      <w:numFmt w:val="bullet"/>
      <w:lvlText w:val=""/>
      <w:lvlJc w:val="left"/>
      <w:pPr>
        <w:ind w:left="720" w:hanging="360"/>
      </w:pPr>
      <w:rPr>
        <w:rFonts w:ascii="Symbol" w:hAnsi="Symbol"/>
      </w:rPr>
    </w:lvl>
    <w:lvl w:ilvl="1" w:tplc="34E0D2A0">
      <w:start w:val="1"/>
      <w:numFmt w:val="bullet"/>
      <w:lvlText w:val="o"/>
      <w:lvlJc w:val="left"/>
      <w:pPr>
        <w:tabs>
          <w:tab w:val="num" w:pos="1440"/>
        </w:tabs>
        <w:ind w:left="1440" w:hanging="360"/>
      </w:pPr>
      <w:rPr>
        <w:rFonts w:ascii="Courier New" w:hAnsi="Courier New"/>
      </w:rPr>
    </w:lvl>
    <w:lvl w:ilvl="2" w:tplc="E2DA552E">
      <w:start w:val="1"/>
      <w:numFmt w:val="bullet"/>
      <w:lvlText w:val=""/>
      <w:lvlJc w:val="left"/>
      <w:pPr>
        <w:tabs>
          <w:tab w:val="num" w:pos="2160"/>
        </w:tabs>
        <w:ind w:left="2160" w:hanging="360"/>
      </w:pPr>
      <w:rPr>
        <w:rFonts w:ascii="Wingdings" w:hAnsi="Wingdings"/>
      </w:rPr>
    </w:lvl>
    <w:lvl w:ilvl="3" w:tplc="4D40060C">
      <w:start w:val="1"/>
      <w:numFmt w:val="bullet"/>
      <w:lvlText w:val=""/>
      <w:lvlJc w:val="left"/>
      <w:pPr>
        <w:tabs>
          <w:tab w:val="num" w:pos="2880"/>
        </w:tabs>
        <w:ind w:left="2880" w:hanging="360"/>
      </w:pPr>
      <w:rPr>
        <w:rFonts w:ascii="Symbol" w:hAnsi="Symbol"/>
      </w:rPr>
    </w:lvl>
    <w:lvl w:ilvl="4" w:tplc="75DE52F2">
      <w:start w:val="1"/>
      <w:numFmt w:val="bullet"/>
      <w:lvlText w:val="o"/>
      <w:lvlJc w:val="left"/>
      <w:pPr>
        <w:tabs>
          <w:tab w:val="num" w:pos="3600"/>
        </w:tabs>
        <w:ind w:left="3600" w:hanging="360"/>
      </w:pPr>
      <w:rPr>
        <w:rFonts w:ascii="Courier New" w:hAnsi="Courier New"/>
      </w:rPr>
    </w:lvl>
    <w:lvl w:ilvl="5" w:tplc="9CEC78E8">
      <w:start w:val="1"/>
      <w:numFmt w:val="bullet"/>
      <w:lvlText w:val=""/>
      <w:lvlJc w:val="left"/>
      <w:pPr>
        <w:tabs>
          <w:tab w:val="num" w:pos="4320"/>
        </w:tabs>
        <w:ind w:left="4320" w:hanging="360"/>
      </w:pPr>
      <w:rPr>
        <w:rFonts w:ascii="Wingdings" w:hAnsi="Wingdings"/>
      </w:rPr>
    </w:lvl>
    <w:lvl w:ilvl="6" w:tplc="E8DCC466">
      <w:start w:val="1"/>
      <w:numFmt w:val="bullet"/>
      <w:lvlText w:val=""/>
      <w:lvlJc w:val="left"/>
      <w:pPr>
        <w:tabs>
          <w:tab w:val="num" w:pos="5040"/>
        </w:tabs>
        <w:ind w:left="5040" w:hanging="360"/>
      </w:pPr>
      <w:rPr>
        <w:rFonts w:ascii="Symbol" w:hAnsi="Symbol"/>
      </w:rPr>
    </w:lvl>
    <w:lvl w:ilvl="7" w:tplc="0DE0C48C">
      <w:start w:val="1"/>
      <w:numFmt w:val="bullet"/>
      <w:lvlText w:val="o"/>
      <w:lvlJc w:val="left"/>
      <w:pPr>
        <w:tabs>
          <w:tab w:val="num" w:pos="5760"/>
        </w:tabs>
        <w:ind w:left="5760" w:hanging="360"/>
      </w:pPr>
      <w:rPr>
        <w:rFonts w:ascii="Courier New" w:hAnsi="Courier New"/>
      </w:rPr>
    </w:lvl>
    <w:lvl w:ilvl="8" w:tplc="A42A72DC">
      <w:start w:val="1"/>
      <w:numFmt w:val="bullet"/>
      <w:lvlText w:val=""/>
      <w:lvlJc w:val="left"/>
      <w:pPr>
        <w:tabs>
          <w:tab w:val="num" w:pos="6480"/>
        </w:tabs>
        <w:ind w:left="6480" w:hanging="360"/>
      </w:pPr>
      <w:rPr>
        <w:rFonts w:ascii="Wingdings" w:hAnsi="Wingdings"/>
      </w:rPr>
    </w:lvl>
  </w:abstractNum>
  <w:abstractNum w:abstractNumId="90" w15:restartNumberingAfterBreak="0">
    <w:nsid w:val="0000005B"/>
    <w:multiLevelType w:val="hybridMultilevel"/>
    <w:tmpl w:val="0000005B"/>
    <w:lvl w:ilvl="0" w:tplc="533EE976">
      <w:start w:val="1"/>
      <w:numFmt w:val="bullet"/>
      <w:lvlText w:val=""/>
      <w:lvlJc w:val="left"/>
      <w:pPr>
        <w:ind w:left="720" w:hanging="360"/>
      </w:pPr>
      <w:rPr>
        <w:rFonts w:ascii="Symbol" w:hAnsi="Symbol"/>
      </w:rPr>
    </w:lvl>
    <w:lvl w:ilvl="1" w:tplc="FB103C8A">
      <w:start w:val="1"/>
      <w:numFmt w:val="bullet"/>
      <w:lvlText w:val="o"/>
      <w:lvlJc w:val="left"/>
      <w:pPr>
        <w:tabs>
          <w:tab w:val="num" w:pos="1440"/>
        </w:tabs>
        <w:ind w:left="1440" w:hanging="360"/>
      </w:pPr>
      <w:rPr>
        <w:rFonts w:ascii="Courier New" w:hAnsi="Courier New"/>
      </w:rPr>
    </w:lvl>
    <w:lvl w:ilvl="2" w:tplc="00B229E6">
      <w:start w:val="1"/>
      <w:numFmt w:val="bullet"/>
      <w:lvlText w:val=""/>
      <w:lvlJc w:val="left"/>
      <w:pPr>
        <w:tabs>
          <w:tab w:val="num" w:pos="2160"/>
        </w:tabs>
        <w:ind w:left="2160" w:hanging="360"/>
      </w:pPr>
      <w:rPr>
        <w:rFonts w:ascii="Wingdings" w:hAnsi="Wingdings"/>
      </w:rPr>
    </w:lvl>
    <w:lvl w:ilvl="3" w:tplc="B8009150">
      <w:start w:val="1"/>
      <w:numFmt w:val="bullet"/>
      <w:lvlText w:val=""/>
      <w:lvlJc w:val="left"/>
      <w:pPr>
        <w:tabs>
          <w:tab w:val="num" w:pos="2880"/>
        </w:tabs>
        <w:ind w:left="2880" w:hanging="360"/>
      </w:pPr>
      <w:rPr>
        <w:rFonts w:ascii="Symbol" w:hAnsi="Symbol"/>
      </w:rPr>
    </w:lvl>
    <w:lvl w:ilvl="4" w:tplc="169CB786">
      <w:start w:val="1"/>
      <w:numFmt w:val="bullet"/>
      <w:lvlText w:val="o"/>
      <w:lvlJc w:val="left"/>
      <w:pPr>
        <w:tabs>
          <w:tab w:val="num" w:pos="3600"/>
        </w:tabs>
        <w:ind w:left="3600" w:hanging="360"/>
      </w:pPr>
      <w:rPr>
        <w:rFonts w:ascii="Courier New" w:hAnsi="Courier New"/>
      </w:rPr>
    </w:lvl>
    <w:lvl w:ilvl="5" w:tplc="254636C0">
      <w:start w:val="1"/>
      <w:numFmt w:val="bullet"/>
      <w:lvlText w:val=""/>
      <w:lvlJc w:val="left"/>
      <w:pPr>
        <w:tabs>
          <w:tab w:val="num" w:pos="4320"/>
        </w:tabs>
        <w:ind w:left="4320" w:hanging="360"/>
      </w:pPr>
      <w:rPr>
        <w:rFonts w:ascii="Wingdings" w:hAnsi="Wingdings"/>
      </w:rPr>
    </w:lvl>
    <w:lvl w:ilvl="6" w:tplc="E594128C">
      <w:start w:val="1"/>
      <w:numFmt w:val="bullet"/>
      <w:lvlText w:val=""/>
      <w:lvlJc w:val="left"/>
      <w:pPr>
        <w:tabs>
          <w:tab w:val="num" w:pos="5040"/>
        </w:tabs>
        <w:ind w:left="5040" w:hanging="360"/>
      </w:pPr>
      <w:rPr>
        <w:rFonts w:ascii="Symbol" w:hAnsi="Symbol"/>
      </w:rPr>
    </w:lvl>
    <w:lvl w:ilvl="7" w:tplc="C1B6DC4E">
      <w:start w:val="1"/>
      <w:numFmt w:val="bullet"/>
      <w:lvlText w:val="o"/>
      <w:lvlJc w:val="left"/>
      <w:pPr>
        <w:tabs>
          <w:tab w:val="num" w:pos="5760"/>
        </w:tabs>
        <w:ind w:left="5760" w:hanging="360"/>
      </w:pPr>
      <w:rPr>
        <w:rFonts w:ascii="Courier New" w:hAnsi="Courier New"/>
      </w:rPr>
    </w:lvl>
    <w:lvl w:ilvl="8" w:tplc="5FE09226">
      <w:start w:val="1"/>
      <w:numFmt w:val="bullet"/>
      <w:lvlText w:val=""/>
      <w:lvlJc w:val="left"/>
      <w:pPr>
        <w:tabs>
          <w:tab w:val="num" w:pos="6480"/>
        </w:tabs>
        <w:ind w:left="6480" w:hanging="360"/>
      </w:pPr>
      <w:rPr>
        <w:rFonts w:ascii="Wingdings" w:hAnsi="Wingdings"/>
      </w:rPr>
    </w:lvl>
  </w:abstractNum>
  <w:abstractNum w:abstractNumId="91" w15:restartNumberingAfterBreak="0">
    <w:nsid w:val="0000005C"/>
    <w:multiLevelType w:val="hybridMultilevel"/>
    <w:tmpl w:val="0000005C"/>
    <w:lvl w:ilvl="0" w:tplc="8F1E1F66">
      <w:start w:val="1"/>
      <w:numFmt w:val="bullet"/>
      <w:lvlText w:val=""/>
      <w:lvlJc w:val="left"/>
      <w:pPr>
        <w:ind w:left="720" w:hanging="360"/>
      </w:pPr>
      <w:rPr>
        <w:rFonts w:ascii="Symbol" w:hAnsi="Symbol"/>
      </w:rPr>
    </w:lvl>
    <w:lvl w:ilvl="1" w:tplc="F76CB254">
      <w:start w:val="1"/>
      <w:numFmt w:val="bullet"/>
      <w:lvlText w:val="o"/>
      <w:lvlJc w:val="left"/>
      <w:pPr>
        <w:tabs>
          <w:tab w:val="num" w:pos="1440"/>
        </w:tabs>
        <w:ind w:left="1440" w:hanging="360"/>
      </w:pPr>
      <w:rPr>
        <w:rFonts w:ascii="Courier New" w:hAnsi="Courier New"/>
      </w:rPr>
    </w:lvl>
    <w:lvl w:ilvl="2" w:tplc="E91EA5CE">
      <w:start w:val="1"/>
      <w:numFmt w:val="bullet"/>
      <w:lvlText w:val=""/>
      <w:lvlJc w:val="left"/>
      <w:pPr>
        <w:tabs>
          <w:tab w:val="num" w:pos="2160"/>
        </w:tabs>
        <w:ind w:left="2160" w:hanging="360"/>
      </w:pPr>
      <w:rPr>
        <w:rFonts w:ascii="Wingdings" w:hAnsi="Wingdings"/>
      </w:rPr>
    </w:lvl>
    <w:lvl w:ilvl="3" w:tplc="638A3EFA">
      <w:start w:val="1"/>
      <w:numFmt w:val="bullet"/>
      <w:lvlText w:val=""/>
      <w:lvlJc w:val="left"/>
      <w:pPr>
        <w:tabs>
          <w:tab w:val="num" w:pos="2880"/>
        </w:tabs>
        <w:ind w:left="2880" w:hanging="360"/>
      </w:pPr>
      <w:rPr>
        <w:rFonts w:ascii="Symbol" w:hAnsi="Symbol"/>
      </w:rPr>
    </w:lvl>
    <w:lvl w:ilvl="4" w:tplc="90720338">
      <w:start w:val="1"/>
      <w:numFmt w:val="bullet"/>
      <w:lvlText w:val="o"/>
      <w:lvlJc w:val="left"/>
      <w:pPr>
        <w:tabs>
          <w:tab w:val="num" w:pos="3600"/>
        </w:tabs>
        <w:ind w:left="3600" w:hanging="360"/>
      </w:pPr>
      <w:rPr>
        <w:rFonts w:ascii="Courier New" w:hAnsi="Courier New"/>
      </w:rPr>
    </w:lvl>
    <w:lvl w:ilvl="5" w:tplc="BC30F760">
      <w:start w:val="1"/>
      <w:numFmt w:val="bullet"/>
      <w:lvlText w:val=""/>
      <w:lvlJc w:val="left"/>
      <w:pPr>
        <w:tabs>
          <w:tab w:val="num" w:pos="4320"/>
        </w:tabs>
        <w:ind w:left="4320" w:hanging="360"/>
      </w:pPr>
      <w:rPr>
        <w:rFonts w:ascii="Wingdings" w:hAnsi="Wingdings"/>
      </w:rPr>
    </w:lvl>
    <w:lvl w:ilvl="6" w:tplc="BB043CEE">
      <w:start w:val="1"/>
      <w:numFmt w:val="bullet"/>
      <w:lvlText w:val=""/>
      <w:lvlJc w:val="left"/>
      <w:pPr>
        <w:tabs>
          <w:tab w:val="num" w:pos="5040"/>
        </w:tabs>
        <w:ind w:left="5040" w:hanging="360"/>
      </w:pPr>
      <w:rPr>
        <w:rFonts w:ascii="Symbol" w:hAnsi="Symbol"/>
      </w:rPr>
    </w:lvl>
    <w:lvl w:ilvl="7" w:tplc="E59411EA">
      <w:start w:val="1"/>
      <w:numFmt w:val="bullet"/>
      <w:lvlText w:val="o"/>
      <w:lvlJc w:val="left"/>
      <w:pPr>
        <w:tabs>
          <w:tab w:val="num" w:pos="5760"/>
        </w:tabs>
        <w:ind w:left="5760" w:hanging="360"/>
      </w:pPr>
      <w:rPr>
        <w:rFonts w:ascii="Courier New" w:hAnsi="Courier New"/>
      </w:rPr>
    </w:lvl>
    <w:lvl w:ilvl="8" w:tplc="7CA0808A">
      <w:start w:val="1"/>
      <w:numFmt w:val="bullet"/>
      <w:lvlText w:val=""/>
      <w:lvlJc w:val="left"/>
      <w:pPr>
        <w:tabs>
          <w:tab w:val="num" w:pos="6480"/>
        </w:tabs>
        <w:ind w:left="6480" w:hanging="360"/>
      </w:pPr>
      <w:rPr>
        <w:rFonts w:ascii="Wingdings" w:hAnsi="Wingdings"/>
      </w:rPr>
    </w:lvl>
  </w:abstractNum>
  <w:abstractNum w:abstractNumId="92" w15:restartNumberingAfterBreak="0">
    <w:nsid w:val="0000005D"/>
    <w:multiLevelType w:val="hybridMultilevel"/>
    <w:tmpl w:val="0000005D"/>
    <w:lvl w:ilvl="0" w:tplc="95B0252C">
      <w:start w:val="1"/>
      <w:numFmt w:val="bullet"/>
      <w:lvlText w:val=""/>
      <w:lvlJc w:val="left"/>
      <w:pPr>
        <w:ind w:left="720" w:hanging="360"/>
      </w:pPr>
      <w:rPr>
        <w:rFonts w:ascii="Symbol" w:hAnsi="Symbol"/>
      </w:rPr>
    </w:lvl>
    <w:lvl w:ilvl="1" w:tplc="5C4400DE">
      <w:start w:val="1"/>
      <w:numFmt w:val="bullet"/>
      <w:lvlText w:val="o"/>
      <w:lvlJc w:val="left"/>
      <w:pPr>
        <w:tabs>
          <w:tab w:val="num" w:pos="1440"/>
        </w:tabs>
        <w:ind w:left="1440" w:hanging="360"/>
      </w:pPr>
      <w:rPr>
        <w:rFonts w:ascii="Courier New" w:hAnsi="Courier New"/>
      </w:rPr>
    </w:lvl>
    <w:lvl w:ilvl="2" w:tplc="A97A241E">
      <w:start w:val="1"/>
      <w:numFmt w:val="bullet"/>
      <w:lvlText w:val=""/>
      <w:lvlJc w:val="left"/>
      <w:pPr>
        <w:tabs>
          <w:tab w:val="num" w:pos="2160"/>
        </w:tabs>
        <w:ind w:left="2160" w:hanging="360"/>
      </w:pPr>
      <w:rPr>
        <w:rFonts w:ascii="Wingdings" w:hAnsi="Wingdings"/>
      </w:rPr>
    </w:lvl>
    <w:lvl w:ilvl="3" w:tplc="E430B4A6">
      <w:start w:val="1"/>
      <w:numFmt w:val="bullet"/>
      <w:lvlText w:val=""/>
      <w:lvlJc w:val="left"/>
      <w:pPr>
        <w:tabs>
          <w:tab w:val="num" w:pos="2880"/>
        </w:tabs>
        <w:ind w:left="2880" w:hanging="360"/>
      </w:pPr>
      <w:rPr>
        <w:rFonts w:ascii="Symbol" w:hAnsi="Symbol"/>
      </w:rPr>
    </w:lvl>
    <w:lvl w:ilvl="4" w:tplc="E7B23934">
      <w:start w:val="1"/>
      <w:numFmt w:val="bullet"/>
      <w:lvlText w:val="o"/>
      <w:lvlJc w:val="left"/>
      <w:pPr>
        <w:tabs>
          <w:tab w:val="num" w:pos="3600"/>
        </w:tabs>
        <w:ind w:left="3600" w:hanging="360"/>
      </w:pPr>
      <w:rPr>
        <w:rFonts w:ascii="Courier New" w:hAnsi="Courier New"/>
      </w:rPr>
    </w:lvl>
    <w:lvl w:ilvl="5" w:tplc="EF54175E">
      <w:start w:val="1"/>
      <w:numFmt w:val="bullet"/>
      <w:lvlText w:val=""/>
      <w:lvlJc w:val="left"/>
      <w:pPr>
        <w:tabs>
          <w:tab w:val="num" w:pos="4320"/>
        </w:tabs>
        <w:ind w:left="4320" w:hanging="360"/>
      </w:pPr>
      <w:rPr>
        <w:rFonts w:ascii="Wingdings" w:hAnsi="Wingdings"/>
      </w:rPr>
    </w:lvl>
    <w:lvl w:ilvl="6" w:tplc="E7A2ECF6">
      <w:start w:val="1"/>
      <w:numFmt w:val="bullet"/>
      <w:lvlText w:val=""/>
      <w:lvlJc w:val="left"/>
      <w:pPr>
        <w:tabs>
          <w:tab w:val="num" w:pos="5040"/>
        </w:tabs>
        <w:ind w:left="5040" w:hanging="360"/>
      </w:pPr>
      <w:rPr>
        <w:rFonts w:ascii="Symbol" w:hAnsi="Symbol"/>
      </w:rPr>
    </w:lvl>
    <w:lvl w:ilvl="7" w:tplc="2B049D40">
      <w:start w:val="1"/>
      <w:numFmt w:val="bullet"/>
      <w:lvlText w:val="o"/>
      <w:lvlJc w:val="left"/>
      <w:pPr>
        <w:tabs>
          <w:tab w:val="num" w:pos="5760"/>
        </w:tabs>
        <w:ind w:left="5760" w:hanging="360"/>
      </w:pPr>
      <w:rPr>
        <w:rFonts w:ascii="Courier New" w:hAnsi="Courier New"/>
      </w:rPr>
    </w:lvl>
    <w:lvl w:ilvl="8" w:tplc="3DE26450">
      <w:start w:val="1"/>
      <w:numFmt w:val="bullet"/>
      <w:lvlText w:val=""/>
      <w:lvlJc w:val="left"/>
      <w:pPr>
        <w:tabs>
          <w:tab w:val="num" w:pos="6480"/>
        </w:tabs>
        <w:ind w:left="6480" w:hanging="360"/>
      </w:pPr>
      <w:rPr>
        <w:rFonts w:ascii="Wingdings" w:hAnsi="Wingdings"/>
      </w:rPr>
    </w:lvl>
  </w:abstractNum>
  <w:abstractNum w:abstractNumId="93" w15:restartNumberingAfterBreak="0">
    <w:nsid w:val="0000005E"/>
    <w:multiLevelType w:val="hybridMultilevel"/>
    <w:tmpl w:val="0000005E"/>
    <w:lvl w:ilvl="0" w:tplc="05FACB72">
      <w:start w:val="1"/>
      <w:numFmt w:val="bullet"/>
      <w:lvlText w:val=""/>
      <w:lvlJc w:val="left"/>
      <w:pPr>
        <w:ind w:left="720" w:hanging="360"/>
      </w:pPr>
      <w:rPr>
        <w:rFonts w:ascii="Symbol" w:hAnsi="Symbol"/>
      </w:rPr>
    </w:lvl>
    <w:lvl w:ilvl="1" w:tplc="56382D78">
      <w:start w:val="1"/>
      <w:numFmt w:val="bullet"/>
      <w:lvlText w:val="o"/>
      <w:lvlJc w:val="left"/>
      <w:pPr>
        <w:tabs>
          <w:tab w:val="num" w:pos="1440"/>
        </w:tabs>
        <w:ind w:left="1440" w:hanging="360"/>
      </w:pPr>
      <w:rPr>
        <w:rFonts w:ascii="Courier New" w:hAnsi="Courier New"/>
      </w:rPr>
    </w:lvl>
    <w:lvl w:ilvl="2" w:tplc="C5CC9E5A">
      <w:start w:val="1"/>
      <w:numFmt w:val="bullet"/>
      <w:lvlText w:val=""/>
      <w:lvlJc w:val="left"/>
      <w:pPr>
        <w:tabs>
          <w:tab w:val="num" w:pos="2160"/>
        </w:tabs>
        <w:ind w:left="2160" w:hanging="360"/>
      </w:pPr>
      <w:rPr>
        <w:rFonts w:ascii="Wingdings" w:hAnsi="Wingdings"/>
      </w:rPr>
    </w:lvl>
    <w:lvl w:ilvl="3" w:tplc="4AE233C6">
      <w:start w:val="1"/>
      <w:numFmt w:val="bullet"/>
      <w:lvlText w:val=""/>
      <w:lvlJc w:val="left"/>
      <w:pPr>
        <w:tabs>
          <w:tab w:val="num" w:pos="2880"/>
        </w:tabs>
        <w:ind w:left="2880" w:hanging="360"/>
      </w:pPr>
      <w:rPr>
        <w:rFonts w:ascii="Symbol" w:hAnsi="Symbol"/>
      </w:rPr>
    </w:lvl>
    <w:lvl w:ilvl="4" w:tplc="858EF71E">
      <w:start w:val="1"/>
      <w:numFmt w:val="bullet"/>
      <w:lvlText w:val="o"/>
      <w:lvlJc w:val="left"/>
      <w:pPr>
        <w:tabs>
          <w:tab w:val="num" w:pos="3600"/>
        </w:tabs>
        <w:ind w:left="3600" w:hanging="360"/>
      </w:pPr>
      <w:rPr>
        <w:rFonts w:ascii="Courier New" w:hAnsi="Courier New"/>
      </w:rPr>
    </w:lvl>
    <w:lvl w:ilvl="5" w:tplc="D722C110">
      <w:start w:val="1"/>
      <w:numFmt w:val="bullet"/>
      <w:lvlText w:val=""/>
      <w:lvlJc w:val="left"/>
      <w:pPr>
        <w:tabs>
          <w:tab w:val="num" w:pos="4320"/>
        </w:tabs>
        <w:ind w:left="4320" w:hanging="360"/>
      </w:pPr>
      <w:rPr>
        <w:rFonts w:ascii="Wingdings" w:hAnsi="Wingdings"/>
      </w:rPr>
    </w:lvl>
    <w:lvl w:ilvl="6" w:tplc="F49A5DF8">
      <w:start w:val="1"/>
      <w:numFmt w:val="bullet"/>
      <w:lvlText w:val=""/>
      <w:lvlJc w:val="left"/>
      <w:pPr>
        <w:tabs>
          <w:tab w:val="num" w:pos="5040"/>
        </w:tabs>
        <w:ind w:left="5040" w:hanging="360"/>
      </w:pPr>
      <w:rPr>
        <w:rFonts w:ascii="Symbol" w:hAnsi="Symbol"/>
      </w:rPr>
    </w:lvl>
    <w:lvl w:ilvl="7" w:tplc="4EDA7352">
      <w:start w:val="1"/>
      <w:numFmt w:val="bullet"/>
      <w:lvlText w:val="o"/>
      <w:lvlJc w:val="left"/>
      <w:pPr>
        <w:tabs>
          <w:tab w:val="num" w:pos="5760"/>
        </w:tabs>
        <w:ind w:left="5760" w:hanging="360"/>
      </w:pPr>
      <w:rPr>
        <w:rFonts w:ascii="Courier New" w:hAnsi="Courier New"/>
      </w:rPr>
    </w:lvl>
    <w:lvl w:ilvl="8" w:tplc="6A92EE88">
      <w:start w:val="1"/>
      <w:numFmt w:val="bullet"/>
      <w:lvlText w:val=""/>
      <w:lvlJc w:val="left"/>
      <w:pPr>
        <w:tabs>
          <w:tab w:val="num" w:pos="6480"/>
        </w:tabs>
        <w:ind w:left="6480" w:hanging="360"/>
      </w:pPr>
      <w:rPr>
        <w:rFonts w:ascii="Wingdings" w:hAnsi="Wingdings"/>
      </w:rPr>
    </w:lvl>
  </w:abstractNum>
  <w:abstractNum w:abstractNumId="94" w15:restartNumberingAfterBreak="0">
    <w:nsid w:val="0000005F"/>
    <w:multiLevelType w:val="hybridMultilevel"/>
    <w:tmpl w:val="0000005F"/>
    <w:lvl w:ilvl="0" w:tplc="8A902B24">
      <w:start w:val="1"/>
      <w:numFmt w:val="bullet"/>
      <w:lvlText w:val=""/>
      <w:lvlJc w:val="left"/>
      <w:pPr>
        <w:ind w:left="720" w:hanging="360"/>
      </w:pPr>
      <w:rPr>
        <w:rFonts w:ascii="Symbol" w:hAnsi="Symbol"/>
      </w:rPr>
    </w:lvl>
    <w:lvl w:ilvl="1" w:tplc="70644C0E">
      <w:start w:val="1"/>
      <w:numFmt w:val="bullet"/>
      <w:lvlText w:val="o"/>
      <w:lvlJc w:val="left"/>
      <w:pPr>
        <w:tabs>
          <w:tab w:val="num" w:pos="1440"/>
        </w:tabs>
        <w:ind w:left="1440" w:hanging="360"/>
      </w:pPr>
      <w:rPr>
        <w:rFonts w:ascii="Courier New" w:hAnsi="Courier New"/>
      </w:rPr>
    </w:lvl>
    <w:lvl w:ilvl="2" w:tplc="45BA695E">
      <w:start w:val="1"/>
      <w:numFmt w:val="bullet"/>
      <w:lvlText w:val=""/>
      <w:lvlJc w:val="left"/>
      <w:pPr>
        <w:tabs>
          <w:tab w:val="num" w:pos="2160"/>
        </w:tabs>
        <w:ind w:left="2160" w:hanging="360"/>
      </w:pPr>
      <w:rPr>
        <w:rFonts w:ascii="Wingdings" w:hAnsi="Wingdings"/>
      </w:rPr>
    </w:lvl>
    <w:lvl w:ilvl="3" w:tplc="B86A7240">
      <w:start w:val="1"/>
      <w:numFmt w:val="bullet"/>
      <w:lvlText w:val=""/>
      <w:lvlJc w:val="left"/>
      <w:pPr>
        <w:tabs>
          <w:tab w:val="num" w:pos="2880"/>
        </w:tabs>
        <w:ind w:left="2880" w:hanging="360"/>
      </w:pPr>
      <w:rPr>
        <w:rFonts w:ascii="Symbol" w:hAnsi="Symbol"/>
      </w:rPr>
    </w:lvl>
    <w:lvl w:ilvl="4" w:tplc="6F5EC0BA">
      <w:start w:val="1"/>
      <w:numFmt w:val="bullet"/>
      <w:lvlText w:val="o"/>
      <w:lvlJc w:val="left"/>
      <w:pPr>
        <w:tabs>
          <w:tab w:val="num" w:pos="3600"/>
        </w:tabs>
        <w:ind w:left="3600" w:hanging="360"/>
      </w:pPr>
      <w:rPr>
        <w:rFonts w:ascii="Courier New" w:hAnsi="Courier New"/>
      </w:rPr>
    </w:lvl>
    <w:lvl w:ilvl="5" w:tplc="3D1CAFA6">
      <w:start w:val="1"/>
      <w:numFmt w:val="bullet"/>
      <w:lvlText w:val=""/>
      <w:lvlJc w:val="left"/>
      <w:pPr>
        <w:tabs>
          <w:tab w:val="num" w:pos="4320"/>
        </w:tabs>
        <w:ind w:left="4320" w:hanging="360"/>
      </w:pPr>
      <w:rPr>
        <w:rFonts w:ascii="Wingdings" w:hAnsi="Wingdings"/>
      </w:rPr>
    </w:lvl>
    <w:lvl w:ilvl="6" w:tplc="1302822E">
      <w:start w:val="1"/>
      <w:numFmt w:val="bullet"/>
      <w:lvlText w:val=""/>
      <w:lvlJc w:val="left"/>
      <w:pPr>
        <w:tabs>
          <w:tab w:val="num" w:pos="5040"/>
        </w:tabs>
        <w:ind w:left="5040" w:hanging="360"/>
      </w:pPr>
      <w:rPr>
        <w:rFonts w:ascii="Symbol" w:hAnsi="Symbol"/>
      </w:rPr>
    </w:lvl>
    <w:lvl w:ilvl="7" w:tplc="ADE6E148">
      <w:start w:val="1"/>
      <w:numFmt w:val="bullet"/>
      <w:lvlText w:val="o"/>
      <w:lvlJc w:val="left"/>
      <w:pPr>
        <w:tabs>
          <w:tab w:val="num" w:pos="5760"/>
        </w:tabs>
        <w:ind w:left="5760" w:hanging="360"/>
      </w:pPr>
      <w:rPr>
        <w:rFonts w:ascii="Courier New" w:hAnsi="Courier New"/>
      </w:rPr>
    </w:lvl>
    <w:lvl w:ilvl="8" w:tplc="175EBD80">
      <w:start w:val="1"/>
      <w:numFmt w:val="bullet"/>
      <w:lvlText w:val=""/>
      <w:lvlJc w:val="left"/>
      <w:pPr>
        <w:tabs>
          <w:tab w:val="num" w:pos="6480"/>
        </w:tabs>
        <w:ind w:left="6480" w:hanging="360"/>
      </w:pPr>
      <w:rPr>
        <w:rFonts w:ascii="Wingdings" w:hAnsi="Wingdings"/>
      </w:rPr>
    </w:lvl>
  </w:abstractNum>
  <w:abstractNum w:abstractNumId="95" w15:restartNumberingAfterBreak="0">
    <w:nsid w:val="00000060"/>
    <w:multiLevelType w:val="hybridMultilevel"/>
    <w:tmpl w:val="00000060"/>
    <w:lvl w:ilvl="0" w:tplc="C8B2CA16">
      <w:start w:val="1"/>
      <w:numFmt w:val="bullet"/>
      <w:lvlText w:val=""/>
      <w:lvlJc w:val="left"/>
      <w:pPr>
        <w:ind w:left="720" w:hanging="360"/>
      </w:pPr>
      <w:rPr>
        <w:rFonts w:ascii="Symbol" w:hAnsi="Symbol"/>
      </w:rPr>
    </w:lvl>
    <w:lvl w:ilvl="1" w:tplc="24507548">
      <w:start w:val="1"/>
      <w:numFmt w:val="bullet"/>
      <w:lvlText w:val="o"/>
      <w:lvlJc w:val="left"/>
      <w:pPr>
        <w:tabs>
          <w:tab w:val="num" w:pos="1440"/>
        </w:tabs>
        <w:ind w:left="1440" w:hanging="360"/>
      </w:pPr>
      <w:rPr>
        <w:rFonts w:ascii="Courier New" w:hAnsi="Courier New"/>
      </w:rPr>
    </w:lvl>
    <w:lvl w:ilvl="2" w:tplc="B2A62628">
      <w:start w:val="1"/>
      <w:numFmt w:val="bullet"/>
      <w:lvlText w:val=""/>
      <w:lvlJc w:val="left"/>
      <w:pPr>
        <w:tabs>
          <w:tab w:val="num" w:pos="2160"/>
        </w:tabs>
        <w:ind w:left="2160" w:hanging="360"/>
      </w:pPr>
      <w:rPr>
        <w:rFonts w:ascii="Wingdings" w:hAnsi="Wingdings"/>
      </w:rPr>
    </w:lvl>
    <w:lvl w:ilvl="3" w:tplc="559A520C">
      <w:start w:val="1"/>
      <w:numFmt w:val="bullet"/>
      <w:lvlText w:val=""/>
      <w:lvlJc w:val="left"/>
      <w:pPr>
        <w:tabs>
          <w:tab w:val="num" w:pos="2880"/>
        </w:tabs>
        <w:ind w:left="2880" w:hanging="360"/>
      </w:pPr>
      <w:rPr>
        <w:rFonts w:ascii="Symbol" w:hAnsi="Symbol"/>
      </w:rPr>
    </w:lvl>
    <w:lvl w:ilvl="4" w:tplc="12ACBF56">
      <w:start w:val="1"/>
      <w:numFmt w:val="bullet"/>
      <w:lvlText w:val="o"/>
      <w:lvlJc w:val="left"/>
      <w:pPr>
        <w:tabs>
          <w:tab w:val="num" w:pos="3600"/>
        </w:tabs>
        <w:ind w:left="3600" w:hanging="360"/>
      </w:pPr>
      <w:rPr>
        <w:rFonts w:ascii="Courier New" w:hAnsi="Courier New"/>
      </w:rPr>
    </w:lvl>
    <w:lvl w:ilvl="5" w:tplc="BAF60178">
      <w:start w:val="1"/>
      <w:numFmt w:val="bullet"/>
      <w:lvlText w:val=""/>
      <w:lvlJc w:val="left"/>
      <w:pPr>
        <w:tabs>
          <w:tab w:val="num" w:pos="4320"/>
        </w:tabs>
        <w:ind w:left="4320" w:hanging="360"/>
      </w:pPr>
      <w:rPr>
        <w:rFonts w:ascii="Wingdings" w:hAnsi="Wingdings"/>
      </w:rPr>
    </w:lvl>
    <w:lvl w:ilvl="6" w:tplc="B082E6DA">
      <w:start w:val="1"/>
      <w:numFmt w:val="bullet"/>
      <w:lvlText w:val=""/>
      <w:lvlJc w:val="left"/>
      <w:pPr>
        <w:tabs>
          <w:tab w:val="num" w:pos="5040"/>
        </w:tabs>
        <w:ind w:left="5040" w:hanging="360"/>
      </w:pPr>
      <w:rPr>
        <w:rFonts w:ascii="Symbol" w:hAnsi="Symbol"/>
      </w:rPr>
    </w:lvl>
    <w:lvl w:ilvl="7" w:tplc="DDD85D2E">
      <w:start w:val="1"/>
      <w:numFmt w:val="bullet"/>
      <w:lvlText w:val="o"/>
      <w:lvlJc w:val="left"/>
      <w:pPr>
        <w:tabs>
          <w:tab w:val="num" w:pos="5760"/>
        </w:tabs>
        <w:ind w:left="5760" w:hanging="360"/>
      </w:pPr>
      <w:rPr>
        <w:rFonts w:ascii="Courier New" w:hAnsi="Courier New"/>
      </w:rPr>
    </w:lvl>
    <w:lvl w:ilvl="8" w:tplc="3324427C">
      <w:start w:val="1"/>
      <w:numFmt w:val="bullet"/>
      <w:lvlText w:val=""/>
      <w:lvlJc w:val="left"/>
      <w:pPr>
        <w:tabs>
          <w:tab w:val="num" w:pos="6480"/>
        </w:tabs>
        <w:ind w:left="6480" w:hanging="360"/>
      </w:pPr>
      <w:rPr>
        <w:rFonts w:ascii="Wingdings" w:hAnsi="Wingdings"/>
      </w:rPr>
    </w:lvl>
  </w:abstractNum>
  <w:abstractNum w:abstractNumId="96" w15:restartNumberingAfterBreak="0">
    <w:nsid w:val="00000061"/>
    <w:multiLevelType w:val="hybridMultilevel"/>
    <w:tmpl w:val="00000061"/>
    <w:lvl w:ilvl="0" w:tplc="1604FCAE">
      <w:start w:val="1"/>
      <w:numFmt w:val="bullet"/>
      <w:lvlText w:val=""/>
      <w:lvlJc w:val="left"/>
      <w:pPr>
        <w:ind w:left="720" w:hanging="360"/>
      </w:pPr>
      <w:rPr>
        <w:rFonts w:ascii="Symbol" w:hAnsi="Symbol"/>
      </w:rPr>
    </w:lvl>
    <w:lvl w:ilvl="1" w:tplc="5A4ED538">
      <w:start w:val="1"/>
      <w:numFmt w:val="bullet"/>
      <w:lvlText w:val="o"/>
      <w:lvlJc w:val="left"/>
      <w:pPr>
        <w:tabs>
          <w:tab w:val="num" w:pos="1440"/>
        </w:tabs>
        <w:ind w:left="1440" w:hanging="360"/>
      </w:pPr>
      <w:rPr>
        <w:rFonts w:ascii="Courier New" w:hAnsi="Courier New"/>
      </w:rPr>
    </w:lvl>
    <w:lvl w:ilvl="2" w:tplc="51F20780">
      <w:start w:val="1"/>
      <w:numFmt w:val="bullet"/>
      <w:lvlText w:val=""/>
      <w:lvlJc w:val="left"/>
      <w:pPr>
        <w:tabs>
          <w:tab w:val="num" w:pos="2160"/>
        </w:tabs>
        <w:ind w:left="2160" w:hanging="360"/>
      </w:pPr>
      <w:rPr>
        <w:rFonts w:ascii="Wingdings" w:hAnsi="Wingdings"/>
      </w:rPr>
    </w:lvl>
    <w:lvl w:ilvl="3" w:tplc="059EC23C">
      <w:start w:val="1"/>
      <w:numFmt w:val="bullet"/>
      <w:lvlText w:val=""/>
      <w:lvlJc w:val="left"/>
      <w:pPr>
        <w:tabs>
          <w:tab w:val="num" w:pos="2880"/>
        </w:tabs>
        <w:ind w:left="2880" w:hanging="360"/>
      </w:pPr>
      <w:rPr>
        <w:rFonts w:ascii="Symbol" w:hAnsi="Symbol"/>
      </w:rPr>
    </w:lvl>
    <w:lvl w:ilvl="4" w:tplc="ED1CEBFC">
      <w:start w:val="1"/>
      <w:numFmt w:val="bullet"/>
      <w:lvlText w:val="o"/>
      <w:lvlJc w:val="left"/>
      <w:pPr>
        <w:tabs>
          <w:tab w:val="num" w:pos="3600"/>
        </w:tabs>
        <w:ind w:left="3600" w:hanging="360"/>
      </w:pPr>
      <w:rPr>
        <w:rFonts w:ascii="Courier New" w:hAnsi="Courier New"/>
      </w:rPr>
    </w:lvl>
    <w:lvl w:ilvl="5" w:tplc="C3F8B9E0">
      <w:start w:val="1"/>
      <w:numFmt w:val="bullet"/>
      <w:lvlText w:val=""/>
      <w:lvlJc w:val="left"/>
      <w:pPr>
        <w:tabs>
          <w:tab w:val="num" w:pos="4320"/>
        </w:tabs>
        <w:ind w:left="4320" w:hanging="360"/>
      </w:pPr>
      <w:rPr>
        <w:rFonts w:ascii="Wingdings" w:hAnsi="Wingdings"/>
      </w:rPr>
    </w:lvl>
    <w:lvl w:ilvl="6" w:tplc="7D08F826">
      <w:start w:val="1"/>
      <w:numFmt w:val="bullet"/>
      <w:lvlText w:val=""/>
      <w:lvlJc w:val="left"/>
      <w:pPr>
        <w:tabs>
          <w:tab w:val="num" w:pos="5040"/>
        </w:tabs>
        <w:ind w:left="5040" w:hanging="360"/>
      </w:pPr>
      <w:rPr>
        <w:rFonts w:ascii="Symbol" w:hAnsi="Symbol"/>
      </w:rPr>
    </w:lvl>
    <w:lvl w:ilvl="7" w:tplc="7CB6C174">
      <w:start w:val="1"/>
      <w:numFmt w:val="bullet"/>
      <w:lvlText w:val="o"/>
      <w:lvlJc w:val="left"/>
      <w:pPr>
        <w:tabs>
          <w:tab w:val="num" w:pos="5760"/>
        </w:tabs>
        <w:ind w:left="5760" w:hanging="360"/>
      </w:pPr>
      <w:rPr>
        <w:rFonts w:ascii="Courier New" w:hAnsi="Courier New"/>
      </w:rPr>
    </w:lvl>
    <w:lvl w:ilvl="8" w:tplc="22929866">
      <w:start w:val="1"/>
      <w:numFmt w:val="bullet"/>
      <w:lvlText w:val=""/>
      <w:lvlJc w:val="left"/>
      <w:pPr>
        <w:tabs>
          <w:tab w:val="num" w:pos="6480"/>
        </w:tabs>
        <w:ind w:left="6480" w:hanging="360"/>
      </w:pPr>
      <w:rPr>
        <w:rFonts w:ascii="Wingdings" w:hAnsi="Wingdings"/>
      </w:rPr>
    </w:lvl>
  </w:abstractNum>
  <w:abstractNum w:abstractNumId="97" w15:restartNumberingAfterBreak="0">
    <w:nsid w:val="00000062"/>
    <w:multiLevelType w:val="hybridMultilevel"/>
    <w:tmpl w:val="00000062"/>
    <w:lvl w:ilvl="0" w:tplc="0212B4D4">
      <w:start w:val="1"/>
      <w:numFmt w:val="bullet"/>
      <w:lvlText w:val=""/>
      <w:lvlJc w:val="left"/>
      <w:pPr>
        <w:ind w:left="720" w:hanging="360"/>
      </w:pPr>
      <w:rPr>
        <w:rFonts w:ascii="Symbol" w:hAnsi="Symbol"/>
      </w:rPr>
    </w:lvl>
    <w:lvl w:ilvl="1" w:tplc="BE8CBB36">
      <w:start w:val="1"/>
      <w:numFmt w:val="bullet"/>
      <w:lvlText w:val="o"/>
      <w:lvlJc w:val="left"/>
      <w:pPr>
        <w:tabs>
          <w:tab w:val="num" w:pos="1440"/>
        </w:tabs>
        <w:ind w:left="1440" w:hanging="360"/>
      </w:pPr>
      <w:rPr>
        <w:rFonts w:ascii="Courier New" w:hAnsi="Courier New"/>
      </w:rPr>
    </w:lvl>
    <w:lvl w:ilvl="2" w:tplc="94ECA302">
      <w:start w:val="1"/>
      <w:numFmt w:val="bullet"/>
      <w:lvlText w:val=""/>
      <w:lvlJc w:val="left"/>
      <w:pPr>
        <w:tabs>
          <w:tab w:val="num" w:pos="2160"/>
        </w:tabs>
        <w:ind w:left="2160" w:hanging="360"/>
      </w:pPr>
      <w:rPr>
        <w:rFonts w:ascii="Wingdings" w:hAnsi="Wingdings"/>
      </w:rPr>
    </w:lvl>
    <w:lvl w:ilvl="3" w:tplc="0B1E0146">
      <w:start w:val="1"/>
      <w:numFmt w:val="bullet"/>
      <w:lvlText w:val=""/>
      <w:lvlJc w:val="left"/>
      <w:pPr>
        <w:tabs>
          <w:tab w:val="num" w:pos="2880"/>
        </w:tabs>
        <w:ind w:left="2880" w:hanging="360"/>
      </w:pPr>
      <w:rPr>
        <w:rFonts w:ascii="Symbol" w:hAnsi="Symbol"/>
      </w:rPr>
    </w:lvl>
    <w:lvl w:ilvl="4" w:tplc="251C18F6">
      <w:start w:val="1"/>
      <w:numFmt w:val="bullet"/>
      <w:lvlText w:val="o"/>
      <w:lvlJc w:val="left"/>
      <w:pPr>
        <w:tabs>
          <w:tab w:val="num" w:pos="3600"/>
        </w:tabs>
        <w:ind w:left="3600" w:hanging="360"/>
      </w:pPr>
      <w:rPr>
        <w:rFonts w:ascii="Courier New" w:hAnsi="Courier New"/>
      </w:rPr>
    </w:lvl>
    <w:lvl w:ilvl="5" w:tplc="1AC0AC06">
      <w:start w:val="1"/>
      <w:numFmt w:val="bullet"/>
      <w:lvlText w:val=""/>
      <w:lvlJc w:val="left"/>
      <w:pPr>
        <w:tabs>
          <w:tab w:val="num" w:pos="4320"/>
        </w:tabs>
        <w:ind w:left="4320" w:hanging="360"/>
      </w:pPr>
      <w:rPr>
        <w:rFonts w:ascii="Wingdings" w:hAnsi="Wingdings"/>
      </w:rPr>
    </w:lvl>
    <w:lvl w:ilvl="6" w:tplc="E5162464">
      <w:start w:val="1"/>
      <w:numFmt w:val="bullet"/>
      <w:lvlText w:val=""/>
      <w:lvlJc w:val="left"/>
      <w:pPr>
        <w:tabs>
          <w:tab w:val="num" w:pos="5040"/>
        </w:tabs>
        <w:ind w:left="5040" w:hanging="360"/>
      </w:pPr>
      <w:rPr>
        <w:rFonts w:ascii="Symbol" w:hAnsi="Symbol"/>
      </w:rPr>
    </w:lvl>
    <w:lvl w:ilvl="7" w:tplc="58F6402A">
      <w:start w:val="1"/>
      <w:numFmt w:val="bullet"/>
      <w:lvlText w:val="o"/>
      <w:lvlJc w:val="left"/>
      <w:pPr>
        <w:tabs>
          <w:tab w:val="num" w:pos="5760"/>
        </w:tabs>
        <w:ind w:left="5760" w:hanging="360"/>
      </w:pPr>
      <w:rPr>
        <w:rFonts w:ascii="Courier New" w:hAnsi="Courier New"/>
      </w:rPr>
    </w:lvl>
    <w:lvl w:ilvl="8" w:tplc="DD780242">
      <w:start w:val="1"/>
      <w:numFmt w:val="bullet"/>
      <w:lvlText w:val=""/>
      <w:lvlJc w:val="left"/>
      <w:pPr>
        <w:tabs>
          <w:tab w:val="num" w:pos="6480"/>
        </w:tabs>
        <w:ind w:left="6480" w:hanging="360"/>
      </w:pPr>
      <w:rPr>
        <w:rFonts w:ascii="Wingdings" w:hAnsi="Wingdings"/>
      </w:rPr>
    </w:lvl>
  </w:abstractNum>
  <w:abstractNum w:abstractNumId="98" w15:restartNumberingAfterBreak="0">
    <w:nsid w:val="00000063"/>
    <w:multiLevelType w:val="hybridMultilevel"/>
    <w:tmpl w:val="00000063"/>
    <w:lvl w:ilvl="0" w:tplc="F3B860FA">
      <w:start w:val="1"/>
      <w:numFmt w:val="bullet"/>
      <w:lvlText w:val=""/>
      <w:lvlJc w:val="left"/>
      <w:pPr>
        <w:ind w:left="720" w:hanging="360"/>
      </w:pPr>
      <w:rPr>
        <w:rFonts w:ascii="Symbol" w:hAnsi="Symbol"/>
      </w:rPr>
    </w:lvl>
    <w:lvl w:ilvl="1" w:tplc="DEF275E0">
      <w:start w:val="1"/>
      <w:numFmt w:val="bullet"/>
      <w:lvlText w:val="o"/>
      <w:lvlJc w:val="left"/>
      <w:pPr>
        <w:tabs>
          <w:tab w:val="num" w:pos="1440"/>
        </w:tabs>
        <w:ind w:left="1440" w:hanging="360"/>
      </w:pPr>
      <w:rPr>
        <w:rFonts w:ascii="Courier New" w:hAnsi="Courier New"/>
      </w:rPr>
    </w:lvl>
    <w:lvl w:ilvl="2" w:tplc="91DAF9A2">
      <w:start w:val="1"/>
      <w:numFmt w:val="bullet"/>
      <w:lvlText w:val=""/>
      <w:lvlJc w:val="left"/>
      <w:pPr>
        <w:tabs>
          <w:tab w:val="num" w:pos="2160"/>
        </w:tabs>
        <w:ind w:left="2160" w:hanging="360"/>
      </w:pPr>
      <w:rPr>
        <w:rFonts w:ascii="Wingdings" w:hAnsi="Wingdings"/>
      </w:rPr>
    </w:lvl>
    <w:lvl w:ilvl="3" w:tplc="708C291A">
      <w:start w:val="1"/>
      <w:numFmt w:val="bullet"/>
      <w:lvlText w:val=""/>
      <w:lvlJc w:val="left"/>
      <w:pPr>
        <w:tabs>
          <w:tab w:val="num" w:pos="2880"/>
        </w:tabs>
        <w:ind w:left="2880" w:hanging="360"/>
      </w:pPr>
      <w:rPr>
        <w:rFonts w:ascii="Symbol" w:hAnsi="Symbol"/>
      </w:rPr>
    </w:lvl>
    <w:lvl w:ilvl="4" w:tplc="372E52A6">
      <w:start w:val="1"/>
      <w:numFmt w:val="bullet"/>
      <w:lvlText w:val="o"/>
      <w:lvlJc w:val="left"/>
      <w:pPr>
        <w:tabs>
          <w:tab w:val="num" w:pos="3600"/>
        </w:tabs>
        <w:ind w:left="3600" w:hanging="360"/>
      </w:pPr>
      <w:rPr>
        <w:rFonts w:ascii="Courier New" w:hAnsi="Courier New"/>
      </w:rPr>
    </w:lvl>
    <w:lvl w:ilvl="5" w:tplc="3F122476">
      <w:start w:val="1"/>
      <w:numFmt w:val="bullet"/>
      <w:lvlText w:val=""/>
      <w:lvlJc w:val="left"/>
      <w:pPr>
        <w:tabs>
          <w:tab w:val="num" w:pos="4320"/>
        </w:tabs>
        <w:ind w:left="4320" w:hanging="360"/>
      </w:pPr>
      <w:rPr>
        <w:rFonts w:ascii="Wingdings" w:hAnsi="Wingdings"/>
      </w:rPr>
    </w:lvl>
    <w:lvl w:ilvl="6" w:tplc="142A0B32">
      <w:start w:val="1"/>
      <w:numFmt w:val="bullet"/>
      <w:lvlText w:val=""/>
      <w:lvlJc w:val="left"/>
      <w:pPr>
        <w:tabs>
          <w:tab w:val="num" w:pos="5040"/>
        </w:tabs>
        <w:ind w:left="5040" w:hanging="360"/>
      </w:pPr>
      <w:rPr>
        <w:rFonts w:ascii="Symbol" w:hAnsi="Symbol"/>
      </w:rPr>
    </w:lvl>
    <w:lvl w:ilvl="7" w:tplc="C4B01A7E">
      <w:start w:val="1"/>
      <w:numFmt w:val="bullet"/>
      <w:lvlText w:val="o"/>
      <w:lvlJc w:val="left"/>
      <w:pPr>
        <w:tabs>
          <w:tab w:val="num" w:pos="5760"/>
        </w:tabs>
        <w:ind w:left="5760" w:hanging="360"/>
      </w:pPr>
      <w:rPr>
        <w:rFonts w:ascii="Courier New" w:hAnsi="Courier New"/>
      </w:rPr>
    </w:lvl>
    <w:lvl w:ilvl="8" w:tplc="D3666BE6">
      <w:start w:val="1"/>
      <w:numFmt w:val="bullet"/>
      <w:lvlText w:val=""/>
      <w:lvlJc w:val="left"/>
      <w:pPr>
        <w:tabs>
          <w:tab w:val="num" w:pos="6480"/>
        </w:tabs>
        <w:ind w:left="6480" w:hanging="360"/>
      </w:pPr>
      <w:rPr>
        <w:rFonts w:ascii="Wingdings" w:hAnsi="Wingdings"/>
      </w:rPr>
    </w:lvl>
  </w:abstractNum>
  <w:abstractNum w:abstractNumId="99" w15:restartNumberingAfterBreak="0">
    <w:nsid w:val="00000064"/>
    <w:multiLevelType w:val="hybridMultilevel"/>
    <w:tmpl w:val="00000064"/>
    <w:lvl w:ilvl="0" w:tplc="2DB2755C">
      <w:start w:val="1"/>
      <w:numFmt w:val="bullet"/>
      <w:lvlText w:val=""/>
      <w:lvlJc w:val="left"/>
      <w:pPr>
        <w:ind w:left="720" w:hanging="360"/>
      </w:pPr>
      <w:rPr>
        <w:rFonts w:ascii="Symbol" w:hAnsi="Symbol"/>
      </w:rPr>
    </w:lvl>
    <w:lvl w:ilvl="1" w:tplc="AE7C3DDC">
      <w:start w:val="1"/>
      <w:numFmt w:val="bullet"/>
      <w:lvlText w:val="o"/>
      <w:lvlJc w:val="left"/>
      <w:pPr>
        <w:tabs>
          <w:tab w:val="num" w:pos="1440"/>
        </w:tabs>
        <w:ind w:left="1440" w:hanging="360"/>
      </w:pPr>
      <w:rPr>
        <w:rFonts w:ascii="Courier New" w:hAnsi="Courier New"/>
      </w:rPr>
    </w:lvl>
    <w:lvl w:ilvl="2" w:tplc="AAC4A580">
      <w:start w:val="1"/>
      <w:numFmt w:val="bullet"/>
      <w:lvlText w:val=""/>
      <w:lvlJc w:val="left"/>
      <w:pPr>
        <w:tabs>
          <w:tab w:val="num" w:pos="2160"/>
        </w:tabs>
        <w:ind w:left="2160" w:hanging="360"/>
      </w:pPr>
      <w:rPr>
        <w:rFonts w:ascii="Wingdings" w:hAnsi="Wingdings"/>
      </w:rPr>
    </w:lvl>
    <w:lvl w:ilvl="3" w:tplc="CB5ACFE8">
      <w:start w:val="1"/>
      <w:numFmt w:val="bullet"/>
      <w:lvlText w:val=""/>
      <w:lvlJc w:val="left"/>
      <w:pPr>
        <w:tabs>
          <w:tab w:val="num" w:pos="2880"/>
        </w:tabs>
        <w:ind w:left="2880" w:hanging="360"/>
      </w:pPr>
      <w:rPr>
        <w:rFonts w:ascii="Symbol" w:hAnsi="Symbol"/>
      </w:rPr>
    </w:lvl>
    <w:lvl w:ilvl="4" w:tplc="AD7268FA">
      <w:start w:val="1"/>
      <w:numFmt w:val="bullet"/>
      <w:lvlText w:val="o"/>
      <w:lvlJc w:val="left"/>
      <w:pPr>
        <w:tabs>
          <w:tab w:val="num" w:pos="3600"/>
        </w:tabs>
        <w:ind w:left="3600" w:hanging="360"/>
      </w:pPr>
      <w:rPr>
        <w:rFonts w:ascii="Courier New" w:hAnsi="Courier New"/>
      </w:rPr>
    </w:lvl>
    <w:lvl w:ilvl="5" w:tplc="A948A1B4">
      <w:start w:val="1"/>
      <w:numFmt w:val="bullet"/>
      <w:lvlText w:val=""/>
      <w:lvlJc w:val="left"/>
      <w:pPr>
        <w:tabs>
          <w:tab w:val="num" w:pos="4320"/>
        </w:tabs>
        <w:ind w:left="4320" w:hanging="360"/>
      </w:pPr>
      <w:rPr>
        <w:rFonts w:ascii="Wingdings" w:hAnsi="Wingdings"/>
      </w:rPr>
    </w:lvl>
    <w:lvl w:ilvl="6" w:tplc="20223A12">
      <w:start w:val="1"/>
      <w:numFmt w:val="bullet"/>
      <w:lvlText w:val=""/>
      <w:lvlJc w:val="left"/>
      <w:pPr>
        <w:tabs>
          <w:tab w:val="num" w:pos="5040"/>
        </w:tabs>
        <w:ind w:left="5040" w:hanging="360"/>
      </w:pPr>
      <w:rPr>
        <w:rFonts w:ascii="Symbol" w:hAnsi="Symbol"/>
      </w:rPr>
    </w:lvl>
    <w:lvl w:ilvl="7" w:tplc="15CEF69C">
      <w:start w:val="1"/>
      <w:numFmt w:val="bullet"/>
      <w:lvlText w:val="o"/>
      <w:lvlJc w:val="left"/>
      <w:pPr>
        <w:tabs>
          <w:tab w:val="num" w:pos="5760"/>
        </w:tabs>
        <w:ind w:left="5760" w:hanging="360"/>
      </w:pPr>
      <w:rPr>
        <w:rFonts w:ascii="Courier New" w:hAnsi="Courier New"/>
      </w:rPr>
    </w:lvl>
    <w:lvl w:ilvl="8" w:tplc="54747616">
      <w:start w:val="1"/>
      <w:numFmt w:val="bullet"/>
      <w:lvlText w:val=""/>
      <w:lvlJc w:val="left"/>
      <w:pPr>
        <w:tabs>
          <w:tab w:val="num" w:pos="6480"/>
        </w:tabs>
        <w:ind w:left="6480" w:hanging="360"/>
      </w:pPr>
      <w:rPr>
        <w:rFonts w:ascii="Wingdings" w:hAnsi="Wingdings"/>
      </w:rPr>
    </w:lvl>
  </w:abstractNum>
  <w:abstractNum w:abstractNumId="100" w15:restartNumberingAfterBreak="0">
    <w:nsid w:val="00000065"/>
    <w:multiLevelType w:val="hybridMultilevel"/>
    <w:tmpl w:val="00000065"/>
    <w:lvl w:ilvl="0" w:tplc="E5E64D3E">
      <w:start w:val="1"/>
      <w:numFmt w:val="bullet"/>
      <w:lvlText w:val=""/>
      <w:lvlJc w:val="left"/>
      <w:pPr>
        <w:ind w:left="720" w:hanging="360"/>
      </w:pPr>
      <w:rPr>
        <w:rFonts w:ascii="Symbol" w:hAnsi="Symbol"/>
      </w:rPr>
    </w:lvl>
    <w:lvl w:ilvl="1" w:tplc="970E62C0">
      <w:start w:val="1"/>
      <w:numFmt w:val="bullet"/>
      <w:lvlText w:val="o"/>
      <w:lvlJc w:val="left"/>
      <w:pPr>
        <w:tabs>
          <w:tab w:val="num" w:pos="1440"/>
        </w:tabs>
        <w:ind w:left="1440" w:hanging="360"/>
      </w:pPr>
      <w:rPr>
        <w:rFonts w:ascii="Courier New" w:hAnsi="Courier New"/>
      </w:rPr>
    </w:lvl>
    <w:lvl w:ilvl="2" w:tplc="F6F838B6">
      <w:start w:val="1"/>
      <w:numFmt w:val="bullet"/>
      <w:lvlText w:val=""/>
      <w:lvlJc w:val="left"/>
      <w:pPr>
        <w:tabs>
          <w:tab w:val="num" w:pos="2160"/>
        </w:tabs>
        <w:ind w:left="2160" w:hanging="360"/>
      </w:pPr>
      <w:rPr>
        <w:rFonts w:ascii="Wingdings" w:hAnsi="Wingdings"/>
      </w:rPr>
    </w:lvl>
    <w:lvl w:ilvl="3" w:tplc="FB42D348">
      <w:start w:val="1"/>
      <w:numFmt w:val="bullet"/>
      <w:lvlText w:val=""/>
      <w:lvlJc w:val="left"/>
      <w:pPr>
        <w:tabs>
          <w:tab w:val="num" w:pos="2880"/>
        </w:tabs>
        <w:ind w:left="2880" w:hanging="360"/>
      </w:pPr>
      <w:rPr>
        <w:rFonts w:ascii="Symbol" w:hAnsi="Symbol"/>
      </w:rPr>
    </w:lvl>
    <w:lvl w:ilvl="4" w:tplc="2A1498FE">
      <w:start w:val="1"/>
      <w:numFmt w:val="bullet"/>
      <w:lvlText w:val="o"/>
      <w:lvlJc w:val="left"/>
      <w:pPr>
        <w:tabs>
          <w:tab w:val="num" w:pos="3600"/>
        </w:tabs>
        <w:ind w:left="3600" w:hanging="360"/>
      </w:pPr>
      <w:rPr>
        <w:rFonts w:ascii="Courier New" w:hAnsi="Courier New"/>
      </w:rPr>
    </w:lvl>
    <w:lvl w:ilvl="5" w:tplc="F66ADE72">
      <w:start w:val="1"/>
      <w:numFmt w:val="bullet"/>
      <w:lvlText w:val=""/>
      <w:lvlJc w:val="left"/>
      <w:pPr>
        <w:tabs>
          <w:tab w:val="num" w:pos="4320"/>
        </w:tabs>
        <w:ind w:left="4320" w:hanging="360"/>
      </w:pPr>
      <w:rPr>
        <w:rFonts w:ascii="Wingdings" w:hAnsi="Wingdings"/>
      </w:rPr>
    </w:lvl>
    <w:lvl w:ilvl="6" w:tplc="6CF2DCF0">
      <w:start w:val="1"/>
      <w:numFmt w:val="bullet"/>
      <w:lvlText w:val=""/>
      <w:lvlJc w:val="left"/>
      <w:pPr>
        <w:tabs>
          <w:tab w:val="num" w:pos="5040"/>
        </w:tabs>
        <w:ind w:left="5040" w:hanging="360"/>
      </w:pPr>
      <w:rPr>
        <w:rFonts w:ascii="Symbol" w:hAnsi="Symbol"/>
      </w:rPr>
    </w:lvl>
    <w:lvl w:ilvl="7" w:tplc="9E94265E">
      <w:start w:val="1"/>
      <w:numFmt w:val="bullet"/>
      <w:lvlText w:val="o"/>
      <w:lvlJc w:val="left"/>
      <w:pPr>
        <w:tabs>
          <w:tab w:val="num" w:pos="5760"/>
        </w:tabs>
        <w:ind w:left="5760" w:hanging="360"/>
      </w:pPr>
      <w:rPr>
        <w:rFonts w:ascii="Courier New" w:hAnsi="Courier New"/>
      </w:rPr>
    </w:lvl>
    <w:lvl w:ilvl="8" w:tplc="3CE230B0">
      <w:start w:val="1"/>
      <w:numFmt w:val="bullet"/>
      <w:lvlText w:val=""/>
      <w:lvlJc w:val="left"/>
      <w:pPr>
        <w:tabs>
          <w:tab w:val="num" w:pos="6480"/>
        </w:tabs>
        <w:ind w:left="6480" w:hanging="360"/>
      </w:pPr>
      <w:rPr>
        <w:rFonts w:ascii="Wingdings" w:hAnsi="Wingdings"/>
      </w:rPr>
    </w:lvl>
  </w:abstractNum>
  <w:abstractNum w:abstractNumId="101" w15:restartNumberingAfterBreak="0">
    <w:nsid w:val="00000066"/>
    <w:multiLevelType w:val="hybridMultilevel"/>
    <w:tmpl w:val="00000066"/>
    <w:lvl w:ilvl="0" w:tplc="26BA2856">
      <w:start w:val="1"/>
      <w:numFmt w:val="bullet"/>
      <w:lvlText w:val=""/>
      <w:lvlJc w:val="left"/>
      <w:pPr>
        <w:ind w:left="720" w:hanging="360"/>
      </w:pPr>
      <w:rPr>
        <w:rFonts w:ascii="Symbol" w:hAnsi="Symbol"/>
      </w:rPr>
    </w:lvl>
    <w:lvl w:ilvl="1" w:tplc="CDDA9AA4">
      <w:start w:val="1"/>
      <w:numFmt w:val="bullet"/>
      <w:lvlText w:val="o"/>
      <w:lvlJc w:val="left"/>
      <w:pPr>
        <w:tabs>
          <w:tab w:val="num" w:pos="1440"/>
        </w:tabs>
        <w:ind w:left="1440" w:hanging="360"/>
      </w:pPr>
      <w:rPr>
        <w:rFonts w:ascii="Courier New" w:hAnsi="Courier New"/>
      </w:rPr>
    </w:lvl>
    <w:lvl w:ilvl="2" w:tplc="F8AA49C6">
      <w:start w:val="1"/>
      <w:numFmt w:val="bullet"/>
      <w:lvlText w:val=""/>
      <w:lvlJc w:val="left"/>
      <w:pPr>
        <w:tabs>
          <w:tab w:val="num" w:pos="2160"/>
        </w:tabs>
        <w:ind w:left="2160" w:hanging="360"/>
      </w:pPr>
      <w:rPr>
        <w:rFonts w:ascii="Wingdings" w:hAnsi="Wingdings"/>
      </w:rPr>
    </w:lvl>
    <w:lvl w:ilvl="3" w:tplc="AF98D5B8">
      <w:start w:val="1"/>
      <w:numFmt w:val="bullet"/>
      <w:lvlText w:val=""/>
      <w:lvlJc w:val="left"/>
      <w:pPr>
        <w:tabs>
          <w:tab w:val="num" w:pos="2880"/>
        </w:tabs>
        <w:ind w:left="2880" w:hanging="360"/>
      </w:pPr>
      <w:rPr>
        <w:rFonts w:ascii="Symbol" w:hAnsi="Symbol"/>
      </w:rPr>
    </w:lvl>
    <w:lvl w:ilvl="4" w:tplc="7736ADCA">
      <w:start w:val="1"/>
      <w:numFmt w:val="bullet"/>
      <w:lvlText w:val="o"/>
      <w:lvlJc w:val="left"/>
      <w:pPr>
        <w:tabs>
          <w:tab w:val="num" w:pos="3600"/>
        </w:tabs>
        <w:ind w:left="3600" w:hanging="360"/>
      </w:pPr>
      <w:rPr>
        <w:rFonts w:ascii="Courier New" w:hAnsi="Courier New"/>
      </w:rPr>
    </w:lvl>
    <w:lvl w:ilvl="5" w:tplc="C29A3A06">
      <w:start w:val="1"/>
      <w:numFmt w:val="bullet"/>
      <w:lvlText w:val=""/>
      <w:lvlJc w:val="left"/>
      <w:pPr>
        <w:tabs>
          <w:tab w:val="num" w:pos="4320"/>
        </w:tabs>
        <w:ind w:left="4320" w:hanging="360"/>
      </w:pPr>
      <w:rPr>
        <w:rFonts w:ascii="Wingdings" w:hAnsi="Wingdings"/>
      </w:rPr>
    </w:lvl>
    <w:lvl w:ilvl="6" w:tplc="759E9E40">
      <w:start w:val="1"/>
      <w:numFmt w:val="bullet"/>
      <w:lvlText w:val=""/>
      <w:lvlJc w:val="left"/>
      <w:pPr>
        <w:tabs>
          <w:tab w:val="num" w:pos="5040"/>
        </w:tabs>
        <w:ind w:left="5040" w:hanging="360"/>
      </w:pPr>
      <w:rPr>
        <w:rFonts w:ascii="Symbol" w:hAnsi="Symbol"/>
      </w:rPr>
    </w:lvl>
    <w:lvl w:ilvl="7" w:tplc="7682F2A6">
      <w:start w:val="1"/>
      <w:numFmt w:val="bullet"/>
      <w:lvlText w:val="o"/>
      <w:lvlJc w:val="left"/>
      <w:pPr>
        <w:tabs>
          <w:tab w:val="num" w:pos="5760"/>
        </w:tabs>
        <w:ind w:left="5760" w:hanging="360"/>
      </w:pPr>
      <w:rPr>
        <w:rFonts w:ascii="Courier New" w:hAnsi="Courier New"/>
      </w:rPr>
    </w:lvl>
    <w:lvl w:ilvl="8" w:tplc="54A0E54E">
      <w:start w:val="1"/>
      <w:numFmt w:val="bullet"/>
      <w:lvlText w:val=""/>
      <w:lvlJc w:val="left"/>
      <w:pPr>
        <w:tabs>
          <w:tab w:val="num" w:pos="6480"/>
        </w:tabs>
        <w:ind w:left="6480" w:hanging="360"/>
      </w:pPr>
      <w:rPr>
        <w:rFonts w:ascii="Wingdings" w:hAnsi="Wingdings"/>
      </w:rPr>
    </w:lvl>
  </w:abstractNum>
  <w:abstractNum w:abstractNumId="102" w15:restartNumberingAfterBreak="0">
    <w:nsid w:val="00000067"/>
    <w:multiLevelType w:val="hybridMultilevel"/>
    <w:tmpl w:val="00000067"/>
    <w:lvl w:ilvl="0" w:tplc="B310E7FA">
      <w:start w:val="1"/>
      <w:numFmt w:val="bullet"/>
      <w:lvlText w:val=""/>
      <w:lvlJc w:val="left"/>
      <w:pPr>
        <w:ind w:left="720" w:hanging="360"/>
      </w:pPr>
      <w:rPr>
        <w:rFonts w:ascii="Symbol" w:hAnsi="Symbol"/>
      </w:rPr>
    </w:lvl>
    <w:lvl w:ilvl="1" w:tplc="11B8FBA4">
      <w:start w:val="1"/>
      <w:numFmt w:val="bullet"/>
      <w:lvlText w:val="o"/>
      <w:lvlJc w:val="left"/>
      <w:pPr>
        <w:tabs>
          <w:tab w:val="num" w:pos="1440"/>
        </w:tabs>
        <w:ind w:left="1440" w:hanging="360"/>
      </w:pPr>
      <w:rPr>
        <w:rFonts w:ascii="Courier New" w:hAnsi="Courier New"/>
      </w:rPr>
    </w:lvl>
    <w:lvl w:ilvl="2" w:tplc="8616645A">
      <w:start w:val="1"/>
      <w:numFmt w:val="bullet"/>
      <w:lvlText w:val=""/>
      <w:lvlJc w:val="left"/>
      <w:pPr>
        <w:tabs>
          <w:tab w:val="num" w:pos="2160"/>
        </w:tabs>
        <w:ind w:left="2160" w:hanging="360"/>
      </w:pPr>
      <w:rPr>
        <w:rFonts w:ascii="Wingdings" w:hAnsi="Wingdings"/>
      </w:rPr>
    </w:lvl>
    <w:lvl w:ilvl="3" w:tplc="572A4C18">
      <w:start w:val="1"/>
      <w:numFmt w:val="bullet"/>
      <w:lvlText w:val=""/>
      <w:lvlJc w:val="left"/>
      <w:pPr>
        <w:tabs>
          <w:tab w:val="num" w:pos="2880"/>
        </w:tabs>
        <w:ind w:left="2880" w:hanging="360"/>
      </w:pPr>
      <w:rPr>
        <w:rFonts w:ascii="Symbol" w:hAnsi="Symbol"/>
      </w:rPr>
    </w:lvl>
    <w:lvl w:ilvl="4" w:tplc="AC0A8362">
      <w:start w:val="1"/>
      <w:numFmt w:val="bullet"/>
      <w:lvlText w:val="o"/>
      <w:lvlJc w:val="left"/>
      <w:pPr>
        <w:tabs>
          <w:tab w:val="num" w:pos="3600"/>
        </w:tabs>
        <w:ind w:left="3600" w:hanging="360"/>
      </w:pPr>
      <w:rPr>
        <w:rFonts w:ascii="Courier New" w:hAnsi="Courier New"/>
      </w:rPr>
    </w:lvl>
    <w:lvl w:ilvl="5" w:tplc="A64C2518">
      <w:start w:val="1"/>
      <w:numFmt w:val="bullet"/>
      <w:lvlText w:val=""/>
      <w:lvlJc w:val="left"/>
      <w:pPr>
        <w:tabs>
          <w:tab w:val="num" w:pos="4320"/>
        </w:tabs>
        <w:ind w:left="4320" w:hanging="360"/>
      </w:pPr>
      <w:rPr>
        <w:rFonts w:ascii="Wingdings" w:hAnsi="Wingdings"/>
      </w:rPr>
    </w:lvl>
    <w:lvl w:ilvl="6" w:tplc="4BF08E6E">
      <w:start w:val="1"/>
      <w:numFmt w:val="bullet"/>
      <w:lvlText w:val=""/>
      <w:lvlJc w:val="left"/>
      <w:pPr>
        <w:tabs>
          <w:tab w:val="num" w:pos="5040"/>
        </w:tabs>
        <w:ind w:left="5040" w:hanging="360"/>
      </w:pPr>
      <w:rPr>
        <w:rFonts w:ascii="Symbol" w:hAnsi="Symbol"/>
      </w:rPr>
    </w:lvl>
    <w:lvl w:ilvl="7" w:tplc="7DD83B34">
      <w:start w:val="1"/>
      <w:numFmt w:val="bullet"/>
      <w:lvlText w:val="o"/>
      <w:lvlJc w:val="left"/>
      <w:pPr>
        <w:tabs>
          <w:tab w:val="num" w:pos="5760"/>
        </w:tabs>
        <w:ind w:left="5760" w:hanging="360"/>
      </w:pPr>
      <w:rPr>
        <w:rFonts w:ascii="Courier New" w:hAnsi="Courier New"/>
      </w:rPr>
    </w:lvl>
    <w:lvl w:ilvl="8" w:tplc="C458ED8C">
      <w:start w:val="1"/>
      <w:numFmt w:val="bullet"/>
      <w:lvlText w:val=""/>
      <w:lvlJc w:val="left"/>
      <w:pPr>
        <w:tabs>
          <w:tab w:val="num" w:pos="6480"/>
        </w:tabs>
        <w:ind w:left="6480" w:hanging="360"/>
      </w:pPr>
      <w:rPr>
        <w:rFonts w:ascii="Wingdings" w:hAnsi="Wingdings"/>
      </w:rPr>
    </w:lvl>
  </w:abstractNum>
  <w:abstractNum w:abstractNumId="103" w15:restartNumberingAfterBreak="0">
    <w:nsid w:val="00000068"/>
    <w:multiLevelType w:val="hybridMultilevel"/>
    <w:tmpl w:val="00000068"/>
    <w:lvl w:ilvl="0" w:tplc="6B620594">
      <w:start w:val="1"/>
      <w:numFmt w:val="bullet"/>
      <w:lvlText w:val=""/>
      <w:lvlJc w:val="left"/>
      <w:pPr>
        <w:ind w:left="720" w:hanging="360"/>
      </w:pPr>
      <w:rPr>
        <w:rFonts w:ascii="Symbol" w:hAnsi="Symbol"/>
      </w:rPr>
    </w:lvl>
    <w:lvl w:ilvl="1" w:tplc="446EBA42">
      <w:start w:val="1"/>
      <w:numFmt w:val="bullet"/>
      <w:lvlText w:val="o"/>
      <w:lvlJc w:val="left"/>
      <w:pPr>
        <w:tabs>
          <w:tab w:val="num" w:pos="1440"/>
        </w:tabs>
        <w:ind w:left="1440" w:hanging="360"/>
      </w:pPr>
      <w:rPr>
        <w:rFonts w:ascii="Courier New" w:hAnsi="Courier New"/>
      </w:rPr>
    </w:lvl>
    <w:lvl w:ilvl="2" w:tplc="2B829FB0">
      <w:start w:val="1"/>
      <w:numFmt w:val="bullet"/>
      <w:lvlText w:val=""/>
      <w:lvlJc w:val="left"/>
      <w:pPr>
        <w:tabs>
          <w:tab w:val="num" w:pos="2160"/>
        </w:tabs>
        <w:ind w:left="2160" w:hanging="360"/>
      </w:pPr>
      <w:rPr>
        <w:rFonts w:ascii="Wingdings" w:hAnsi="Wingdings"/>
      </w:rPr>
    </w:lvl>
    <w:lvl w:ilvl="3" w:tplc="D528F83A">
      <w:start w:val="1"/>
      <w:numFmt w:val="bullet"/>
      <w:lvlText w:val=""/>
      <w:lvlJc w:val="left"/>
      <w:pPr>
        <w:tabs>
          <w:tab w:val="num" w:pos="2880"/>
        </w:tabs>
        <w:ind w:left="2880" w:hanging="360"/>
      </w:pPr>
      <w:rPr>
        <w:rFonts w:ascii="Symbol" w:hAnsi="Symbol"/>
      </w:rPr>
    </w:lvl>
    <w:lvl w:ilvl="4" w:tplc="85FA68E4">
      <w:start w:val="1"/>
      <w:numFmt w:val="bullet"/>
      <w:lvlText w:val="o"/>
      <w:lvlJc w:val="left"/>
      <w:pPr>
        <w:tabs>
          <w:tab w:val="num" w:pos="3600"/>
        </w:tabs>
        <w:ind w:left="3600" w:hanging="360"/>
      </w:pPr>
      <w:rPr>
        <w:rFonts w:ascii="Courier New" w:hAnsi="Courier New"/>
      </w:rPr>
    </w:lvl>
    <w:lvl w:ilvl="5" w:tplc="81BC7BCA">
      <w:start w:val="1"/>
      <w:numFmt w:val="bullet"/>
      <w:lvlText w:val=""/>
      <w:lvlJc w:val="left"/>
      <w:pPr>
        <w:tabs>
          <w:tab w:val="num" w:pos="4320"/>
        </w:tabs>
        <w:ind w:left="4320" w:hanging="360"/>
      </w:pPr>
      <w:rPr>
        <w:rFonts w:ascii="Wingdings" w:hAnsi="Wingdings"/>
      </w:rPr>
    </w:lvl>
    <w:lvl w:ilvl="6" w:tplc="76786C7E">
      <w:start w:val="1"/>
      <w:numFmt w:val="bullet"/>
      <w:lvlText w:val=""/>
      <w:lvlJc w:val="left"/>
      <w:pPr>
        <w:tabs>
          <w:tab w:val="num" w:pos="5040"/>
        </w:tabs>
        <w:ind w:left="5040" w:hanging="360"/>
      </w:pPr>
      <w:rPr>
        <w:rFonts w:ascii="Symbol" w:hAnsi="Symbol"/>
      </w:rPr>
    </w:lvl>
    <w:lvl w:ilvl="7" w:tplc="BCF6A2B4">
      <w:start w:val="1"/>
      <w:numFmt w:val="bullet"/>
      <w:lvlText w:val="o"/>
      <w:lvlJc w:val="left"/>
      <w:pPr>
        <w:tabs>
          <w:tab w:val="num" w:pos="5760"/>
        </w:tabs>
        <w:ind w:left="5760" w:hanging="360"/>
      </w:pPr>
      <w:rPr>
        <w:rFonts w:ascii="Courier New" w:hAnsi="Courier New"/>
      </w:rPr>
    </w:lvl>
    <w:lvl w:ilvl="8" w:tplc="7200F430">
      <w:start w:val="1"/>
      <w:numFmt w:val="bullet"/>
      <w:lvlText w:val=""/>
      <w:lvlJc w:val="left"/>
      <w:pPr>
        <w:tabs>
          <w:tab w:val="num" w:pos="6480"/>
        </w:tabs>
        <w:ind w:left="6480" w:hanging="360"/>
      </w:pPr>
      <w:rPr>
        <w:rFonts w:ascii="Wingdings" w:hAnsi="Wingdings"/>
      </w:rPr>
    </w:lvl>
  </w:abstractNum>
  <w:abstractNum w:abstractNumId="104" w15:restartNumberingAfterBreak="0">
    <w:nsid w:val="00000069"/>
    <w:multiLevelType w:val="hybridMultilevel"/>
    <w:tmpl w:val="00000069"/>
    <w:lvl w:ilvl="0" w:tplc="2D3CA1BE">
      <w:start w:val="1"/>
      <w:numFmt w:val="bullet"/>
      <w:lvlText w:val=""/>
      <w:lvlJc w:val="left"/>
      <w:pPr>
        <w:ind w:left="720" w:hanging="360"/>
      </w:pPr>
      <w:rPr>
        <w:rFonts w:ascii="Symbol" w:hAnsi="Symbol"/>
      </w:rPr>
    </w:lvl>
    <w:lvl w:ilvl="1" w:tplc="61B28594">
      <w:start w:val="1"/>
      <w:numFmt w:val="bullet"/>
      <w:lvlText w:val="o"/>
      <w:lvlJc w:val="left"/>
      <w:pPr>
        <w:tabs>
          <w:tab w:val="num" w:pos="1440"/>
        </w:tabs>
        <w:ind w:left="1440" w:hanging="360"/>
      </w:pPr>
      <w:rPr>
        <w:rFonts w:ascii="Courier New" w:hAnsi="Courier New"/>
      </w:rPr>
    </w:lvl>
    <w:lvl w:ilvl="2" w:tplc="0ED2146E">
      <w:start w:val="1"/>
      <w:numFmt w:val="bullet"/>
      <w:lvlText w:val=""/>
      <w:lvlJc w:val="left"/>
      <w:pPr>
        <w:tabs>
          <w:tab w:val="num" w:pos="2160"/>
        </w:tabs>
        <w:ind w:left="2160" w:hanging="360"/>
      </w:pPr>
      <w:rPr>
        <w:rFonts w:ascii="Wingdings" w:hAnsi="Wingdings"/>
      </w:rPr>
    </w:lvl>
    <w:lvl w:ilvl="3" w:tplc="18C21E24">
      <w:start w:val="1"/>
      <w:numFmt w:val="bullet"/>
      <w:lvlText w:val=""/>
      <w:lvlJc w:val="left"/>
      <w:pPr>
        <w:tabs>
          <w:tab w:val="num" w:pos="2880"/>
        </w:tabs>
        <w:ind w:left="2880" w:hanging="360"/>
      </w:pPr>
      <w:rPr>
        <w:rFonts w:ascii="Symbol" w:hAnsi="Symbol"/>
      </w:rPr>
    </w:lvl>
    <w:lvl w:ilvl="4" w:tplc="9864BAEE">
      <w:start w:val="1"/>
      <w:numFmt w:val="bullet"/>
      <w:lvlText w:val="o"/>
      <w:lvlJc w:val="left"/>
      <w:pPr>
        <w:tabs>
          <w:tab w:val="num" w:pos="3600"/>
        </w:tabs>
        <w:ind w:left="3600" w:hanging="360"/>
      </w:pPr>
      <w:rPr>
        <w:rFonts w:ascii="Courier New" w:hAnsi="Courier New"/>
      </w:rPr>
    </w:lvl>
    <w:lvl w:ilvl="5" w:tplc="C8781EB4">
      <w:start w:val="1"/>
      <w:numFmt w:val="bullet"/>
      <w:lvlText w:val=""/>
      <w:lvlJc w:val="left"/>
      <w:pPr>
        <w:tabs>
          <w:tab w:val="num" w:pos="4320"/>
        </w:tabs>
        <w:ind w:left="4320" w:hanging="360"/>
      </w:pPr>
      <w:rPr>
        <w:rFonts w:ascii="Wingdings" w:hAnsi="Wingdings"/>
      </w:rPr>
    </w:lvl>
    <w:lvl w:ilvl="6" w:tplc="636EE3F8">
      <w:start w:val="1"/>
      <w:numFmt w:val="bullet"/>
      <w:lvlText w:val=""/>
      <w:lvlJc w:val="left"/>
      <w:pPr>
        <w:tabs>
          <w:tab w:val="num" w:pos="5040"/>
        </w:tabs>
        <w:ind w:left="5040" w:hanging="360"/>
      </w:pPr>
      <w:rPr>
        <w:rFonts w:ascii="Symbol" w:hAnsi="Symbol"/>
      </w:rPr>
    </w:lvl>
    <w:lvl w:ilvl="7" w:tplc="4AEA4642">
      <w:start w:val="1"/>
      <w:numFmt w:val="bullet"/>
      <w:lvlText w:val="o"/>
      <w:lvlJc w:val="left"/>
      <w:pPr>
        <w:tabs>
          <w:tab w:val="num" w:pos="5760"/>
        </w:tabs>
        <w:ind w:left="5760" w:hanging="360"/>
      </w:pPr>
      <w:rPr>
        <w:rFonts w:ascii="Courier New" w:hAnsi="Courier New"/>
      </w:rPr>
    </w:lvl>
    <w:lvl w:ilvl="8" w:tplc="D5EC4ED6">
      <w:start w:val="1"/>
      <w:numFmt w:val="bullet"/>
      <w:lvlText w:val=""/>
      <w:lvlJc w:val="left"/>
      <w:pPr>
        <w:tabs>
          <w:tab w:val="num" w:pos="6480"/>
        </w:tabs>
        <w:ind w:left="6480" w:hanging="360"/>
      </w:pPr>
      <w:rPr>
        <w:rFonts w:ascii="Wingdings" w:hAnsi="Wingdings"/>
      </w:rPr>
    </w:lvl>
  </w:abstractNum>
  <w:abstractNum w:abstractNumId="105" w15:restartNumberingAfterBreak="0">
    <w:nsid w:val="0000006A"/>
    <w:multiLevelType w:val="hybridMultilevel"/>
    <w:tmpl w:val="0000006A"/>
    <w:lvl w:ilvl="0" w:tplc="336629C8">
      <w:start w:val="1"/>
      <w:numFmt w:val="bullet"/>
      <w:lvlText w:val=""/>
      <w:lvlJc w:val="left"/>
      <w:pPr>
        <w:ind w:left="720" w:hanging="360"/>
      </w:pPr>
      <w:rPr>
        <w:rFonts w:ascii="Symbol" w:hAnsi="Symbol"/>
      </w:rPr>
    </w:lvl>
    <w:lvl w:ilvl="1" w:tplc="42725A88">
      <w:start w:val="1"/>
      <w:numFmt w:val="bullet"/>
      <w:lvlText w:val="o"/>
      <w:lvlJc w:val="left"/>
      <w:pPr>
        <w:tabs>
          <w:tab w:val="num" w:pos="1440"/>
        </w:tabs>
        <w:ind w:left="1440" w:hanging="360"/>
      </w:pPr>
      <w:rPr>
        <w:rFonts w:ascii="Courier New" w:hAnsi="Courier New"/>
      </w:rPr>
    </w:lvl>
    <w:lvl w:ilvl="2" w:tplc="6D56F5CE">
      <w:start w:val="1"/>
      <w:numFmt w:val="bullet"/>
      <w:lvlText w:val=""/>
      <w:lvlJc w:val="left"/>
      <w:pPr>
        <w:tabs>
          <w:tab w:val="num" w:pos="2160"/>
        </w:tabs>
        <w:ind w:left="2160" w:hanging="360"/>
      </w:pPr>
      <w:rPr>
        <w:rFonts w:ascii="Wingdings" w:hAnsi="Wingdings"/>
      </w:rPr>
    </w:lvl>
    <w:lvl w:ilvl="3" w:tplc="7A1AC500">
      <w:start w:val="1"/>
      <w:numFmt w:val="bullet"/>
      <w:lvlText w:val=""/>
      <w:lvlJc w:val="left"/>
      <w:pPr>
        <w:tabs>
          <w:tab w:val="num" w:pos="2880"/>
        </w:tabs>
        <w:ind w:left="2880" w:hanging="360"/>
      </w:pPr>
      <w:rPr>
        <w:rFonts w:ascii="Symbol" w:hAnsi="Symbol"/>
      </w:rPr>
    </w:lvl>
    <w:lvl w:ilvl="4" w:tplc="167858CE">
      <w:start w:val="1"/>
      <w:numFmt w:val="bullet"/>
      <w:lvlText w:val="o"/>
      <w:lvlJc w:val="left"/>
      <w:pPr>
        <w:tabs>
          <w:tab w:val="num" w:pos="3600"/>
        </w:tabs>
        <w:ind w:left="3600" w:hanging="360"/>
      </w:pPr>
      <w:rPr>
        <w:rFonts w:ascii="Courier New" w:hAnsi="Courier New"/>
      </w:rPr>
    </w:lvl>
    <w:lvl w:ilvl="5" w:tplc="2DAA50EA">
      <w:start w:val="1"/>
      <w:numFmt w:val="bullet"/>
      <w:lvlText w:val=""/>
      <w:lvlJc w:val="left"/>
      <w:pPr>
        <w:tabs>
          <w:tab w:val="num" w:pos="4320"/>
        </w:tabs>
        <w:ind w:left="4320" w:hanging="360"/>
      </w:pPr>
      <w:rPr>
        <w:rFonts w:ascii="Wingdings" w:hAnsi="Wingdings"/>
      </w:rPr>
    </w:lvl>
    <w:lvl w:ilvl="6" w:tplc="8AB47F52">
      <w:start w:val="1"/>
      <w:numFmt w:val="bullet"/>
      <w:lvlText w:val=""/>
      <w:lvlJc w:val="left"/>
      <w:pPr>
        <w:tabs>
          <w:tab w:val="num" w:pos="5040"/>
        </w:tabs>
        <w:ind w:left="5040" w:hanging="360"/>
      </w:pPr>
      <w:rPr>
        <w:rFonts w:ascii="Symbol" w:hAnsi="Symbol"/>
      </w:rPr>
    </w:lvl>
    <w:lvl w:ilvl="7" w:tplc="DB2E15D4">
      <w:start w:val="1"/>
      <w:numFmt w:val="bullet"/>
      <w:lvlText w:val="o"/>
      <w:lvlJc w:val="left"/>
      <w:pPr>
        <w:tabs>
          <w:tab w:val="num" w:pos="5760"/>
        </w:tabs>
        <w:ind w:left="5760" w:hanging="360"/>
      </w:pPr>
      <w:rPr>
        <w:rFonts w:ascii="Courier New" w:hAnsi="Courier New"/>
      </w:rPr>
    </w:lvl>
    <w:lvl w:ilvl="8" w:tplc="D68C4A0E">
      <w:start w:val="1"/>
      <w:numFmt w:val="bullet"/>
      <w:lvlText w:val=""/>
      <w:lvlJc w:val="left"/>
      <w:pPr>
        <w:tabs>
          <w:tab w:val="num" w:pos="6480"/>
        </w:tabs>
        <w:ind w:left="6480" w:hanging="360"/>
      </w:pPr>
      <w:rPr>
        <w:rFonts w:ascii="Wingdings" w:hAnsi="Wingdings"/>
      </w:rPr>
    </w:lvl>
  </w:abstractNum>
  <w:abstractNum w:abstractNumId="106" w15:restartNumberingAfterBreak="0">
    <w:nsid w:val="0000006B"/>
    <w:multiLevelType w:val="hybridMultilevel"/>
    <w:tmpl w:val="0000006B"/>
    <w:lvl w:ilvl="0" w:tplc="6616C0BA">
      <w:start w:val="1"/>
      <w:numFmt w:val="bullet"/>
      <w:lvlText w:val=""/>
      <w:lvlJc w:val="left"/>
      <w:pPr>
        <w:ind w:left="720" w:hanging="360"/>
      </w:pPr>
      <w:rPr>
        <w:rFonts w:ascii="Symbol" w:hAnsi="Symbol"/>
      </w:rPr>
    </w:lvl>
    <w:lvl w:ilvl="1" w:tplc="5A2CC7EA">
      <w:start w:val="1"/>
      <w:numFmt w:val="bullet"/>
      <w:lvlText w:val="o"/>
      <w:lvlJc w:val="left"/>
      <w:pPr>
        <w:tabs>
          <w:tab w:val="num" w:pos="1440"/>
        </w:tabs>
        <w:ind w:left="1440" w:hanging="360"/>
      </w:pPr>
      <w:rPr>
        <w:rFonts w:ascii="Courier New" w:hAnsi="Courier New"/>
      </w:rPr>
    </w:lvl>
    <w:lvl w:ilvl="2" w:tplc="D4929CEC">
      <w:start w:val="1"/>
      <w:numFmt w:val="bullet"/>
      <w:lvlText w:val=""/>
      <w:lvlJc w:val="left"/>
      <w:pPr>
        <w:tabs>
          <w:tab w:val="num" w:pos="2160"/>
        </w:tabs>
        <w:ind w:left="2160" w:hanging="360"/>
      </w:pPr>
      <w:rPr>
        <w:rFonts w:ascii="Wingdings" w:hAnsi="Wingdings"/>
      </w:rPr>
    </w:lvl>
    <w:lvl w:ilvl="3" w:tplc="98244792">
      <w:start w:val="1"/>
      <w:numFmt w:val="bullet"/>
      <w:lvlText w:val=""/>
      <w:lvlJc w:val="left"/>
      <w:pPr>
        <w:tabs>
          <w:tab w:val="num" w:pos="2880"/>
        </w:tabs>
        <w:ind w:left="2880" w:hanging="360"/>
      </w:pPr>
      <w:rPr>
        <w:rFonts w:ascii="Symbol" w:hAnsi="Symbol"/>
      </w:rPr>
    </w:lvl>
    <w:lvl w:ilvl="4" w:tplc="FAA63998">
      <w:start w:val="1"/>
      <w:numFmt w:val="bullet"/>
      <w:lvlText w:val="o"/>
      <w:lvlJc w:val="left"/>
      <w:pPr>
        <w:tabs>
          <w:tab w:val="num" w:pos="3600"/>
        </w:tabs>
        <w:ind w:left="3600" w:hanging="360"/>
      </w:pPr>
      <w:rPr>
        <w:rFonts w:ascii="Courier New" w:hAnsi="Courier New"/>
      </w:rPr>
    </w:lvl>
    <w:lvl w:ilvl="5" w:tplc="CC568A7C">
      <w:start w:val="1"/>
      <w:numFmt w:val="bullet"/>
      <w:lvlText w:val=""/>
      <w:lvlJc w:val="left"/>
      <w:pPr>
        <w:tabs>
          <w:tab w:val="num" w:pos="4320"/>
        </w:tabs>
        <w:ind w:left="4320" w:hanging="360"/>
      </w:pPr>
      <w:rPr>
        <w:rFonts w:ascii="Wingdings" w:hAnsi="Wingdings"/>
      </w:rPr>
    </w:lvl>
    <w:lvl w:ilvl="6" w:tplc="1DB88B58">
      <w:start w:val="1"/>
      <w:numFmt w:val="bullet"/>
      <w:lvlText w:val=""/>
      <w:lvlJc w:val="left"/>
      <w:pPr>
        <w:tabs>
          <w:tab w:val="num" w:pos="5040"/>
        </w:tabs>
        <w:ind w:left="5040" w:hanging="360"/>
      </w:pPr>
      <w:rPr>
        <w:rFonts w:ascii="Symbol" w:hAnsi="Symbol"/>
      </w:rPr>
    </w:lvl>
    <w:lvl w:ilvl="7" w:tplc="364A264C">
      <w:start w:val="1"/>
      <w:numFmt w:val="bullet"/>
      <w:lvlText w:val="o"/>
      <w:lvlJc w:val="left"/>
      <w:pPr>
        <w:tabs>
          <w:tab w:val="num" w:pos="5760"/>
        </w:tabs>
        <w:ind w:left="5760" w:hanging="360"/>
      </w:pPr>
      <w:rPr>
        <w:rFonts w:ascii="Courier New" w:hAnsi="Courier New"/>
      </w:rPr>
    </w:lvl>
    <w:lvl w:ilvl="8" w:tplc="A77A79BC">
      <w:start w:val="1"/>
      <w:numFmt w:val="bullet"/>
      <w:lvlText w:val=""/>
      <w:lvlJc w:val="left"/>
      <w:pPr>
        <w:tabs>
          <w:tab w:val="num" w:pos="6480"/>
        </w:tabs>
        <w:ind w:left="6480" w:hanging="360"/>
      </w:pPr>
      <w:rPr>
        <w:rFonts w:ascii="Wingdings" w:hAnsi="Wingdings"/>
      </w:rPr>
    </w:lvl>
  </w:abstractNum>
  <w:abstractNum w:abstractNumId="107" w15:restartNumberingAfterBreak="0">
    <w:nsid w:val="0000006C"/>
    <w:multiLevelType w:val="hybridMultilevel"/>
    <w:tmpl w:val="0000006C"/>
    <w:lvl w:ilvl="0" w:tplc="06FE7BD6">
      <w:start w:val="1"/>
      <w:numFmt w:val="bullet"/>
      <w:lvlText w:val=""/>
      <w:lvlJc w:val="left"/>
      <w:pPr>
        <w:ind w:left="720" w:hanging="360"/>
      </w:pPr>
      <w:rPr>
        <w:rFonts w:ascii="Symbol" w:hAnsi="Symbol"/>
      </w:rPr>
    </w:lvl>
    <w:lvl w:ilvl="1" w:tplc="575253D0">
      <w:start w:val="1"/>
      <w:numFmt w:val="bullet"/>
      <w:lvlText w:val="o"/>
      <w:lvlJc w:val="left"/>
      <w:pPr>
        <w:tabs>
          <w:tab w:val="num" w:pos="1440"/>
        </w:tabs>
        <w:ind w:left="1440" w:hanging="360"/>
      </w:pPr>
      <w:rPr>
        <w:rFonts w:ascii="Courier New" w:hAnsi="Courier New"/>
      </w:rPr>
    </w:lvl>
    <w:lvl w:ilvl="2" w:tplc="C3702766">
      <w:start w:val="1"/>
      <w:numFmt w:val="bullet"/>
      <w:lvlText w:val=""/>
      <w:lvlJc w:val="left"/>
      <w:pPr>
        <w:tabs>
          <w:tab w:val="num" w:pos="2160"/>
        </w:tabs>
        <w:ind w:left="2160" w:hanging="360"/>
      </w:pPr>
      <w:rPr>
        <w:rFonts w:ascii="Wingdings" w:hAnsi="Wingdings"/>
      </w:rPr>
    </w:lvl>
    <w:lvl w:ilvl="3" w:tplc="D946CFEE">
      <w:start w:val="1"/>
      <w:numFmt w:val="bullet"/>
      <w:lvlText w:val=""/>
      <w:lvlJc w:val="left"/>
      <w:pPr>
        <w:tabs>
          <w:tab w:val="num" w:pos="2880"/>
        </w:tabs>
        <w:ind w:left="2880" w:hanging="360"/>
      </w:pPr>
      <w:rPr>
        <w:rFonts w:ascii="Symbol" w:hAnsi="Symbol"/>
      </w:rPr>
    </w:lvl>
    <w:lvl w:ilvl="4" w:tplc="9C063EF2">
      <w:start w:val="1"/>
      <w:numFmt w:val="bullet"/>
      <w:lvlText w:val="o"/>
      <w:lvlJc w:val="left"/>
      <w:pPr>
        <w:tabs>
          <w:tab w:val="num" w:pos="3600"/>
        </w:tabs>
        <w:ind w:left="3600" w:hanging="360"/>
      </w:pPr>
      <w:rPr>
        <w:rFonts w:ascii="Courier New" w:hAnsi="Courier New"/>
      </w:rPr>
    </w:lvl>
    <w:lvl w:ilvl="5" w:tplc="4B72A90E">
      <w:start w:val="1"/>
      <w:numFmt w:val="bullet"/>
      <w:lvlText w:val=""/>
      <w:lvlJc w:val="left"/>
      <w:pPr>
        <w:tabs>
          <w:tab w:val="num" w:pos="4320"/>
        </w:tabs>
        <w:ind w:left="4320" w:hanging="360"/>
      </w:pPr>
      <w:rPr>
        <w:rFonts w:ascii="Wingdings" w:hAnsi="Wingdings"/>
      </w:rPr>
    </w:lvl>
    <w:lvl w:ilvl="6" w:tplc="0F8E3EB0">
      <w:start w:val="1"/>
      <w:numFmt w:val="bullet"/>
      <w:lvlText w:val=""/>
      <w:lvlJc w:val="left"/>
      <w:pPr>
        <w:tabs>
          <w:tab w:val="num" w:pos="5040"/>
        </w:tabs>
        <w:ind w:left="5040" w:hanging="360"/>
      </w:pPr>
      <w:rPr>
        <w:rFonts w:ascii="Symbol" w:hAnsi="Symbol"/>
      </w:rPr>
    </w:lvl>
    <w:lvl w:ilvl="7" w:tplc="5CB4E40E">
      <w:start w:val="1"/>
      <w:numFmt w:val="bullet"/>
      <w:lvlText w:val="o"/>
      <w:lvlJc w:val="left"/>
      <w:pPr>
        <w:tabs>
          <w:tab w:val="num" w:pos="5760"/>
        </w:tabs>
        <w:ind w:left="5760" w:hanging="360"/>
      </w:pPr>
      <w:rPr>
        <w:rFonts w:ascii="Courier New" w:hAnsi="Courier New"/>
      </w:rPr>
    </w:lvl>
    <w:lvl w:ilvl="8" w:tplc="7CBA8F4C">
      <w:start w:val="1"/>
      <w:numFmt w:val="bullet"/>
      <w:lvlText w:val=""/>
      <w:lvlJc w:val="left"/>
      <w:pPr>
        <w:tabs>
          <w:tab w:val="num" w:pos="6480"/>
        </w:tabs>
        <w:ind w:left="6480" w:hanging="360"/>
      </w:pPr>
      <w:rPr>
        <w:rFonts w:ascii="Wingdings" w:hAnsi="Wingdings"/>
      </w:rPr>
    </w:lvl>
  </w:abstractNum>
  <w:abstractNum w:abstractNumId="108" w15:restartNumberingAfterBreak="0">
    <w:nsid w:val="0000006D"/>
    <w:multiLevelType w:val="hybridMultilevel"/>
    <w:tmpl w:val="0000006D"/>
    <w:lvl w:ilvl="0" w:tplc="E0C46392">
      <w:start w:val="1"/>
      <w:numFmt w:val="bullet"/>
      <w:lvlText w:val=""/>
      <w:lvlJc w:val="left"/>
      <w:pPr>
        <w:ind w:left="720" w:hanging="360"/>
      </w:pPr>
      <w:rPr>
        <w:rFonts w:ascii="Symbol" w:hAnsi="Symbol"/>
      </w:rPr>
    </w:lvl>
    <w:lvl w:ilvl="1" w:tplc="49E0ABB2">
      <w:start w:val="1"/>
      <w:numFmt w:val="bullet"/>
      <w:lvlText w:val="o"/>
      <w:lvlJc w:val="left"/>
      <w:pPr>
        <w:tabs>
          <w:tab w:val="num" w:pos="1440"/>
        </w:tabs>
        <w:ind w:left="1440" w:hanging="360"/>
      </w:pPr>
      <w:rPr>
        <w:rFonts w:ascii="Courier New" w:hAnsi="Courier New"/>
      </w:rPr>
    </w:lvl>
    <w:lvl w:ilvl="2" w:tplc="4F4C77E2">
      <w:start w:val="1"/>
      <w:numFmt w:val="bullet"/>
      <w:lvlText w:val=""/>
      <w:lvlJc w:val="left"/>
      <w:pPr>
        <w:tabs>
          <w:tab w:val="num" w:pos="2160"/>
        </w:tabs>
        <w:ind w:left="2160" w:hanging="360"/>
      </w:pPr>
      <w:rPr>
        <w:rFonts w:ascii="Wingdings" w:hAnsi="Wingdings"/>
      </w:rPr>
    </w:lvl>
    <w:lvl w:ilvl="3" w:tplc="A4ACC770">
      <w:start w:val="1"/>
      <w:numFmt w:val="bullet"/>
      <w:lvlText w:val=""/>
      <w:lvlJc w:val="left"/>
      <w:pPr>
        <w:tabs>
          <w:tab w:val="num" w:pos="2880"/>
        </w:tabs>
        <w:ind w:left="2880" w:hanging="360"/>
      </w:pPr>
      <w:rPr>
        <w:rFonts w:ascii="Symbol" w:hAnsi="Symbol"/>
      </w:rPr>
    </w:lvl>
    <w:lvl w:ilvl="4" w:tplc="95BE3516">
      <w:start w:val="1"/>
      <w:numFmt w:val="bullet"/>
      <w:lvlText w:val="o"/>
      <w:lvlJc w:val="left"/>
      <w:pPr>
        <w:tabs>
          <w:tab w:val="num" w:pos="3600"/>
        </w:tabs>
        <w:ind w:left="3600" w:hanging="360"/>
      </w:pPr>
      <w:rPr>
        <w:rFonts w:ascii="Courier New" w:hAnsi="Courier New"/>
      </w:rPr>
    </w:lvl>
    <w:lvl w:ilvl="5" w:tplc="0D246A04">
      <w:start w:val="1"/>
      <w:numFmt w:val="bullet"/>
      <w:lvlText w:val=""/>
      <w:lvlJc w:val="left"/>
      <w:pPr>
        <w:tabs>
          <w:tab w:val="num" w:pos="4320"/>
        </w:tabs>
        <w:ind w:left="4320" w:hanging="360"/>
      </w:pPr>
      <w:rPr>
        <w:rFonts w:ascii="Wingdings" w:hAnsi="Wingdings"/>
      </w:rPr>
    </w:lvl>
    <w:lvl w:ilvl="6" w:tplc="827EC368">
      <w:start w:val="1"/>
      <w:numFmt w:val="bullet"/>
      <w:lvlText w:val=""/>
      <w:lvlJc w:val="left"/>
      <w:pPr>
        <w:tabs>
          <w:tab w:val="num" w:pos="5040"/>
        </w:tabs>
        <w:ind w:left="5040" w:hanging="360"/>
      </w:pPr>
      <w:rPr>
        <w:rFonts w:ascii="Symbol" w:hAnsi="Symbol"/>
      </w:rPr>
    </w:lvl>
    <w:lvl w:ilvl="7" w:tplc="2352583C">
      <w:start w:val="1"/>
      <w:numFmt w:val="bullet"/>
      <w:lvlText w:val="o"/>
      <w:lvlJc w:val="left"/>
      <w:pPr>
        <w:tabs>
          <w:tab w:val="num" w:pos="5760"/>
        </w:tabs>
        <w:ind w:left="5760" w:hanging="360"/>
      </w:pPr>
      <w:rPr>
        <w:rFonts w:ascii="Courier New" w:hAnsi="Courier New"/>
      </w:rPr>
    </w:lvl>
    <w:lvl w:ilvl="8" w:tplc="523C3D60">
      <w:start w:val="1"/>
      <w:numFmt w:val="bullet"/>
      <w:lvlText w:val=""/>
      <w:lvlJc w:val="left"/>
      <w:pPr>
        <w:tabs>
          <w:tab w:val="num" w:pos="6480"/>
        </w:tabs>
        <w:ind w:left="6480" w:hanging="360"/>
      </w:pPr>
      <w:rPr>
        <w:rFonts w:ascii="Wingdings" w:hAnsi="Wingdings"/>
      </w:rPr>
    </w:lvl>
  </w:abstractNum>
  <w:abstractNum w:abstractNumId="109" w15:restartNumberingAfterBreak="0">
    <w:nsid w:val="0000006E"/>
    <w:multiLevelType w:val="hybridMultilevel"/>
    <w:tmpl w:val="0000006E"/>
    <w:lvl w:ilvl="0" w:tplc="A2E4B716">
      <w:start w:val="1"/>
      <w:numFmt w:val="bullet"/>
      <w:lvlText w:val=""/>
      <w:lvlJc w:val="left"/>
      <w:pPr>
        <w:ind w:left="720" w:hanging="360"/>
      </w:pPr>
      <w:rPr>
        <w:rFonts w:ascii="Symbol" w:hAnsi="Symbol"/>
      </w:rPr>
    </w:lvl>
    <w:lvl w:ilvl="1" w:tplc="721C128E">
      <w:start w:val="1"/>
      <w:numFmt w:val="bullet"/>
      <w:lvlText w:val="o"/>
      <w:lvlJc w:val="left"/>
      <w:pPr>
        <w:tabs>
          <w:tab w:val="num" w:pos="1440"/>
        </w:tabs>
        <w:ind w:left="1440" w:hanging="360"/>
      </w:pPr>
      <w:rPr>
        <w:rFonts w:ascii="Courier New" w:hAnsi="Courier New"/>
      </w:rPr>
    </w:lvl>
    <w:lvl w:ilvl="2" w:tplc="3E12BD44">
      <w:start w:val="1"/>
      <w:numFmt w:val="bullet"/>
      <w:lvlText w:val=""/>
      <w:lvlJc w:val="left"/>
      <w:pPr>
        <w:tabs>
          <w:tab w:val="num" w:pos="2160"/>
        </w:tabs>
        <w:ind w:left="2160" w:hanging="360"/>
      </w:pPr>
      <w:rPr>
        <w:rFonts w:ascii="Wingdings" w:hAnsi="Wingdings"/>
      </w:rPr>
    </w:lvl>
    <w:lvl w:ilvl="3" w:tplc="7E54BF78">
      <w:start w:val="1"/>
      <w:numFmt w:val="bullet"/>
      <w:lvlText w:val=""/>
      <w:lvlJc w:val="left"/>
      <w:pPr>
        <w:tabs>
          <w:tab w:val="num" w:pos="2880"/>
        </w:tabs>
        <w:ind w:left="2880" w:hanging="360"/>
      </w:pPr>
      <w:rPr>
        <w:rFonts w:ascii="Symbol" w:hAnsi="Symbol"/>
      </w:rPr>
    </w:lvl>
    <w:lvl w:ilvl="4" w:tplc="DD6C2DE4">
      <w:start w:val="1"/>
      <w:numFmt w:val="bullet"/>
      <w:lvlText w:val="o"/>
      <w:lvlJc w:val="left"/>
      <w:pPr>
        <w:tabs>
          <w:tab w:val="num" w:pos="3600"/>
        </w:tabs>
        <w:ind w:left="3600" w:hanging="360"/>
      </w:pPr>
      <w:rPr>
        <w:rFonts w:ascii="Courier New" w:hAnsi="Courier New"/>
      </w:rPr>
    </w:lvl>
    <w:lvl w:ilvl="5" w:tplc="C980CE40">
      <w:start w:val="1"/>
      <w:numFmt w:val="bullet"/>
      <w:lvlText w:val=""/>
      <w:lvlJc w:val="left"/>
      <w:pPr>
        <w:tabs>
          <w:tab w:val="num" w:pos="4320"/>
        </w:tabs>
        <w:ind w:left="4320" w:hanging="360"/>
      </w:pPr>
      <w:rPr>
        <w:rFonts w:ascii="Wingdings" w:hAnsi="Wingdings"/>
      </w:rPr>
    </w:lvl>
    <w:lvl w:ilvl="6" w:tplc="EB7699BC">
      <w:start w:val="1"/>
      <w:numFmt w:val="bullet"/>
      <w:lvlText w:val=""/>
      <w:lvlJc w:val="left"/>
      <w:pPr>
        <w:tabs>
          <w:tab w:val="num" w:pos="5040"/>
        </w:tabs>
        <w:ind w:left="5040" w:hanging="360"/>
      </w:pPr>
      <w:rPr>
        <w:rFonts w:ascii="Symbol" w:hAnsi="Symbol"/>
      </w:rPr>
    </w:lvl>
    <w:lvl w:ilvl="7" w:tplc="43DCC1B8">
      <w:start w:val="1"/>
      <w:numFmt w:val="bullet"/>
      <w:lvlText w:val="o"/>
      <w:lvlJc w:val="left"/>
      <w:pPr>
        <w:tabs>
          <w:tab w:val="num" w:pos="5760"/>
        </w:tabs>
        <w:ind w:left="5760" w:hanging="360"/>
      </w:pPr>
      <w:rPr>
        <w:rFonts w:ascii="Courier New" w:hAnsi="Courier New"/>
      </w:rPr>
    </w:lvl>
    <w:lvl w:ilvl="8" w:tplc="2D64A80A">
      <w:start w:val="1"/>
      <w:numFmt w:val="bullet"/>
      <w:lvlText w:val=""/>
      <w:lvlJc w:val="left"/>
      <w:pPr>
        <w:tabs>
          <w:tab w:val="num" w:pos="6480"/>
        </w:tabs>
        <w:ind w:left="6480" w:hanging="360"/>
      </w:pPr>
      <w:rPr>
        <w:rFonts w:ascii="Wingdings" w:hAnsi="Wingdings"/>
      </w:rPr>
    </w:lvl>
  </w:abstractNum>
  <w:abstractNum w:abstractNumId="110" w15:restartNumberingAfterBreak="0">
    <w:nsid w:val="0000006F"/>
    <w:multiLevelType w:val="hybridMultilevel"/>
    <w:tmpl w:val="0000006F"/>
    <w:lvl w:ilvl="0" w:tplc="44BEB4BA">
      <w:start w:val="1"/>
      <w:numFmt w:val="bullet"/>
      <w:lvlText w:val=""/>
      <w:lvlJc w:val="left"/>
      <w:pPr>
        <w:ind w:left="720" w:hanging="360"/>
      </w:pPr>
      <w:rPr>
        <w:rFonts w:ascii="Symbol" w:hAnsi="Symbol"/>
      </w:rPr>
    </w:lvl>
    <w:lvl w:ilvl="1" w:tplc="C40A5694">
      <w:start w:val="1"/>
      <w:numFmt w:val="bullet"/>
      <w:lvlText w:val="o"/>
      <w:lvlJc w:val="left"/>
      <w:pPr>
        <w:tabs>
          <w:tab w:val="num" w:pos="1440"/>
        </w:tabs>
        <w:ind w:left="1440" w:hanging="360"/>
      </w:pPr>
      <w:rPr>
        <w:rFonts w:ascii="Courier New" w:hAnsi="Courier New"/>
      </w:rPr>
    </w:lvl>
    <w:lvl w:ilvl="2" w:tplc="CB4827EE">
      <w:start w:val="1"/>
      <w:numFmt w:val="bullet"/>
      <w:lvlText w:val=""/>
      <w:lvlJc w:val="left"/>
      <w:pPr>
        <w:tabs>
          <w:tab w:val="num" w:pos="2160"/>
        </w:tabs>
        <w:ind w:left="2160" w:hanging="360"/>
      </w:pPr>
      <w:rPr>
        <w:rFonts w:ascii="Wingdings" w:hAnsi="Wingdings"/>
      </w:rPr>
    </w:lvl>
    <w:lvl w:ilvl="3" w:tplc="3C0CFF50">
      <w:start w:val="1"/>
      <w:numFmt w:val="bullet"/>
      <w:lvlText w:val=""/>
      <w:lvlJc w:val="left"/>
      <w:pPr>
        <w:tabs>
          <w:tab w:val="num" w:pos="2880"/>
        </w:tabs>
        <w:ind w:left="2880" w:hanging="360"/>
      </w:pPr>
      <w:rPr>
        <w:rFonts w:ascii="Symbol" w:hAnsi="Symbol"/>
      </w:rPr>
    </w:lvl>
    <w:lvl w:ilvl="4" w:tplc="51D262EA">
      <w:start w:val="1"/>
      <w:numFmt w:val="bullet"/>
      <w:lvlText w:val="o"/>
      <w:lvlJc w:val="left"/>
      <w:pPr>
        <w:tabs>
          <w:tab w:val="num" w:pos="3600"/>
        </w:tabs>
        <w:ind w:left="3600" w:hanging="360"/>
      </w:pPr>
      <w:rPr>
        <w:rFonts w:ascii="Courier New" w:hAnsi="Courier New"/>
      </w:rPr>
    </w:lvl>
    <w:lvl w:ilvl="5" w:tplc="46C2D096">
      <w:start w:val="1"/>
      <w:numFmt w:val="bullet"/>
      <w:lvlText w:val=""/>
      <w:lvlJc w:val="left"/>
      <w:pPr>
        <w:tabs>
          <w:tab w:val="num" w:pos="4320"/>
        </w:tabs>
        <w:ind w:left="4320" w:hanging="360"/>
      </w:pPr>
      <w:rPr>
        <w:rFonts w:ascii="Wingdings" w:hAnsi="Wingdings"/>
      </w:rPr>
    </w:lvl>
    <w:lvl w:ilvl="6" w:tplc="9EC68D84">
      <w:start w:val="1"/>
      <w:numFmt w:val="bullet"/>
      <w:lvlText w:val=""/>
      <w:lvlJc w:val="left"/>
      <w:pPr>
        <w:tabs>
          <w:tab w:val="num" w:pos="5040"/>
        </w:tabs>
        <w:ind w:left="5040" w:hanging="360"/>
      </w:pPr>
      <w:rPr>
        <w:rFonts w:ascii="Symbol" w:hAnsi="Symbol"/>
      </w:rPr>
    </w:lvl>
    <w:lvl w:ilvl="7" w:tplc="87B22ADC">
      <w:start w:val="1"/>
      <w:numFmt w:val="bullet"/>
      <w:lvlText w:val="o"/>
      <w:lvlJc w:val="left"/>
      <w:pPr>
        <w:tabs>
          <w:tab w:val="num" w:pos="5760"/>
        </w:tabs>
        <w:ind w:left="5760" w:hanging="360"/>
      </w:pPr>
      <w:rPr>
        <w:rFonts w:ascii="Courier New" w:hAnsi="Courier New"/>
      </w:rPr>
    </w:lvl>
    <w:lvl w:ilvl="8" w:tplc="C7768550">
      <w:start w:val="1"/>
      <w:numFmt w:val="bullet"/>
      <w:lvlText w:val=""/>
      <w:lvlJc w:val="left"/>
      <w:pPr>
        <w:tabs>
          <w:tab w:val="num" w:pos="6480"/>
        </w:tabs>
        <w:ind w:left="6480" w:hanging="360"/>
      </w:pPr>
      <w:rPr>
        <w:rFonts w:ascii="Wingdings" w:hAnsi="Wingdings"/>
      </w:rPr>
    </w:lvl>
  </w:abstractNum>
  <w:abstractNum w:abstractNumId="111" w15:restartNumberingAfterBreak="0">
    <w:nsid w:val="00000070"/>
    <w:multiLevelType w:val="hybridMultilevel"/>
    <w:tmpl w:val="00000070"/>
    <w:lvl w:ilvl="0" w:tplc="3AA2B6F6">
      <w:start w:val="1"/>
      <w:numFmt w:val="bullet"/>
      <w:lvlText w:val=""/>
      <w:lvlJc w:val="left"/>
      <w:pPr>
        <w:ind w:left="720" w:hanging="360"/>
      </w:pPr>
      <w:rPr>
        <w:rFonts w:ascii="Symbol" w:hAnsi="Symbol"/>
      </w:rPr>
    </w:lvl>
    <w:lvl w:ilvl="1" w:tplc="A6847E84">
      <w:start w:val="1"/>
      <w:numFmt w:val="bullet"/>
      <w:lvlText w:val="o"/>
      <w:lvlJc w:val="left"/>
      <w:pPr>
        <w:tabs>
          <w:tab w:val="num" w:pos="1440"/>
        </w:tabs>
        <w:ind w:left="1440" w:hanging="360"/>
      </w:pPr>
      <w:rPr>
        <w:rFonts w:ascii="Courier New" w:hAnsi="Courier New"/>
      </w:rPr>
    </w:lvl>
    <w:lvl w:ilvl="2" w:tplc="FCE20A20">
      <w:start w:val="1"/>
      <w:numFmt w:val="bullet"/>
      <w:lvlText w:val=""/>
      <w:lvlJc w:val="left"/>
      <w:pPr>
        <w:tabs>
          <w:tab w:val="num" w:pos="2160"/>
        </w:tabs>
        <w:ind w:left="2160" w:hanging="360"/>
      </w:pPr>
      <w:rPr>
        <w:rFonts w:ascii="Wingdings" w:hAnsi="Wingdings"/>
      </w:rPr>
    </w:lvl>
    <w:lvl w:ilvl="3" w:tplc="B43AA708">
      <w:start w:val="1"/>
      <w:numFmt w:val="bullet"/>
      <w:lvlText w:val=""/>
      <w:lvlJc w:val="left"/>
      <w:pPr>
        <w:tabs>
          <w:tab w:val="num" w:pos="2880"/>
        </w:tabs>
        <w:ind w:left="2880" w:hanging="360"/>
      </w:pPr>
      <w:rPr>
        <w:rFonts w:ascii="Symbol" w:hAnsi="Symbol"/>
      </w:rPr>
    </w:lvl>
    <w:lvl w:ilvl="4" w:tplc="4D1A70A4">
      <w:start w:val="1"/>
      <w:numFmt w:val="bullet"/>
      <w:lvlText w:val="o"/>
      <w:lvlJc w:val="left"/>
      <w:pPr>
        <w:tabs>
          <w:tab w:val="num" w:pos="3600"/>
        </w:tabs>
        <w:ind w:left="3600" w:hanging="360"/>
      </w:pPr>
      <w:rPr>
        <w:rFonts w:ascii="Courier New" w:hAnsi="Courier New"/>
      </w:rPr>
    </w:lvl>
    <w:lvl w:ilvl="5" w:tplc="D7101ED0">
      <w:start w:val="1"/>
      <w:numFmt w:val="bullet"/>
      <w:lvlText w:val=""/>
      <w:lvlJc w:val="left"/>
      <w:pPr>
        <w:tabs>
          <w:tab w:val="num" w:pos="4320"/>
        </w:tabs>
        <w:ind w:left="4320" w:hanging="360"/>
      </w:pPr>
      <w:rPr>
        <w:rFonts w:ascii="Wingdings" w:hAnsi="Wingdings"/>
      </w:rPr>
    </w:lvl>
    <w:lvl w:ilvl="6" w:tplc="6A768906">
      <w:start w:val="1"/>
      <w:numFmt w:val="bullet"/>
      <w:lvlText w:val=""/>
      <w:lvlJc w:val="left"/>
      <w:pPr>
        <w:tabs>
          <w:tab w:val="num" w:pos="5040"/>
        </w:tabs>
        <w:ind w:left="5040" w:hanging="360"/>
      </w:pPr>
      <w:rPr>
        <w:rFonts w:ascii="Symbol" w:hAnsi="Symbol"/>
      </w:rPr>
    </w:lvl>
    <w:lvl w:ilvl="7" w:tplc="1BDC3AE4">
      <w:start w:val="1"/>
      <w:numFmt w:val="bullet"/>
      <w:lvlText w:val="o"/>
      <w:lvlJc w:val="left"/>
      <w:pPr>
        <w:tabs>
          <w:tab w:val="num" w:pos="5760"/>
        </w:tabs>
        <w:ind w:left="5760" w:hanging="360"/>
      </w:pPr>
      <w:rPr>
        <w:rFonts w:ascii="Courier New" w:hAnsi="Courier New"/>
      </w:rPr>
    </w:lvl>
    <w:lvl w:ilvl="8" w:tplc="BC6E7EC0">
      <w:start w:val="1"/>
      <w:numFmt w:val="bullet"/>
      <w:lvlText w:val=""/>
      <w:lvlJc w:val="left"/>
      <w:pPr>
        <w:tabs>
          <w:tab w:val="num" w:pos="6480"/>
        </w:tabs>
        <w:ind w:left="6480" w:hanging="360"/>
      </w:pPr>
      <w:rPr>
        <w:rFonts w:ascii="Wingdings" w:hAnsi="Wingdings"/>
      </w:rPr>
    </w:lvl>
  </w:abstractNum>
  <w:abstractNum w:abstractNumId="112" w15:restartNumberingAfterBreak="0">
    <w:nsid w:val="00000071"/>
    <w:multiLevelType w:val="hybridMultilevel"/>
    <w:tmpl w:val="00000071"/>
    <w:lvl w:ilvl="0" w:tplc="55F279B6">
      <w:start w:val="1"/>
      <w:numFmt w:val="bullet"/>
      <w:lvlText w:val=""/>
      <w:lvlJc w:val="left"/>
      <w:pPr>
        <w:ind w:left="720" w:hanging="360"/>
      </w:pPr>
      <w:rPr>
        <w:rFonts w:ascii="Symbol" w:hAnsi="Symbol"/>
      </w:rPr>
    </w:lvl>
    <w:lvl w:ilvl="1" w:tplc="C2583E38">
      <w:start w:val="1"/>
      <w:numFmt w:val="bullet"/>
      <w:lvlText w:val="o"/>
      <w:lvlJc w:val="left"/>
      <w:pPr>
        <w:tabs>
          <w:tab w:val="num" w:pos="1440"/>
        </w:tabs>
        <w:ind w:left="1440" w:hanging="360"/>
      </w:pPr>
      <w:rPr>
        <w:rFonts w:ascii="Courier New" w:hAnsi="Courier New"/>
      </w:rPr>
    </w:lvl>
    <w:lvl w:ilvl="2" w:tplc="5AB677AC">
      <w:start w:val="1"/>
      <w:numFmt w:val="bullet"/>
      <w:lvlText w:val=""/>
      <w:lvlJc w:val="left"/>
      <w:pPr>
        <w:tabs>
          <w:tab w:val="num" w:pos="2160"/>
        </w:tabs>
        <w:ind w:left="2160" w:hanging="360"/>
      </w:pPr>
      <w:rPr>
        <w:rFonts w:ascii="Wingdings" w:hAnsi="Wingdings"/>
      </w:rPr>
    </w:lvl>
    <w:lvl w:ilvl="3" w:tplc="96827F74">
      <w:start w:val="1"/>
      <w:numFmt w:val="bullet"/>
      <w:lvlText w:val=""/>
      <w:lvlJc w:val="left"/>
      <w:pPr>
        <w:tabs>
          <w:tab w:val="num" w:pos="2880"/>
        </w:tabs>
        <w:ind w:left="2880" w:hanging="360"/>
      </w:pPr>
      <w:rPr>
        <w:rFonts w:ascii="Symbol" w:hAnsi="Symbol"/>
      </w:rPr>
    </w:lvl>
    <w:lvl w:ilvl="4" w:tplc="2BCED272">
      <w:start w:val="1"/>
      <w:numFmt w:val="bullet"/>
      <w:lvlText w:val="o"/>
      <w:lvlJc w:val="left"/>
      <w:pPr>
        <w:tabs>
          <w:tab w:val="num" w:pos="3600"/>
        </w:tabs>
        <w:ind w:left="3600" w:hanging="360"/>
      </w:pPr>
      <w:rPr>
        <w:rFonts w:ascii="Courier New" w:hAnsi="Courier New"/>
      </w:rPr>
    </w:lvl>
    <w:lvl w:ilvl="5" w:tplc="E4FC4F2C">
      <w:start w:val="1"/>
      <w:numFmt w:val="bullet"/>
      <w:lvlText w:val=""/>
      <w:lvlJc w:val="left"/>
      <w:pPr>
        <w:tabs>
          <w:tab w:val="num" w:pos="4320"/>
        </w:tabs>
        <w:ind w:left="4320" w:hanging="360"/>
      </w:pPr>
      <w:rPr>
        <w:rFonts w:ascii="Wingdings" w:hAnsi="Wingdings"/>
      </w:rPr>
    </w:lvl>
    <w:lvl w:ilvl="6" w:tplc="C4300AF8">
      <w:start w:val="1"/>
      <w:numFmt w:val="bullet"/>
      <w:lvlText w:val=""/>
      <w:lvlJc w:val="left"/>
      <w:pPr>
        <w:tabs>
          <w:tab w:val="num" w:pos="5040"/>
        </w:tabs>
        <w:ind w:left="5040" w:hanging="360"/>
      </w:pPr>
      <w:rPr>
        <w:rFonts w:ascii="Symbol" w:hAnsi="Symbol"/>
      </w:rPr>
    </w:lvl>
    <w:lvl w:ilvl="7" w:tplc="5164F2AA">
      <w:start w:val="1"/>
      <w:numFmt w:val="bullet"/>
      <w:lvlText w:val="o"/>
      <w:lvlJc w:val="left"/>
      <w:pPr>
        <w:tabs>
          <w:tab w:val="num" w:pos="5760"/>
        </w:tabs>
        <w:ind w:left="5760" w:hanging="360"/>
      </w:pPr>
      <w:rPr>
        <w:rFonts w:ascii="Courier New" w:hAnsi="Courier New"/>
      </w:rPr>
    </w:lvl>
    <w:lvl w:ilvl="8" w:tplc="12C0D3A6">
      <w:start w:val="1"/>
      <w:numFmt w:val="bullet"/>
      <w:lvlText w:val=""/>
      <w:lvlJc w:val="left"/>
      <w:pPr>
        <w:tabs>
          <w:tab w:val="num" w:pos="6480"/>
        </w:tabs>
        <w:ind w:left="6480" w:hanging="360"/>
      </w:pPr>
      <w:rPr>
        <w:rFonts w:ascii="Wingdings" w:hAnsi="Wingdings"/>
      </w:rPr>
    </w:lvl>
  </w:abstractNum>
  <w:abstractNum w:abstractNumId="113" w15:restartNumberingAfterBreak="0">
    <w:nsid w:val="00000072"/>
    <w:multiLevelType w:val="hybridMultilevel"/>
    <w:tmpl w:val="00000072"/>
    <w:lvl w:ilvl="0" w:tplc="5B02CAAE">
      <w:start w:val="1"/>
      <w:numFmt w:val="bullet"/>
      <w:lvlText w:val=""/>
      <w:lvlJc w:val="left"/>
      <w:pPr>
        <w:ind w:left="720" w:hanging="360"/>
      </w:pPr>
      <w:rPr>
        <w:rFonts w:ascii="Symbol" w:hAnsi="Symbol"/>
      </w:rPr>
    </w:lvl>
    <w:lvl w:ilvl="1" w:tplc="1A3E2FF6">
      <w:start w:val="1"/>
      <w:numFmt w:val="bullet"/>
      <w:lvlText w:val="o"/>
      <w:lvlJc w:val="left"/>
      <w:pPr>
        <w:tabs>
          <w:tab w:val="num" w:pos="1440"/>
        </w:tabs>
        <w:ind w:left="1440" w:hanging="360"/>
      </w:pPr>
      <w:rPr>
        <w:rFonts w:ascii="Courier New" w:hAnsi="Courier New"/>
      </w:rPr>
    </w:lvl>
    <w:lvl w:ilvl="2" w:tplc="35DA6D4A">
      <w:start w:val="1"/>
      <w:numFmt w:val="bullet"/>
      <w:lvlText w:val=""/>
      <w:lvlJc w:val="left"/>
      <w:pPr>
        <w:tabs>
          <w:tab w:val="num" w:pos="2160"/>
        </w:tabs>
        <w:ind w:left="2160" w:hanging="360"/>
      </w:pPr>
      <w:rPr>
        <w:rFonts w:ascii="Wingdings" w:hAnsi="Wingdings"/>
      </w:rPr>
    </w:lvl>
    <w:lvl w:ilvl="3" w:tplc="116849F8">
      <w:start w:val="1"/>
      <w:numFmt w:val="bullet"/>
      <w:lvlText w:val=""/>
      <w:lvlJc w:val="left"/>
      <w:pPr>
        <w:tabs>
          <w:tab w:val="num" w:pos="2880"/>
        </w:tabs>
        <w:ind w:left="2880" w:hanging="360"/>
      </w:pPr>
      <w:rPr>
        <w:rFonts w:ascii="Symbol" w:hAnsi="Symbol"/>
      </w:rPr>
    </w:lvl>
    <w:lvl w:ilvl="4" w:tplc="11D44EBC">
      <w:start w:val="1"/>
      <w:numFmt w:val="bullet"/>
      <w:lvlText w:val="o"/>
      <w:lvlJc w:val="left"/>
      <w:pPr>
        <w:tabs>
          <w:tab w:val="num" w:pos="3600"/>
        </w:tabs>
        <w:ind w:left="3600" w:hanging="360"/>
      </w:pPr>
      <w:rPr>
        <w:rFonts w:ascii="Courier New" w:hAnsi="Courier New"/>
      </w:rPr>
    </w:lvl>
    <w:lvl w:ilvl="5" w:tplc="F288F186">
      <w:start w:val="1"/>
      <w:numFmt w:val="bullet"/>
      <w:lvlText w:val=""/>
      <w:lvlJc w:val="left"/>
      <w:pPr>
        <w:tabs>
          <w:tab w:val="num" w:pos="4320"/>
        </w:tabs>
        <w:ind w:left="4320" w:hanging="360"/>
      </w:pPr>
      <w:rPr>
        <w:rFonts w:ascii="Wingdings" w:hAnsi="Wingdings"/>
      </w:rPr>
    </w:lvl>
    <w:lvl w:ilvl="6" w:tplc="3E56C490">
      <w:start w:val="1"/>
      <w:numFmt w:val="bullet"/>
      <w:lvlText w:val=""/>
      <w:lvlJc w:val="left"/>
      <w:pPr>
        <w:tabs>
          <w:tab w:val="num" w:pos="5040"/>
        </w:tabs>
        <w:ind w:left="5040" w:hanging="360"/>
      </w:pPr>
      <w:rPr>
        <w:rFonts w:ascii="Symbol" w:hAnsi="Symbol"/>
      </w:rPr>
    </w:lvl>
    <w:lvl w:ilvl="7" w:tplc="7BDE5B8A">
      <w:start w:val="1"/>
      <w:numFmt w:val="bullet"/>
      <w:lvlText w:val="o"/>
      <w:lvlJc w:val="left"/>
      <w:pPr>
        <w:tabs>
          <w:tab w:val="num" w:pos="5760"/>
        </w:tabs>
        <w:ind w:left="5760" w:hanging="360"/>
      </w:pPr>
      <w:rPr>
        <w:rFonts w:ascii="Courier New" w:hAnsi="Courier New"/>
      </w:rPr>
    </w:lvl>
    <w:lvl w:ilvl="8" w:tplc="201C5B86">
      <w:start w:val="1"/>
      <w:numFmt w:val="bullet"/>
      <w:lvlText w:val=""/>
      <w:lvlJc w:val="left"/>
      <w:pPr>
        <w:tabs>
          <w:tab w:val="num" w:pos="6480"/>
        </w:tabs>
        <w:ind w:left="6480" w:hanging="360"/>
      </w:pPr>
      <w:rPr>
        <w:rFonts w:ascii="Wingdings" w:hAnsi="Wingdings"/>
      </w:rPr>
    </w:lvl>
  </w:abstractNum>
  <w:abstractNum w:abstractNumId="114" w15:restartNumberingAfterBreak="0">
    <w:nsid w:val="00000073"/>
    <w:multiLevelType w:val="hybridMultilevel"/>
    <w:tmpl w:val="00000073"/>
    <w:lvl w:ilvl="0" w:tplc="86B42766">
      <w:start w:val="1"/>
      <w:numFmt w:val="bullet"/>
      <w:lvlText w:val=""/>
      <w:lvlJc w:val="left"/>
      <w:pPr>
        <w:ind w:left="720" w:hanging="360"/>
      </w:pPr>
      <w:rPr>
        <w:rFonts w:ascii="Symbol" w:hAnsi="Symbol"/>
      </w:rPr>
    </w:lvl>
    <w:lvl w:ilvl="1" w:tplc="D7D0C33E">
      <w:start w:val="1"/>
      <w:numFmt w:val="bullet"/>
      <w:lvlText w:val="o"/>
      <w:lvlJc w:val="left"/>
      <w:pPr>
        <w:tabs>
          <w:tab w:val="num" w:pos="1440"/>
        </w:tabs>
        <w:ind w:left="1440" w:hanging="360"/>
      </w:pPr>
      <w:rPr>
        <w:rFonts w:ascii="Courier New" w:hAnsi="Courier New"/>
      </w:rPr>
    </w:lvl>
    <w:lvl w:ilvl="2" w:tplc="B26A09E2">
      <w:start w:val="1"/>
      <w:numFmt w:val="bullet"/>
      <w:lvlText w:val=""/>
      <w:lvlJc w:val="left"/>
      <w:pPr>
        <w:tabs>
          <w:tab w:val="num" w:pos="2160"/>
        </w:tabs>
        <w:ind w:left="2160" w:hanging="360"/>
      </w:pPr>
      <w:rPr>
        <w:rFonts w:ascii="Wingdings" w:hAnsi="Wingdings"/>
      </w:rPr>
    </w:lvl>
    <w:lvl w:ilvl="3" w:tplc="904662F0">
      <w:start w:val="1"/>
      <w:numFmt w:val="bullet"/>
      <w:lvlText w:val=""/>
      <w:lvlJc w:val="left"/>
      <w:pPr>
        <w:tabs>
          <w:tab w:val="num" w:pos="2880"/>
        </w:tabs>
        <w:ind w:left="2880" w:hanging="360"/>
      </w:pPr>
      <w:rPr>
        <w:rFonts w:ascii="Symbol" w:hAnsi="Symbol"/>
      </w:rPr>
    </w:lvl>
    <w:lvl w:ilvl="4" w:tplc="217AA9C6">
      <w:start w:val="1"/>
      <w:numFmt w:val="bullet"/>
      <w:lvlText w:val="o"/>
      <w:lvlJc w:val="left"/>
      <w:pPr>
        <w:tabs>
          <w:tab w:val="num" w:pos="3600"/>
        </w:tabs>
        <w:ind w:left="3600" w:hanging="360"/>
      </w:pPr>
      <w:rPr>
        <w:rFonts w:ascii="Courier New" w:hAnsi="Courier New"/>
      </w:rPr>
    </w:lvl>
    <w:lvl w:ilvl="5" w:tplc="7B363502">
      <w:start w:val="1"/>
      <w:numFmt w:val="bullet"/>
      <w:lvlText w:val=""/>
      <w:lvlJc w:val="left"/>
      <w:pPr>
        <w:tabs>
          <w:tab w:val="num" w:pos="4320"/>
        </w:tabs>
        <w:ind w:left="4320" w:hanging="360"/>
      </w:pPr>
      <w:rPr>
        <w:rFonts w:ascii="Wingdings" w:hAnsi="Wingdings"/>
      </w:rPr>
    </w:lvl>
    <w:lvl w:ilvl="6" w:tplc="1DE2A9EA">
      <w:start w:val="1"/>
      <w:numFmt w:val="bullet"/>
      <w:lvlText w:val=""/>
      <w:lvlJc w:val="left"/>
      <w:pPr>
        <w:tabs>
          <w:tab w:val="num" w:pos="5040"/>
        </w:tabs>
        <w:ind w:left="5040" w:hanging="360"/>
      </w:pPr>
      <w:rPr>
        <w:rFonts w:ascii="Symbol" w:hAnsi="Symbol"/>
      </w:rPr>
    </w:lvl>
    <w:lvl w:ilvl="7" w:tplc="0E38CA40">
      <w:start w:val="1"/>
      <w:numFmt w:val="bullet"/>
      <w:lvlText w:val="o"/>
      <w:lvlJc w:val="left"/>
      <w:pPr>
        <w:tabs>
          <w:tab w:val="num" w:pos="5760"/>
        </w:tabs>
        <w:ind w:left="5760" w:hanging="360"/>
      </w:pPr>
      <w:rPr>
        <w:rFonts w:ascii="Courier New" w:hAnsi="Courier New"/>
      </w:rPr>
    </w:lvl>
    <w:lvl w:ilvl="8" w:tplc="8DF21E36">
      <w:start w:val="1"/>
      <w:numFmt w:val="bullet"/>
      <w:lvlText w:val=""/>
      <w:lvlJc w:val="left"/>
      <w:pPr>
        <w:tabs>
          <w:tab w:val="num" w:pos="6480"/>
        </w:tabs>
        <w:ind w:left="6480" w:hanging="360"/>
      </w:pPr>
      <w:rPr>
        <w:rFonts w:ascii="Wingdings" w:hAnsi="Wingdings"/>
      </w:rPr>
    </w:lvl>
  </w:abstractNum>
  <w:abstractNum w:abstractNumId="115" w15:restartNumberingAfterBreak="0">
    <w:nsid w:val="00000074"/>
    <w:multiLevelType w:val="hybridMultilevel"/>
    <w:tmpl w:val="00000074"/>
    <w:lvl w:ilvl="0" w:tplc="62CC9042">
      <w:start w:val="1"/>
      <w:numFmt w:val="bullet"/>
      <w:lvlText w:val=""/>
      <w:lvlJc w:val="left"/>
      <w:pPr>
        <w:ind w:left="720" w:hanging="360"/>
      </w:pPr>
      <w:rPr>
        <w:rFonts w:ascii="Symbol" w:hAnsi="Symbol"/>
      </w:rPr>
    </w:lvl>
    <w:lvl w:ilvl="1" w:tplc="A44ED38A">
      <w:start w:val="1"/>
      <w:numFmt w:val="bullet"/>
      <w:lvlText w:val="o"/>
      <w:lvlJc w:val="left"/>
      <w:pPr>
        <w:tabs>
          <w:tab w:val="num" w:pos="1440"/>
        </w:tabs>
        <w:ind w:left="1440" w:hanging="360"/>
      </w:pPr>
      <w:rPr>
        <w:rFonts w:ascii="Courier New" w:hAnsi="Courier New"/>
      </w:rPr>
    </w:lvl>
    <w:lvl w:ilvl="2" w:tplc="12AA4A54">
      <w:start w:val="1"/>
      <w:numFmt w:val="bullet"/>
      <w:lvlText w:val=""/>
      <w:lvlJc w:val="left"/>
      <w:pPr>
        <w:tabs>
          <w:tab w:val="num" w:pos="2160"/>
        </w:tabs>
        <w:ind w:left="2160" w:hanging="360"/>
      </w:pPr>
      <w:rPr>
        <w:rFonts w:ascii="Wingdings" w:hAnsi="Wingdings"/>
      </w:rPr>
    </w:lvl>
    <w:lvl w:ilvl="3" w:tplc="F0DCB25E">
      <w:start w:val="1"/>
      <w:numFmt w:val="bullet"/>
      <w:lvlText w:val=""/>
      <w:lvlJc w:val="left"/>
      <w:pPr>
        <w:tabs>
          <w:tab w:val="num" w:pos="2880"/>
        </w:tabs>
        <w:ind w:left="2880" w:hanging="360"/>
      </w:pPr>
      <w:rPr>
        <w:rFonts w:ascii="Symbol" w:hAnsi="Symbol"/>
      </w:rPr>
    </w:lvl>
    <w:lvl w:ilvl="4" w:tplc="696854CC">
      <w:start w:val="1"/>
      <w:numFmt w:val="bullet"/>
      <w:lvlText w:val="o"/>
      <w:lvlJc w:val="left"/>
      <w:pPr>
        <w:tabs>
          <w:tab w:val="num" w:pos="3600"/>
        </w:tabs>
        <w:ind w:left="3600" w:hanging="360"/>
      </w:pPr>
      <w:rPr>
        <w:rFonts w:ascii="Courier New" w:hAnsi="Courier New"/>
      </w:rPr>
    </w:lvl>
    <w:lvl w:ilvl="5" w:tplc="A7D2C68C">
      <w:start w:val="1"/>
      <w:numFmt w:val="bullet"/>
      <w:lvlText w:val=""/>
      <w:lvlJc w:val="left"/>
      <w:pPr>
        <w:tabs>
          <w:tab w:val="num" w:pos="4320"/>
        </w:tabs>
        <w:ind w:left="4320" w:hanging="360"/>
      </w:pPr>
      <w:rPr>
        <w:rFonts w:ascii="Wingdings" w:hAnsi="Wingdings"/>
      </w:rPr>
    </w:lvl>
    <w:lvl w:ilvl="6" w:tplc="62F2555E">
      <w:start w:val="1"/>
      <w:numFmt w:val="bullet"/>
      <w:lvlText w:val=""/>
      <w:lvlJc w:val="left"/>
      <w:pPr>
        <w:tabs>
          <w:tab w:val="num" w:pos="5040"/>
        </w:tabs>
        <w:ind w:left="5040" w:hanging="360"/>
      </w:pPr>
      <w:rPr>
        <w:rFonts w:ascii="Symbol" w:hAnsi="Symbol"/>
      </w:rPr>
    </w:lvl>
    <w:lvl w:ilvl="7" w:tplc="7C60F23A">
      <w:start w:val="1"/>
      <w:numFmt w:val="bullet"/>
      <w:lvlText w:val="o"/>
      <w:lvlJc w:val="left"/>
      <w:pPr>
        <w:tabs>
          <w:tab w:val="num" w:pos="5760"/>
        </w:tabs>
        <w:ind w:left="5760" w:hanging="360"/>
      </w:pPr>
      <w:rPr>
        <w:rFonts w:ascii="Courier New" w:hAnsi="Courier New"/>
      </w:rPr>
    </w:lvl>
    <w:lvl w:ilvl="8" w:tplc="30A46F44">
      <w:start w:val="1"/>
      <w:numFmt w:val="bullet"/>
      <w:lvlText w:val=""/>
      <w:lvlJc w:val="left"/>
      <w:pPr>
        <w:tabs>
          <w:tab w:val="num" w:pos="6480"/>
        </w:tabs>
        <w:ind w:left="6480" w:hanging="360"/>
      </w:pPr>
      <w:rPr>
        <w:rFonts w:ascii="Wingdings" w:hAnsi="Wingdings"/>
      </w:rPr>
    </w:lvl>
  </w:abstractNum>
  <w:abstractNum w:abstractNumId="116" w15:restartNumberingAfterBreak="0">
    <w:nsid w:val="00000075"/>
    <w:multiLevelType w:val="hybridMultilevel"/>
    <w:tmpl w:val="00000075"/>
    <w:lvl w:ilvl="0" w:tplc="AD1A2B24">
      <w:start w:val="1"/>
      <w:numFmt w:val="bullet"/>
      <w:lvlText w:val=""/>
      <w:lvlJc w:val="left"/>
      <w:pPr>
        <w:ind w:left="720" w:hanging="360"/>
      </w:pPr>
      <w:rPr>
        <w:rFonts w:ascii="Symbol" w:hAnsi="Symbol"/>
      </w:rPr>
    </w:lvl>
    <w:lvl w:ilvl="1" w:tplc="500EAB2A">
      <w:start w:val="1"/>
      <w:numFmt w:val="bullet"/>
      <w:lvlText w:val="o"/>
      <w:lvlJc w:val="left"/>
      <w:pPr>
        <w:tabs>
          <w:tab w:val="num" w:pos="1440"/>
        </w:tabs>
        <w:ind w:left="1440" w:hanging="360"/>
      </w:pPr>
      <w:rPr>
        <w:rFonts w:ascii="Courier New" w:hAnsi="Courier New"/>
      </w:rPr>
    </w:lvl>
    <w:lvl w:ilvl="2" w:tplc="0936D1FA">
      <w:start w:val="1"/>
      <w:numFmt w:val="bullet"/>
      <w:lvlText w:val=""/>
      <w:lvlJc w:val="left"/>
      <w:pPr>
        <w:tabs>
          <w:tab w:val="num" w:pos="2160"/>
        </w:tabs>
        <w:ind w:left="2160" w:hanging="360"/>
      </w:pPr>
      <w:rPr>
        <w:rFonts w:ascii="Wingdings" w:hAnsi="Wingdings"/>
      </w:rPr>
    </w:lvl>
    <w:lvl w:ilvl="3" w:tplc="152CC206">
      <w:start w:val="1"/>
      <w:numFmt w:val="bullet"/>
      <w:lvlText w:val=""/>
      <w:lvlJc w:val="left"/>
      <w:pPr>
        <w:tabs>
          <w:tab w:val="num" w:pos="2880"/>
        </w:tabs>
        <w:ind w:left="2880" w:hanging="360"/>
      </w:pPr>
      <w:rPr>
        <w:rFonts w:ascii="Symbol" w:hAnsi="Symbol"/>
      </w:rPr>
    </w:lvl>
    <w:lvl w:ilvl="4" w:tplc="F1F28DFE">
      <w:start w:val="1"/>
      <w:numFmt w:val="bullet"/>
      <w:lvlText w:val="o"/>
      <w:lvlJc w:val="left"/>
      <w:pPr>
        <w:tabs>
          <w:tab w:val="num" w:pos="3600"/>
        </w:tabs>
        <w:ind w:left="3600" w:hanging="360"/>
      </w:pPr>
      <w:rPr>
        <w:rFonts w:ascii="Courier New" w:hAnsi="Courier New"/>
      </w:rPr>
    </w:lvl>
    <w:lvl w:ilvl="5" w:tplc="CA0CB40E">
      <w:start w:val="1"/>
      <w:numFmt w:val="bullet"/>
      <w:lvlText w:val=""/>
      <w:lvlJc w:val="left"/>
      <w:pPr>
        <w:tabs>
          <w:tab w:val="num" w:pos="4320"/>
        </w:tabs>
        <w:ind w:left="4320" w:hanging="360"/>
      </w:pPr>
      <w:rPr>
        <w:rFonts w:ascii="Wingdings" w:hAnsi="Wingdings"/>
      </w:rPr>
    </w:lvl>
    <w:lvl w:ilvl="6" w:tplc="ED6AA3BC">
      <w:start w:val="1"/>
      <w:numFmt w:val="bullet"/>
      <w:lvlText w:val=""/>
      <w:lvlJc w:val="left"/>
      <w:pPr>
        <w:tabs>
          <w:tab w:val="num" w:pos="5040"/>
        </w:tabs>
        <w:ind w:left="5040" w:hanging="360"/>
      </w:pPr>
      <w:rPr>
        <w:rFonts w:ascii="Symbol" w:hAnsi="Symbol"/>
      </w:rPr>
    </w:lvl>
    <w:lvl w:ilvl="7" w:tplc="E2764C0A">
      <w:start w:val="1"/>
      <w:numFmt w:val="bullet"/>
      <w:lvlText w:val="o"/>
      <w:lvlJc w:val="left"/>
      <w:pPr>
        <w:tabs>
          <w:tab w:val="num" w:pos="5760"/>
        </w:tabs>
        <w:ind w:left="5760" w:hanging="360"/>
      </w:pPr>
      <w:rPr>
        <w:rFonts w:ascii="Courier New" w:hAnsi="Courier New"/>
      </w:rPr>
    </w:lvl>
    <w:lvl w:ilvl="8" w:tplc="948A0B56">
      <w:start w:val="1"/>
      <w:numFmt w:val="bullet"/>
      <w:lvlText w:val=""/>
      <w:lvlJc w:val="left"/>
      <w:pPr>
        <w:tabs>
          <w:tab w:val="num" w:pos="6480"/>
        </w:tabs>
        <w:ind w:left="6480" w:hanging="360"/>
      </w:pPr>
      <w:rPr>
        <w:rFonts w:ascii="Wingdings" w:hAnsi="Wingdings"/>
      </w:rPr>
    </w:lvl>
  </w:abstractNum>
  <w:abstractNum w:abstractNumId="117" w15:restartNumberingAfterBreak="0">
    <w:nsid w:val="00000076"/>
    <w:multiLevelType w:val="hybridMultilevel"/>
    <w:tmpl w:val="00000076"/>
    <w:lvl w:ilvl="0" w:tplc="F0207D64">
      <w:start w:val="1"/>
      <w:numFmt w:val="bullet"/>
      <w:lvlText w:val=""/>
      <w:lvlJc w:val="left"/>
      <w:pPr>
        <w:ind w:left="720" w:hanging="360"/>
      </w:pPr>
      <w:rPr>
        <w:rFonts w:ascii="Symbol" w:hAnsi="Symbol"/>
      </w:rPr>
    </w:lvl>
    <w:lvl w:ilvl="1" w:tplc="F8C89CEC">
      <w:start w:val="1"/>
      <w:numFmt w:val="bullet"/>
      <w:lvlText w:val="o"/>
      <w:lvlJc w:val="left"/>
      <w:pPr>
        <w:tabs>
          <w:tab w:val="num" w:pos="1440"/>
        </w:tabs>
        <w:ind w:left="1440" w:hanging="360"/>
      </w:pPr>
      <w:rPr>
        <w:rFonts w:ascii="Courier New" w:hAnsi="Courier New"/>
      </w:rPr>
    </w:lvl>
    <w:lvl w:ilvl="2" w:tplc="79DEB724">
      <w:start w:val="1"/>
      <w:numFmt w:val="bullet"/>
      <w:lvlText w:val=""/>
      <w:lvlJc w:val="left"/>
      <w:pPr>
        <w:tabs>
          <w:tab w:val="num" w:pos="2160"/>
        </w:tabs>
        <w:ind w:left="2160" w:hanging="360"/>
      </w:pPr>
      <w:rPr>
        <w:rFonts w:ascii="Wingdings" w:hAnsi="Wingdings"/>
      </w:rPr>
    </w:lvl>
    <w:lvl w:ilvl="3" w:tplc="5498DC7E">
      <w:start w:val="1"/>
      <w:numFmt w:val="bullet"/>
      <w:lvlText w:val=""/>
      <w:lvlJc w:val="left"/>
      <w:pPr>
        <w:tabs>
          <w:tab w:val="num" w:pos="2880"/>
        </w:tabs>
        <w:ind w:left="2880" w:hanging="360"/>
      </w:pPr>
      <w:rPr>
        <w:rFonts w:ascii="Symbol" w:hAnsi="Symbol"/>
      </w:rPr>
    </w:lvl>
    <w:lvl w:ilvl="4" w:tplc="90AA4926">
      <w:start w:val="1"/>
      <w:numFmt w:val="bullet"/>
      <w:lvlText w:val="o"/>
      <w:lvlJc w:val="left"/>
      <w:pPr>
        <w:tabs>
          <w:tab w:val="num" w:pos="3600"/>
        </w:tabs>
        <w:ind w:left="3600" w:hanging="360"/>
      </w:pPr>
      <w:rPr>
        <w:rFonts w:ascii="Courier New" w:hAnsi="Courier New"/>
      </w:rPr>
    </w:lvl>
    <w:lvl w:ilvl="5" w:tplc="AA7E3346">
      <w:start w:val="1"/>
      <w:numFmt w:val="bullet"/>
      <w:lvlText w:val=""/>
      <w:lvlJc w:val="left"/>
      <w:pPr>
        <w:tabs>
          <w:tab w:val="num" w:pos="4320"/>
        </w:tabs>
        <w:ind w:left="4320" w:hanging="360"/>
      </w:pPr>
      <w:rPr>
        <w:rFonts w:ascii="Wingdings" w:hAnsi="Wingdings"/>
      </w:rPr>
    </w:lvl>
    <w:lvl w:ilvl="6" w:tplc="70AAB2C2">
      <w:start w:val="1"/>
      <w:numFmt w:val="bullet"/>
      <w:lvlText w:val=""/>
      <w:lvlJc w:val="left"/>
      <w:pPr>
        <w:tabs>
          <w:tab w:val="num" w:pos="5040"/>
        </w:tabs>
        <w:ind w:left="5040" w:hanging="360"/>
      </w:pPr>
      <w:rPr>
        <w:rFonts w:ascii="Symbol" w:hAnsi="Symbol"/>
      </w:rPr>
    </w:lvl>
    <w:lvl w:ilvl="7" w:tplc="4EBE5216">
      <w:start w:val="1"/>
      <w:numFmt w:val="bullet"/>
      <w:lvlText w:val="o"/>
      <w:lvlJc w:val="left"/>
      <w:pPr>
        <w:tabs>
          <w:tab w:val="num" w:pos="5760"/>
        </w:tabs>
        <w:ind w:left="5760" w:hanging="360"/>
      </w:pPr>
      <w:rPr>
        <w:rFonts w:ascii="Courier New" w:hAnsi="Courier New"/>
      </w:rPr>
    </w:lvl>
    <w:lvl w:ilvl="8" w:tplc="94307546">
      <w:start w:val="1"/>
      <w:numFmt w:val="bullet"/>
      <w:lvlText w:val=""/>
      <w:lvlJc w:val="left"/>
      <w:pPr>
        <w:tabs>
          <w:tab w:val="num" w:pos="6480"/>
        </w:tabs>
        <w:ind w:left="6480" w:hanging="360"/>
      </w:pPr>
      <w:rPr>
        <w:rFonts w:ascii="Wingdings" w:hAnsi="Wingdings"/>
      </w:rPr>
    </w:lvl>
  </w:abstractNum>
  <w:abstractNum w:abstractNumId="118" w15:restartNumberingAfterBreak="0">
    <w:nsid w:val="00000077"/>
    <w:multiLevelType w:val="hybridMultilevel"/>
    <w:tmpl w:val="00000077"/>
    <w:lvl w:ilvl="0" w:tplc="3A22902A">
      <w:start w:val="1"/>
      <w:numFmt w:val="bullet"/>
      <w:lvlText w:val=""/>
      <w:lvlJc w:val="left"/>
      <w:pPr>
        <w:ind w:left="720" w:hanging="360"/>
      </w:pPr>
      <w:rPr>
        <w:rFonts w:ascii="Symbol" w:hAnsi="Symbol"/>
      </w:rPr>
    </w:lvl>
    <w:lvl w:ilvl="1" w:tplc="465CC02C">
      <w:start w:val="1"/>
      <w:numFmt w:val="bullet"/>
      <w:lvlText w:val="o"/>
      <w:lvlJc w:val="left"/>
      <w:pPr>
        <w:tabs>
          <w:tab w:val="num" w:pos="1440"/>
        </w:tabs>
        <w:ind w:left="1440" w:hanging="360"/>
      </w:pPr>
      <w:rPr>
        <w:rFonts w:ascii="Courier New" w:hAnsi="Courier New"/>
      </w:rPr>
    </w:lvl>
    <w:lvl w:ilvl="2" w:tplc="0A920678">
      <w:start w:val="1"/>
      <w:numFmt w:val="bullet"/>
      <w:lvlText w:val=""/>
      <w:lvlJc w:val="left"/>
      <w:pPr>
        <w:tabs>
          <w:tab w:val="num" w:pos="2160"/>
        </w:tabs>
        <w:ind w:left="2160" w:hanging="360"/>
      </w:pPr>
      <w:rPr>
        <w:rFonts w:ascii="Wingdings" w:hAnsi="Wingdings"/>
      </w:rPr>
    </w:lvl>
    <w:lvl w:ilvl="3" w:tplc="AB8EFCEE">
      <w:start w:val="1"/>
      <w:numFmt w:val="bullet"/>
      <w:lvlText w:val=""/>
      <w:lvlJc w:val="left"/>
      <w:pPr>
        <w:tabs>
          <w:tab w:val="num" w:pos="2880"/>
        </w:tabs>
        <w:ind w:left="2880" w:hanging="360"/>
      </w:pPr>
      <w:rPr>
        <w:rFonts w:ascii="Symbol" w:hAnsi="Symbol"/>
      </w:rPr>
    </w:lvl>
    <w:lvl w:ilvl="4" w:tplc="FEF24FBC">
      <w:start w:val="1"/>
      <w:numFmt w:val="bullet"/>
      <w:lvlText w:val="o"/>
      <w:lvlJc w:val="left"/>
      <w:pPr>
        <w:tabs>
          <w:tab w:val="num" w:pos="3600"/>
        </w:tabs>
        <w:ind w:left="3600" w:hanging="360"/>
      </w:pPr>
      <w:rPr>
        <w:rFonts w:ascii="Courier New" w:hAnsi="Courier New"/>
      </w:rPr>
    </w:lvl>
    <w:lvl w:ilvl="5" w:tplc="47B6863C">
      <w:start w:val="1"/>
      <w:numFmt w:val="bullet"/>
      <w:lvlText w:val=""/>
      <w:lvlJc w:val="left"/>
      <w:pPr>
        <w:tabs>
          <w:tab w:val="num" w:pos="4320"/>
        </w:tabs>
        <w:ind w:left="4320" w:hanging="360"/>
      </w:pPr>
      <w:rPr>
        <w:rFonts w:ascii="Wingdings" w:hAnsi="Wingdings"/>
      </w:rPr>
    </w:lvl>
    <w:lvl w:ilvl="6" w:tplc="3154D8BC">
      <w:start w:val="1"/>
      <w:numFmt w:val="bullet"/>
      <w:lvlText w:val=""/>
      <w:lvlJc w:val="left"/>
      <w:pPr>
        <w:tabs>
          <w:tab w:val="num" w:pos="5040"/>
        </w:tabs>
        <w:ind w:left="5040" w:hanging="360"/>
      </w:pPr>
      <w:rPr>
        <w:rFonts w:ascii="Symbol" w:hAnsi="Symbol"/>
      </w:rPr>
    </w:lvl>
    <w:lvl w:ilvl="7" w:tplc="2702BD0A">
      <w:start w:val="1"/>
      <w:numFmt w:val="bullet"/>
      <w:lvlText w:val="o"/>
      <w:lvlJc w:val="left"/>
      <w:pPr>
        <w:tabs>
          <w:tab w:val="num" w:pos="5760"/>
        </w:tabs>
        <w:ind w:left="5760" w:hanging="360"/>
      </w:pPr>
      <w:rPr>
        <w:rFonts w:ascii="Courier New" w:hAnsi="Courier New"/>
      </w:rPr>
    </w:lvl>
    <w:lvl w:ilvl="8" w:tplc="A49C6676">
      <w:start w:val="1"/>
      <w:numFmt w:val="bullet"/>
      <w:lvlText w:val=""/>
      <w:lvlJc w:val="left"/>
      <w:pPr>
        <w:tabs>
          <w:tab w:val="num" w:pos="6480"/>
        </w:tabs>
        <w:ind w:left="6480" w:hanging="360"/>
      </w:pPr>
      <w:rPr>
        <w:rFonts w:ascii="Wingdings" w:hAnsi="Wingdings"/>
      </w:rPr>
    </w:lvl>
  </w:abstractNum>
  <w:abstractNum w:abstractNumId="119" w15:restartNumberingAfterBreak="0">
    <w:nsid w:val="00000078"/>
    <w:multiLevelType w:val="hybridMultilevel"/>
    <w:tmpl w:val="00000078"/>
    <w:lvl w:ilvl="0" w:tplc="C91811C2">
      <w:start w:val="1"/>
      <w:numFmt w:val="bullet"/>
      <w:lvlText w:val=""/>
      <w:lvlJc w:val="left"/>
      <w:pPr>
        <w:ind w:left="720" w:hanging="360"/>
      </w:pPr>
      <w:rPr>
        <w:rFonts w:ascii="Symbol" w:hAnsi="Symbol"/>
      </w:rPr>
    </w:lvl>
    <w:lvl w:ilvl="1" w:tplc="7F4C05D8">
      <w:start w:val="1"/>
      <w:numFmt w:val="bullet"/>
      <w:lvlText w:val="o"/>
      <w:lvlJc w:val="left"/>
      <w:pPr>
        <w:tabs>
          <w:tab w:val="num" w:pos="1440"/>
        </w:tabs>
        <w:ind w:left="1440" w:hanging="360"/>
      </w:pPr>
      <w:rPr>
        <w:rFonts w:ascii="Courier New" w:hAnsi="Courier New"/>
      </w:rPr>
    </w:lvl>
    <w:lvl w:ilvl="2" w:tplc="9B9C4DB8">
      <w:start w:val="1"/>
      <w:numFmt w:val="bullet"/>
      <w:lvlText w:val=""/>
      <w:lvlJc w:val="left"/>
      <w:pPr>
        <w:tabs>
          <w:tab w:val="num" w:pos="2160"/>
        </w:tabs>
        <w:ind w:left="2160" w:hanging="360"/>
      </w:pPr>
      <w:rPr>
        <w:rFonts w:ascii="Wingdings" w:hAnsi="Wingdings"/>
      </w:rPr>
    </w:lvl>
    <w:lvl w:ilvl="3" w:tplc="1D3ABF4E">
      <w:start w:val="1"/>
      <w:numFmt w:val="bullet"/>
      <w:lvlText w:val=""/>
      <w:lvlJc w:val="left"/>
      <w:pPr>
        <w:tabs>
          <w:tab w:val="num" w:pos="2880"/>
        </w:tabs>
        <w:ind w:left="2880" w:hanging="360"/>
      </w:pPr>
      <w:rPr>
        <w:rFonts w:ascii="Symbol" w:hAnsi="Symbol"/>
      </w:rPr>
    </w:lvl>
    <w:lvl w:ilvl="4" w:tplc="AD6CA85C">
      <w:start w:val="1"/>
      <w:numFmt w:val="bullet"/>
      <w:lvlText w:val="o"/>
      <w:lvlJc w:val="left"/>
      <w:pPr>
        <w:tabs>
          <w:tab w:val="num" w:pos="3600"/>
        </w:tabs>
        <w:ind w:left="3600" w:hanging="360"/>
      </w:pPr>
      <w:rPr>
        <w:rFonts w:ascii="Courier New" w:hAnsi="Courier New"/>
      </w:rPr>
    </w:lvl>
    <w:lvl w:ilvl="5" w:tplc="3C70E2F4">
      <w:start w:val="1"/>
      <w:numFmt w:val="bullet"/>
      <w:lvlText w:val=""/>
      <w:lvlJc w:val="left"/>
      <w:pPr>
        <w:tabs>
          <w:tab w:val="num" w:pos="4320"/>
        </w:tabs>
        <w:ind w:left="4320" w:hanging="360"/>
      </w:pPr>
      <w:rPr>
        <w:rFonts w:ascii="Wingdings" w:hAnsi="Wingdings"/>
      </w:rPr>
    </w:lvl>
    <w:lvl w:ilvl="6" w:tplc="4C5E26A2">
      <w:start w:val="1"/>
      <w:numFmt w:val="bullet"/>
      <w:lvlText w:val=""/>
      <w:lvlJc w:val="left"/>
      <w:pPr>
        <w:tabs>
          <w:tab w:val="num" w:pos="5040"/>
        </w:tabs>
        <w:ind w:left="5040" w:hanging="360"/>
      </w:pPr>
      <w:rPr>
        <w:rFonts w:ascii="Symbol" w:hAnsi="Symbol"/>
      </w:rPr>
    </w:lvl>
    <w:lvl w:ilvl="7" w:tplc="A30A5120">
      <w:start w:val="1"/>
      <w:numFmt w:val="bullet"/>
      <w:lvlText w:val="o"/>
      <w:lvlJc w:val="left"/>
      <w:pPr>
        <w:tabs>
          <w:tab w:val="num" w:pos="5760"/>
        </w:tabs>
        <w:ind w:left="5760" w:hanging="360"/>
      </w:pPr>
      <w:rPr>
        <w:rFonts w:ascii="Courier New" w:hAnsi="Courier New"/>
      </w:rPr>
    </w:lvl>
    <w:lvl w:ilvl="8" w:tplc="C5969770">
      <w:start w:val="1"/>
      <w:numFmt w:val="bullet"/>
      <w:lvlText w:val=""/>
      <w:lvlJc w:val="left"/>
      <w:pPr>
        <w:tabs>
          <w:tab w:val="num" w:pos="6480"/>
        </w:tabs>
        <w:ind w:left="6480" w:hanging="360"/>
      </w:pPr>
      <w:rPr>
        <w:rFonts w:ascii="Wingdings" w:hAnsi="Wingdings"/>
      </w:rPr>
    </w:lvl>
  </w:abstractNum>
  <w:abstractNum w:abstractNumId="120" w15:restartNumberingAfterBreak="0">
    <w:nsid w:val="00000079"/>
    <w:multiLevelType w:val="hybridMultilevel"/>
    <w:tmpl w:val="00000079"/>
    <w:lvl w:ilvl="0" w:tplc="7ECAB3EC">
      <w:start w:val="1"/>
      <w:numFmt w:val="bullet"/>
      <w:lvlText w:val=""/>
      <w:lvlJc w:val="left"/>
      <w:pPr>
        <w:ind w:left="720" w:hanging="360"/>
      </w:pPr>
      <w:rPr>
        <w:rFonts w:ascii="Symbol" w:hAnsi="Symbol"/>
      </w:rPr>
    </w:lvl>
    <w:lvl w:ilvl="1" w:tplc="E0769E82">
      <w:start w:val="1"/>
      <w:numFmt w:val="bullet"/>
      <w:lvlText w:val="o"/>
      <w:lvlJc w:val="left"/>
      <w:pPr>
        <w:tabs>
          <w:tab w:val="num" w:pos="1440"/>
        </w:tabs>
        <w:ind w:left="1440" w:hanging="360"/>
      </w:pPr>
      <w:rPr>
        <w:rFonts w:ascii="Courier New" w:hAnsi="Courier New"/>
      </w:rPr>
    </w:lvl>
    <w:lvl w:ilvl="2" w:tplc="4972252A">
      <w:start w:val="1"/>
      <w:numFmt w:val="bullet"/>
      <w:lvlText w:val=""/>
      <w:lvlJc w:val="left"/>
      <w:pPr>
        <w:tabs>
          <w:tab w:val="num" w:pos="2160"/>
        </w:tabs>
        <w:ind w:left="2160" w:hanging="360"/>
      </w:pPr>
      <w:rPr>
        <w:rFonts w:ascii="Wingdings" w:hAnsi="Wingdings"/>
      </w:rPr>
    </w:lvl>
    <w:lvl w:ilvl="3" w:tplc="019ACC4E">
      <w:start w:val="1"/>
      <w:numFmt w:val="bullet"/>
      <w:lvlText w:val=""/>
      <w:lvlJc w:val="left"/>
      <w:pPr>
        <w:tabs>
          <w:tab w:val="num" w:pos="2880"/>
        </w:tabs>
        <w:ind w:left="2880" w:hanging="360"/>
      </w:pPr>
      <w:rPr>
        <w:rFonts w:ascii="Symbol" w:hAnsi="Symbol"/>
      </w:rPr>
    </w:lvl>
    <w:lvl w:ilvl="4" w:tplc="443E8040">
      <w:start w:val="1"/>
      <w:numFmt w:val="bullet"/>
      <w:lvlText w:val="o"/>
      <w:lvlJc w:val="left"/>
      <w:pPr>
        <w:tabs>
          <w:tab w:val="num" w:pos="3600"/>
        </w:tabs>
        <w:ind w:left="3600" w:hanging="360"/>
      </w:pPr>
      <w:rPr>
        <w:rFonts w:ascii="Courier New" w:hAnsi="Courier New"/>
      </w:rPr>
    </w:lvl>
    <w:lvl w:ilvl="5" w:tplc="A568F636">
      <w:start w:val="1"/>
      <w:numFmt w:val="bullet"/>
      <w:lvlText w:val=""/>
      <w:lvlJc w:val="left"/>
      <w:pPr>
        <w:tabs>
          <w:tab w:val="num" w:pos="4320"/>
        </w:tabs>
        <w:ind w:left="4320" w:hanging="360"/>
      </w:pPr>
      <w:rPr>
        <w:rFonts w:ascii="Wingdings" w:hAnsi="Wingdings"/>
      </w:rPr>
    </w:lvl>
    <w:lvl w:ilvl="6" w:tplc="F8D0C84A">
      <w:start w:val="1"/>
      <w:numFmt w:val="bullet"/>
      <w:lvlText w:val=""/>
      <w:lvlJc w:val="left"/>
      <w:pPr>
        <w:tabs>
          <w:tab w:val="num" w:pos="5040"/>
        </w:tabs>
        <w:ind w:left="5040" w:hanging="360"/>
      </w:pPr>
      <w:rPr>
        <w:rFonts w:ascii="Symbol" w:hAnsi="Symbol"/>
      </w:rPr>
    </w:lvl>
    <w:lvl w:ilvl="7" w:tplc="36083F3C">
      <w:start w:val="1"/>
      <w:numFmt w:val="bullet"/>
      <w:lvlText w:val="o"/>
      <w:lvlJc w:val="left"/>
      <w:pPr>
        <w:tabs>
          <w:tab w:val="num" w:pos="5760"/>
        </w:tabs>
        <w:ind w:left="5760" w:hanging="360"/>
      </w:pPr>
      <w:rPr>
        <w:rFonts w:ascii="Courier New" w:hAnsi="Courier New"/>
      </w:rPr>
    </w:lvl>
    <w:lvl w:ilvl="8" w:tplc="73CCC1D2">
      <w:start w:val="1"/>
      <w:numFmt w:val="bullet"/>
      <w:lvlText w:val=""/>
      <w:lvlJc w:val="left"/>
      <w:pPr>
        <w:tabs>
          <w:tab w:val="num" w:pos="6480"/>
        </w:tabs>
        <w:ind w:left="6480" w:hanging="360"/>
      </w:pPr>
      <w:rPr>
        <w:rFonts w:ascii="Wingdings" w:hAnsi="Wingdings"/>
      </w:rPr>
    </w:lvl>
  </w:abstractNum>
  <w:abstractNum w:abstractNumId="121" w15:restartNumberingAfterBreak="0">
    <w:nsid w:val="0000007A"/>
    <w:multiLevelType w:val="hybridMultilevel"/>
    <w:tmpl w:val="0000007A"/>
    <w:lvl w:ilvl="0" w:tplc="1B3C1690">
      <w:start w:val="1"/>
      <w:numFmt w:val="bullet"/>
      <w:lvlText w:val=""/>
      <w:lvlJc w:val="left"/>
      <w:pPr>
        <w:ind w:left="720" w:hanging="360"/>
      </w:pPr>
      <w:rPr>
        <w:rFonts w:ascii="Symbol" w:hAnsi="Symbol"/>
      </w:rPr>
    </w:lvl>
    <w:lvl w:ilvl="1" w:tplc="FC62D0B6">
      <w:start w:val="1"/>
      <w:numFmt w:val="bullet"/>
      <w:lvlText w:val="o"/>
      <w:lvlJc w:val="left"/>
      <w:pPr>
        <w:tabs>
          <w:tab w:val="num" w:pos="1440"/>
        </w:tabs>
        <w:ind w:left="1440" w:hanging="360"/>
      </w:pPr>
      <w:rPr>
        <w:rFonts w:ascii="Courier New" w:hAnsi="Courier New"/>
      </w:rPr>
    </w:lvl>
    <w:lvl w:ilvl="2" w:tplc="77FA46A4">
      <w:start w:val="1"/>
      <w:numFmt w:val="bullet"/>
      <w:lvlText w:val=""/>
      <w:lvlJc w:val="left"/>
      <w:pPr>
        <w:tabs>
          <w:tab w:val="num" w:pos="2160"/>
        </w:tabs>
        <w:ind w:left="2160" w:hanging="360"/>
      </w:pPr>
      <w:rPr>
        <w:rFonts w:ascii="Wingdings" w:hAnsi="Wingdings"/>
      </w:rPr>
    </w:lvl>
    <w:lvl w:ilvl="3" w:tplc="774048D6">
      <w:start w:val="1"/>
      <w:numFmt w:val="bullet"/>
      <w:lvlText w:val=""/>
      <w:lvlJc w:val="left"/>
      <w:pPr>
        <w:tabs>
          <w:tab w:val="num" w:pos="2880"/>
        </w:tabs>
        <w:ind w:left="2880" w:hanging="360"/>
      </w:pPr>
      <w:rPr>
        <w:rFonts w:ascii="Symbol" w:hAnsi="Symbol"/>
      </w:rPr>
    </w:lvl>
    <w:lvl w:ilvl="4" w:tplc="954E4342">
      <w:start w:val="1"/>
      <w:numFmt w:val="bullet"/>
      <w:lvlText w:val="o"/>
      <w:lvlJc w:val="left"/>
      <w:pPr>
        <w:tabs>
          <w:tab w:val="num" w:pos="3600"/>
        </w:tabs>
        <w:ind w:left="3600" w:hanging="360"/>
      </w:pPr>
      <w:rPr>
        <w:rFonts w:ascii="Courier New" w:hAnsi="Courier New"/>
      </w:rPr>
    </w:lvl>
    <w:lvl w:ilvl="5" w:tplc="A09CEE30">
      <w:start w:val="1"/>
      <w:numFmt w:val="bullet"/>
      <w:lvlText w:val=""/>
      <w:lvlJc w:val="left"/>
      <w:pPr>
        <w:tabs>
          <w:tab w:val="num" w:pos="4320"/>
        </w:tabs>
        <w:ind w:left="4320" w:hanging="360"/>
      </w:pPr>
      <w:rPr>
        <w:rFonts w:ascii="Wingdings" w:hAnsi="Wingdings"/>
      </w:rPr>
    </w:lvl>
    <w:lvl w:ilvl="6" w:tplc="5CF0F084">
      <w:start w:val="1"/>
      <w:numFmt w:val="bullet"/>
      <w:lvlText w:val=""/>
      <w:lvlJc w:val="left"/>
      <w:pPr>
        <w:tabs>
          <w:tab w:val="num" w:pos="5040"/>
        </w:tabs>
        <w:ind w:left="5040" w:hanging="360"/>
      </w:pPr>
      <w:rPr>
        <w:rFonts w:ascii="Symbol" w:hAnsi="Symbol"/>
      </w:rPr>
    </w:lvl>
    <w:lvl w:ilvl="7" w:tplc="BB9CE11E">
      <w:start w:val="1"/>
      <w:numFmt w:val="bullet"/>
      <w:lvlText w:val="o"/>
      <w:lvlJc w:val="left"/>
      <w:pPr>
        <w:tabs>
          <w:tab w:val="num" w:pos="5760"/>
        </w:tabs>
        <w:ind w:left="5760" w:hanging="360"/>
      </w:pPr>
      <w:rPr>
        <w:rFonts w:ascii="Courier New" w:hAnsi="Courier New"/>
      </w:rPr>
    </w:lvl>
    <w:lvl w:ilvl="8" w:tplc="DB70D31C">
      <w:start w:val="1"/>
      <w:numFmt w:val="bullet"/>
      <w:lvlText w:val=""/>
      <w:lvlJc w:val="left"/>
      <w:pPr>
        <w:tabs>
          <w:tab w:val="num" w:pos="6480"/>
        </w:tabs>
        <w:ind w:left="6480" w:hanging="360"/>
      </w:pPr>
      <w:rPr>
        <w:rFonts w:ascii="Wingdings" w:hAnsi="Wingdings"/>
      </w:rPr>
    </w:lvl>
  </w:abstractNum>
  <w:abstractNum w:abstractNumId="122" w15:restartNumberingAfterBreak="0">
    <w:nsid w:val="0000007B"/>
    <w:multiLevelType w:val="hybridMultilevel"/>
    <w:tmpl w:val="0000007B"/>
    <w:lvl w:ilvl="0" w:tplc="049E779E">
      <w:start w:val="1"/>
      <w:numFmt w:val="bullet"/>
      <w:lvlText w:val=""/>
      <w:lvlJc w:val="left"/>
      <w:pPr>
        <w:ind w:left="720" w:hanging="360"/>
      </w:pPr>
      <w:rPr>
        <w:rFonts w:ascii="Symbol" w:hAnsi="Symbol"/>
      </w:rPr>
    </w:lvl>
    <w:lvl w:ilvl="1" w:tplc="57EEBF00">
      <w:start w:val="1"/>
      <w:numFmt w:val="bullet"/>
      <w:lvlText w:val="o"/>
      <w:lvlJc w:val="left"/>
      <w:pPr>
        <w:tabs>
          <w:tab w:val="num" w:pos="1440"/>
        </w:tabs>
        <w:ind w:left="1440" w:hanging="360"/>
      </w:pPr>
      <w:rPr>
        <w:rFonts w:ascii="Courier New" w:hAnsi="Courier New"/>
      </w:rPr>
    </w:lvl>
    <w:lvl w:ilvl="2" w:tplc="173A674E">
      <w:start w:val="1"/>
      <w:numFmt w:val="bullet"/>
      <w:lvlText w:val=""/>
      <w:lvlJc w:val="left"/>
      <w:pPr>
        <w:tabs>
          <w:tab w:val="num" w:pos="2160"/>
        </w:tabs>
        <w:ind w:left="2160" w:hanging="360"/>
      </w:pPr>
      <w:rPr>
        <w:rFonts w:ascii="Wingdings" w:hAnsi="Wingdings"/>
      </w:rPr>
    </w:lvl>
    <w:lvl w:ilvl="3" w:tplc="72BE3C40">
      <w:start w:val="1"/>
      <w:numFmt w:val="bullet"/>
      <w:lvlText w:val=""/>
      <w:lvlJc w:val="left"/>
      <w:pPr>
        <w:tabs>
          <w:tab w:val="num" w:pos="2880"/>
        </w:tabs>
        <w:ind w:left="2880" w:hanging="360"/>
      </w:pPr>
      <w:rPr>
        <w:rFonts w:ascii="Symbol" w:hAnsi="Symbol"/>
      </w:rPr>
    </w:lvl>
    <w:lvl w:ilvl="4" w:tplc="D528F11C">
      <w:start w:val="1"/>
      <w:numFmt w:val="bullet"/>
      <w:lvlText w:val="o"/>
      <w:lvlJc w:val="left"/>
      <w:pPr>
        <w:tabs>
          <w:tab w:val="num" w:pos="3600"/>
        </w:tabs>
        <w:ind w:left="3600" w:hanging="360"/>
      </w:pPr>
      <w:rPr>
        <w:rFonts w:ascii="Courier New" w:hAnsi="Courier New"/>
      </w:rPr>
    </w:lvl>
    <w:lvl w:ilvl="5" w:tplc="769A6374">
      <w:start w:val="1"/>
      <w:numFmt w:val="bullet"/>
      <w:lvlText w:val=""/>
      <w:lvlJc w:val="left"/>
      <w:pPr>
        <w:tabs>
          <w:tab w:val="num" w:pos="4320"/>
        </w:tabs>
        <w:ind w:left="4320" w:hanging="360"/>
      </w:pPr>
      <w:rPr>
        <w:rFonts w:ascii="Wingdings" w:hAnsi="Wingdings"/>
      </w:rPr>
    </w:lvl>
    <w:lvl w:ilvl="6" w:tplc="B784B1B4">
      <w:start w:val="1"/>
      <w:numFmt w:val="bullet"/>
      <w:lvlText w:val=""/>
      <w:lvlJc w:val="left"/>
      <w:pPr>
        <w:tabs>
          <w:tab w:val="num" w:pos="5040"/>
        </w:tabs>
        <w:ind w:left="5040" w:hanging="360"/>
      </w:pPr>
      <w:rPr>
        <w:rFonts w:ascii="Symbol" w:hAnsi="Symbol"/>
      </w:rPr>
    </w:lvl>
    <w:lvl w:ilvl="7" w:tplc="C5F4A5DA">
      <w:start w:val="1"/>
      <w:numFmt w:val="bullet"/>
      <w:lvlText w:val="o"/>
      <w:lvlJc w:val="left"/>
      <w:pPr>
        <w:tabs>
          <w:tab w:val="num" w:pos="5760"/>
        </w:tabs>
        <w:ind w:left="5760" w:hanging="360"/>
      </w:pPr>
      <w:rPr>
        <w:rFonts w:ascii="Courier New" w:hAnsi="Courier New"/>
      </w:rPr>
    </w:lvl>
    <w:lvl w:ilvl="8" w:tplc="2E1A21D4">
      <w:start w:val="1"/>
      <w:numFmt w:val="bullet"/>
      <w:lvlText w:val=""/>
      <w:lvlJc w:val="left"/>
      <w:pPr>
        <w:tabs>
          <w:tab w:val="num" w:pos="6480"/>
        </w:tabs>
        <w:ind w:left="6480" w:hanging="360"/>
      </w:pPr>
      <w:rPr>
        <w:rFonts w:ascii="Wingdings" w:hAnsi="Wingdings"/>
      </w:rPr>
    </w:lvl>
  </w:abstractNum>
  <w:abstractNum w:abstractNumId="123" w15:restartNumberingAfterBreak="0">
    <w:nsid w:val="0000007C"/>
    <w:multiLevelType w:val="hybridMultilevel"/>
    <w:tmpl w:val="0000007C"/>
    <w:lvl w:ilvl="0" w:tplc="25548700">
      <w:start w:val="1"/>
      <w:numFmt w:val="bullet"/>
      <w:lvlText w:val=""/>
      <w:lvlJc w:val="left"/>
      <w:pPr>
        <w:ind w:left="720" w:hanging="360"/>
      </w:pPr>
      <w:rPr>
        <w:rFonts w:ascii="Symbol" w:hAnsi="Symbol"/>
      </w:rPr>
    </w:lvl>
    <w:lvl w:ilvl="1" w:tplc="95A8DF2A">
      <w:start w:val="1"/>
      <w:numFmt w:val="bullet"/>
      <w:lvlText w:val="o"/>
      <w:lvlJc w:val="left"/>
      <w:pPr>
        <w:tabs>
          <w:tab w:val="num" w:pos="1440"/>
        </w:tabs>
        <w:ind w:left="1440" w:hanging="360"/>
      </w:pPr>
      <w:rPr>
        <w:rFonts w:ascii="Courier New" w:hAnsi="Courier New"/>
      </w:rPr>
    </w:lvl>
    <w:lvl w:ilvl="2" w:tplc="F6DE37D6">
      <w:start w:val="1"/>
      <w:numFmt w:val="bullet"/>
      <w:lvlText w:val=""/>
      <w:lvlJc w:val="left"/>
      <w:pPr>
        <w:tabs>
          <w:tab w:val="num" w:pos="2160"/>
        </w:tabs>
        <w:ind w:left="2160" w:hanging="360"/>
      </w:pPr>
      <w:rPr>
        <w:rFonts w:ascii="Wingdings" w:hAnsi="Wingdings"/>
      </w:rPr>
    </w:lvl>
    <w:lvl w:ilvl="3" w:tplc="7778D382">
      <w:start w:val="1"/>
      <w:numFmt w:val="bullet"/>
      <w:lvlText w:val=""/>
      <w:lvlJc w:val="left"/>
      <w:pPr>
        <w:tabs>
          <w:tab w:val="num" w:pos="2880"/>
        </w:tabs>
        <w:ind w:left="2880" w:hanging="360"/>
      </w:pPr>
      <w:rPr>
        <w:rFonts w:ascii="Symbol" w:hAnsi="Symbol"/>
      </w:rPr>
    </w:lvl>
    <w:lvl w:ilvl="4" w:tplc="CB0E5F66">
      <w:start w:val="1"/>
      <w:numFmt w:val="bullet"/>
      <w:lvlText w:val="o"/>
      <w:lvlJc w:val="left"/>
      <w:pPr>
        <w:tabs>
          <w:tab w:val="num" w:pos="3600"/>
        </w:tabs>
        <w:ind w:left="3600" w:hanging="360"/>
      </w:pPr>
      <w:rPr>
        <w:rFonts w:ascii="Courier New" w:hAnsi="Courier New"/>
      </w:rPr>
    </w:lvl>
    <w:lvl w:ilvl="5" w:tplc="3F200308">
      <w:start w:val="1"/>
      <w:numFmt w:val="bullet"/>
      <w:lvlText w:val=""/>
      <w:lvlJc w:val="left"/>
      <w:pPr>
        <w:tabs>
          <w:tab w:val="num" w:pos="4320"/>
        </w:tabs>
        <w:ind w:left="4320" w:hanging="360"/>
      </w:pPr>
      <w:rPr>
        <w:rFonts w:ascii="Wingdings" w:hAnsi="Wingdings"/>
      </w:rPr>
    </w:lvl>
    <w:lvl w:ilvl="6" w:tplc="943C2988">
      <w:start w:val="1"/>
      <w:numFmt w:val="bullet"/>
      <w:lvlText w:val=""/>
      <w:lvlJc w:val="left"/>
      <w:pPr>
        <w:tabs>
          <w:tab w:val="num" w:pos="5040"/>
        </w:tabs>
        <w:ind w:left="5040" w:hanging="360"/>
      </w:pPr>
      <w:rPr>
        <w:rFonts w:ascii="Symbol" w:hAnsi="Symbol"/>
      </w:rPr>
    </w:lvl>
    <w:lvl w:ilvl="7" w:tplc="ADF08696">
      <w:start w:val="1"/>
      <w:numFmt w:val="bullet"/>
      <w:lvlText w:val="o"/>
      <w:lvlJc w:val="left"/>
      <w:pPr>
        <w:tabs>
          <w:tab w:val="num" w:pos="5760"/>
        </w:tabs>
        <w:ind w:left="5760" w:hanging="360"/>
      </w:pPr>
      <w:rPr>
        <w:rFonts w:ascii="Courier New" w:hAnsi="Courier New"/>
      </w:rPr>
    </w:lvl>
    <w:lvl w:ilvl="8" w:tplc="968AD9D8">
      <w:start w:val="1"/>
      <w:numFmt w:val="bullet"/>
      <w:lvlText w:val=""/>
      <w:lvlJc w:val="left"/>
      <w:pPr>
        <w:tabs>
          <w:tab w:val="num" w:pos="6480"/>
        </w:tabs>
        <w:ind w:left="6480" w:hanging="360"/>
      </w:pPr>
      <w:rPr>
        <w:rFonts w:ascii="Wingdings" w:hAnsi="Wingdings"/>
      </w:rPr>
    </w:lvl>
  </w:abstractNum>
  <w:abstractNum w:abstractNumId="124" w15:restartNumberingAfterBreak="0">
    <w:nsid w:val="0000007D"/>
    <w:multiLevelType w:val="hybridMultilevel"/>
    <w:tmpl w:val="0000007D"/>
    <w:lvl w:ilvl="0" w:tplc="2BD26F5A">
      <w:start w:val="1"/>
      <w:numFmt w:val="bullet"/>
      <w:lvlText w:val=""/>
      <w:lvlJc w:val="left"/>
      <w:pPr>
        <w:ind w:left="720" w:hanging="360"/>
      </w:pPr>
      <w:rPr>
        <w:rFonts w:ascii="Symbol" w:hAnsi="Symbol"/>
      </w:rPr>
    </w:lvl>
    <w:lvl w:ilvl="1" w:tplc="682CE2A8">
      <w:start w:val="1"/>
      <w:numFmt w:val="bullet"/>
      <w:lvlText w:val="o"/>
      <w:lvlJc w:val="left"/>
      <w:pPr>
        <w:tabs>
          <w:tab w:val="num" w:pos="1440"/>
        </w:tabs>
        <w:ind w:left="1440" w:hanging="360"/>
      </w:pPr>
      <w:rPr>
        <w:rFonts w:ascii="Courier New" w:hAnsi="Courier New"/>
      </w:rPr>
    </w:lvl>
    <w:lvl w:ilvl="2" w:tplc="DF80C158">
      <w:start w:val="1"/>
      <w:numFmt w:val="bullet"/>
      <w:lvlText w:val=""/>
      <w:lvlJc w:val="left"/>
      <w:pPr>
        <w:tabs>
          <w:tab w:val="num" w:pos="2160"/>
        </w:tabs>
        <w:ind w:left="2160" w:hanging="360"/>
      </w:pPr>
      <w:rPr>
        <w:rFonts w:ascii="Wingdings" w:hAnsi="Wingdings"/>
      </w:rPr>
    </w:lvl>
    <w:lvl w:ilvl="3" w:tplc="F3385AD0">
      <w:start w:val="1"/>
      <w:numFmt w:val="bullet"/>
      <w:lvlText w:val=""/>
      <w:lvlJc w:val="left"/>
      <w:pPr>
        <w:tabs>
          <w:tab w:val="num" w:pos="2880"/>
        </w:tabs>
        <w:ind w:left="2880" w:hanging="360"/>
      </w:pPr>
      <w:rPr>
        <w:rFonts w:ascii="Symbol" w:hAnsi="Symbol"/>
      </w:rPr>
    </w:lvl>
    <w:lvl w:ilvl="4" w:tplc="4AE24F1C">
      <w:start w:val="1"/>
      <w:numFmt w:val="bullet"/>
      <w:lvlText w:val="o"/>
      <w:lvlJc w:val="left"/>
      <w:pPr>
        <w:tabs>
          <w:tab w:val="num" w:pos="3600"/>
        </w:tabs>
        <w:ind w:left="3600" w:hanging="360"/>
      </w:pPr>
      <w:rPr>
        <w:rFonts w:ascii="Courier New" w:hAnsi="Courier New"/>
      </w:rPr>
    </w:lvl>
    <w:lvl w:ilvl="5" w:tplc="7D4EABF0">
      <w:start w:val="1"/>
      <w:numFmt w:val="bullet"/>
      <w:lvlText w:val=""/>
      <w:lvlJc w:val="left"/>
      <w:pPr>
        <w:tabs>
          <w:tab w:val="num" w:pos="4320"/>
        </w:tabs>
        <w:ind w:left="4320" w:hanging="360"/>
      </w:pPr>
      <w:rPr>
        <w:rFonts w:ascii="Wingdings" w:hAnsi="Wingdings"/>
      </w:rPr>
    </w:lvl>
    <w:lvl w:ilvl="6" w:tplc="BECC4B0E">
      <w:start w:val="1"/>
      <w:numFmt w:val="bullet"/>
      <w:lvlText w:val=""/>
      <w:lvlJc w:val="left"/>
      <w:pPr>
        <w:tabs>
          <w:tab w:val="num" w:pos="5040"/>
        </w:tabs>
        <w:ind w:left="5040" w:hanging="360"/>
      </w:pPr>
      <w:rPr>
        <w:rFonts w:ascii="Symbol" w:hAnsi="Symbol"/>
      </w:rPr>
    </w:lvl>
    <w:lvl w:ilvl="7" w:tplc="AC2E1600">
      <w:start w:val="1"/>
      <w:numFmt w:val="bullet"/>
      <w:lvlText w:val="o"/>
      <w:lvlJc w:val="left"/>
      <w:pPr>
        <w:tabs>
          <w:tab w:val="num" w:pos="5760"/>
        </w:tabs>
        <w:ind w:left="5760" w:hanging="360"/>
      </w:pPr>
      <w:rPr>
        <w:rFonts w:ascii="Courier New" w:hAnsi="Courier New"/>
      </w:rPr>
    </w:lvl>
    <w:lvl w:ilvl="8" w:tplc="79949030">
      <w:start w:val="1"/>
      <w:numFmt w:val="bullet"/>
      <w:lvlText w:val=""/>
      <w:lvlJc w:val="left"/>
      <w:pPr>
        <w:tabs>
          <w:tab w:val="num" w:pos="6480"/>
        </w:tabs>
        <w:ind w:left="6480" w:hanging="360"/>
      </w:pPr>
      <w:rPr>
        <w:rFonts w:ascii="Wingdings" w:hAnsi="Wingdings"/>
      </w:rPr>
    </w:lvl>
  </w:abstractNum>
  <w:abstractNum w:abstractNumId="125" w15:restartNumberingAfterBreak="0">
    <w:nsid w:val="0000007E"/>
    <w:multiLevelType w:val="hybridMultilevel"/>
    <w:tmpl w:val="0000007E"/>
    <w:lvl w:ilvl="0" w:tplc="A1EE9B98">
      <w:start w:val="1"/>
      <w:numFmt w:val="bullet"/>
      <w:lvlText w:val=""/>
      <w:lvlJc w:val="left"/>
      <w:pPr>
        <w:ind w:left="720" w:hanging="360"/>
      </w:pPr>
      <w:rPr>
        <w:rFonts w:ascii="Symbol" w:hAnsi="Symbol"/>
      </w:rPr>
    </w:lvl>
    <w:lvl w:ilvl="1" w:tplc="C49C3490">
      <w:start w:val="1"/>
      <w:numFmt w:val="bullet"/>
      <w:lvlText w:val="o"/>
      <w:lvlJc w:val="left"/>
      <w:pPr>
        <w:tabs>
          <w:tab w:val="num" w:pos="1440"/>
        </w:tabs>
        <w:ind w:left="1440" w:hanging="360"/>
      </w:pPr>
      <w:rPr>
        <w:rFonts w:ascii="Courier New" w:hAnsi="Courier New"/>
      </w:rPr>
    </w:lvl>
    <w:lvl w:ilvl="2" w:tplc="0182416C">
      <w:start w:val="1"/>
      <w:numFmt w:val="bullet"/>
      <w:lvlText w:val=""/>
      <w:lvlJc w:val="left"/>
      <w:pPr>
        <w:tabs>
          <w:tab w:val="num" w:pos="2160"/>
        </w:tabs>
        <w:ind w:left="2160" w:hanging="360"/>
      </w:pPr>
      <w:rPr>
        <w:rFonts w:ascii="Wingdings" w:hAnsi="Wingdings"/>
      </w:rPr>
    </w:lvl>
    <w:lvl w:ilvl="3" w:tplc="2AC8C2BC">
      <w:start w:val="1"/>
      <w:numFmt w:val="bullet"/>
      <w:lvlText w:val=""/>
      <w:lvlJc w:val="left"/>
      <w:pPr>
        <w:tabs>
          <w:tab w:val="num" w:pos="2880"/>
        </w:tabs>
        <w:ind w:left="2880" w:hanging="360"/>
      </w:pPr>
      <w:rPr>
        <w:rFonts w:ascii="Symbol" w:hAnsi="Symbol"/>
      </w:rPr>
    </w:lvl>
    <w:lvl w:ilvl="4" w:tplc="1C86AF76">
      <w:start w:val="1"/>
      <w:numFmt w:val="bullet"/>
      <w:lvlText w:val="o"/>
      <w:lvlJc w:val="left"/>
      <w:pPr>
        <w:tabs>
          <w:tab w:val="num" w:pos="3600"/>
        </w:tabs>
        <w:ind w:left="3600" w:hanging="360"/>
      </w:pPr>
      <w:rPr>
        <w:rFonts w:ascii="Courier New" w:hAnsi="Courier New"/>
      </w:rPr>
    </w:lvl>
    <w:lvl w:ilvl="5" w:tplc="F8E897F6">
      <w:start w:val="1"/>
      <w:numFmt w:val="bullet"/>
      <w:lvlText w:val=""/>
      <w:lvlJc w:val="left"/>
      <w:pPr>
        <w:tabs>
          <w:tab w:val="num" w:pos="4320"/>
        </w:tabs>
        <w:ind w:left="4320" w:hanging="360"/>
      </w:pPr>
      <w:rPr>
        <w:rFonts w:ascii="Wingdings" w:hAnsi="Wingdings"/>
      </w:rPr>
    </w:lvl>
    <w:lvl w:ilvl="6" w:tplc="3D94BDFC">
      <w:start w:val="1"/>
      <w:numFmt w:val="bullet"/>
      <w:lvlText w:val=""/>
      <w:lvlJc w:val="left"/>
      <w:pPr>
        <w:tabs>
          <w:tab w:val="num" w:pos="5040"/>
        </w:tabs>
        <w:ind w:left="5040" w:hanging="360"/>
      </w:pPr>
      <w:rPr>
        <w:rFonts w:ascii="Symbol" w:hAnsi="Symbol"/>
      </w:rPr>
    </w:lvl>
    <w:lvl w:ilvl="7" w:tplc="F5729C80">
      <w:start w:val="1"/>
      <w:numFmt w:val="bullet"/>
      <w:lvlText w:val="o"/>
      <w:lvlJc w:val="left"/>
      <w:pPr>
        <w:tabs>
          <w:tab w:val="num" w:pos="5760"/>
        </w:tabs>
        <w:ind w:left="5760" w:hanging="360"/>
      </w:pPr>
      <w:rPr>
        <w:rFonts w:ascii="Courier New" w:hAnsi="Courier New"/>
      </w:rPr>
    </w:lvl>
    <w:lvl w:ilvl="8" w:tplc="81004A48">
      <w:start w:val="1"/>
      <w:numFmt w:val="bullet"/>
      <w:lvlText w:val=""/>
      <w:lvlJc w:val="left"/>
      <w:pPr>
        <w:tabs>
          <w:tab w:val="num" w:pos="6480"/>
        </w:tabs>
        <w:ind w:left="6480" w:hanging="360"/>
      </w:pPr>
      <w:rPr>
        <w:rFonts w:ascii="Wingdings" w:hAnsi="Wingdings"/>
      </w:rPr>
    </w:lvl>
  </w:abstractNum>
  <w:abstractNum w:abstractNumId="126" w15:restartNumberingAfterBreak="0">
    <w:nsid w:val="0000007F"/>
    <w:multiLevelType w:val="hybridMultilevel"/>
    <w:tmpl w:val="0000007F"/>
    <w:lvl w:ilvl="0" w:tplc="B4EA01F0">
      <w:start w:val="1"/>
      <w:numFmt w:val="bullet"/>
      <w:lvlText w:val=""/>
      <w:lvlJc w:val="left"/>
      <w:pPr>
        <w:ind w:left="720" w:hanging="360"/>
      </w:pPr>
      <w:rPr>
        <w:rFonts w:ascii="Symbol" w:hAnsi="Symbol"/>
      </w:rPr>
    </w:lvl>
    <w:lvl w:ilvl="1" w:tplc="D50CCA92">
      <w:start w:val="1"/>
      <w:numFmt w:val="bullet"/>
      <w:lvlText w:val="o"/>
      <w:lvlJc w:val="left"/>
      <w:pPr>
        <w:tabs>
          <w:tab w:val="num" w:pos="1440"/>
        </w:tabs>
        <w:ind w:left="1440" w:hanging="360"/>
      </w:pPr>
      <w:rPr>
        <w:rFonts w:ascii="Courier New" w:hAnsi="Courier New"/>
      </w:rPr>
    </w:lvl>
    <w:lvl w:ilvl="2" w:tplc="EBC208DC">
      <w:start w:val="1"/>
      <w:numFmt w:val="bullet"/>
      <w:lvlText w:val=""/>
      <w:lvlJc w:val="left"/>
      <w:pPr>
        <w:tabs>
          <w:tab w:val="num" w:pos="2160"/>
        </w:tabs>
        <w:ind w:left="2160" w:hanging="360"/>
      </w:pPr>
      <w:rPr>
        <w:rFonts w:ascii="Wingdings" w:hAnsi="Wingdings"/>
      </w:rPr>
    </w:lvl>
    <w:lvl w:ilvl="3" w:tplc="27101E12">
      <w:start w:val="1"/>
      <w:numFmt w:val="bullet"/>
      <w:lvlText w:val=""/>
      <w:lvlJc w:val="left"/>
      <w:pPr>
        <w:tabs>
          <w:tab w:val="num" w:pos="2880"/>
        </w:tabs>
        <w:ind w:left="2880" w:hanging="360"/>
      </w:pPr>
      <w:rPr>
        <w:rFonts w:ascii="Symbol" w:hAnsi="Symbol"/>
      </w:rPr>
    </w:lvl>
    <w:lvl w:ilvl="4" w:tplc="08ACF61E">
      <w:start w:val="1"/>
      <w:numFmt w:val="bullet"/>
      <w:lvlText w:val="o"/>
      <w:lvlJc w:val="left"/>
      <w:pPr>
        <w:tabs>
          <w:tab w:val="num" w:pos="3600"/>
        </w:tabs>
        <w:ind w:left="3600" w:hanging="360"/>
      </w:pPr>
      <w:rPr>
        <w:rFonts w:ascii="Courier New" w:hAnsi="Courier New"/>
      </w:rPr>
    </w:lvl>
    <w:lvl w:ilvl="5" w:tplc="9B2ECCD6">
      <w:start w:val="1"/>
      <w:numFmt w:val="bullet"/>
      <w:lvlText w:val=""/>
      <w:lvlJc w:val="left"/>
      <w:pPr>
        <w:tabs>
          <w:tab w:val="num" w:pos="4320"/>
        </w:tabs>
        <w:ind w:left="4320" w:hanging="360"/>
      </w:pPr>
      <w:rPr>
        <w:rFonts w:ascii="Wingdings" w:hAnsi="Wingdings"/>
      </w:rPr>
    </w:lvl>
    <w:lvl w:ilvl="6" w:tplc="DB9A469C">
      <w:start w:val="1"/>
      <w:numFmt w:val="bullet"/>
      <w:lvlText w:val=""/>
      <w:lvlJc w:val="left"/>
      <w:pPr>
        <w:tabs>
          <w:tab w:val="num" w:pos="5040"/>
        </w:tabs>
        <w:ind w:left="5040" w:hanging="360"/>
      </w:pPr>
      <w:rPr>
        <w:rFonts w:ascii="Symbol" w:hAnsi="Symbol"/>
      </w:rPr>
    </w:lvl>
    <w:lvl w:ilvl="7" w:tplc="2A70733A">
      <w:start w:val="1"/>
      <w:numFmt w:val="bullet"/>
      <w:lvlText w:val="o"/>
      <w:lvlJc w:val="left"/>
      <w:pPr>
        <w:tabs>
          <w:tab w:val="num" w:pos="5760"/>
        </w:tabs>
        <w:ind w:left="5760" w:hanging="360"/>
      </w:pPr>
      <w:rPr>
        <w:rFonts w:ascii="Courier New" w:hAnsi="Courier New"/>
      </w:rPr>
    </w:lvl>
    <w:lvl w:ilvl="8" w:tplc="0A98E30E">
      <w:start w:val="1"/>
      <w:numFmt w:val="bullet"/>
      <w:lvlText w:val=""/>
      <w:lvlJc w:val="left"/>
      <w:pPr>
        <w:tabs>
          <w:tab w:val="num" w:pos="6480"/>
        </w:tabs>
        <w:ind w:left="6480" w:hanging="360"/>
      </w:pPr>
      <w:rPr>
        <w:rFonts w:ascii="Wingdings" w:hAnsi="Wingdings"/>
      </w:rPr>
    </w:lvl>
  </w:abstractNum>
  <w:abstractNum w:abstractNumId="127" w15:restartNumberingAfterBreak="0">
    <w:nsid w:val="00000080"/>
    <w:multiLevelType w:val="hybridMultilevel"/>
    <w:tmpl w:val="00000080"/>
    <w:lvl w:ilvl="0" w:tplc="9CACE4C8">
      <w:start w:val="1"/>
      <w:numFmt w:val="bullet"/>
      <w:lvlText w:val=""/>
      <w:lvlJc w:val="left"/>
      <w:pPr>
        <w:ind w:left="720" w:hanging="360"/>
      </w:pPr>
      <w:rPr>
        <w:rFonts w:ascii="Symbol" w:hAnsi="Symbol"/>
      </w:rPr>
    </w:lvl>
    <w:lvl w:ilvl="1" w:tplc="8C1EEF46">
      <w:start w:val="1"/>
      <w:numFmt w:val="bullet"/>
      <w:lvlText w:val="o"/>
      <w:lvlJc w:val="left"/>
      <w:pPr>
        <w:tabs>
          <w:tab w:val="num" w:pos="1440"/>
        </w:tabs>
        <w:ind w:left="1440" w:hanging="360"/>
      </w:pPr>
      <w:rPr>
        <w:rFonts w:ascii="Courier New" w:hAnsi="Courier New"/>
      </w:rPr>
    </w:lvl>
    <w:lvl w:ilvl="2" w:tplc="E022FC10">
      <w:start w:val="1"/>
      <w:numFmt w:val="bullet"/>
      <w:lvlText w:val=""/>
      <w:lvlJc w:val="left"/>
      <w:pPr>
        <w:tabs>
          <w:tab w:val="num" w:pos="2160"/>
        </w:tabs>
        <w:ind w:left="2160" w:hanging="360"/>
      </w:pPr>
      <w:rPr>
        <w:rFonts w:ascii="Wingdings" w:hAnsi="Wingdings"/>
      </w:rPr>
    </w:lvl>
    <w:lvl w:ilvl="3" w:tplc="78A27598">
      <w:start w:val="1"/>
      <w:numFmt w:val="bullet"/>
      <w:lvlText w:val=""/>
      <w:lvlJc w:val="left"/>
      <w:pPr>
        <w:tabs>
          <w:tab w:val="num" w:pos="2880"/>
        </w:tabs>
        <w:ind w:left="2880" w:hanging="360"/>
      </w:pPr>
      <w:rPr>
        <w:rFonts w:ascii="Symbol" w:hAnsi="Symbol"/>
      </w:rPr>
    </w:lvl>
    <w:lvl w:ilvl="4" w:tplc="EDFA15A0">
      <w:start w:val="1"/>
      <w:numFmt w:val="bullet"/>
      <w:lvlText w:val="o"/>
      <w:lvlJc w:val="left"/>
      <w:pPr>
        <w:tabs>
          <w:tab w:val="num" w:pos="3600"/>
        </w:tabs>
        <w:ind w:left="3600" w:hanging="360"/>
      </w:pPr>
      <w:rPr>
        <w:rFonts w:ascii="Courier New" w:hAnsi="Courier New"/>
      </w:rPr>
    </w:lvl>
    <w:lvl w:ilvl="5" w:tplc="1F764E40">
      <w:start w:val="1"/>
      <w:numFmt w:val="bullet"/>
      <w:lvlText w:val=""/>
      <w:lvlJc w:val="left"/>
      <w:pPr>
        <w:tabs>
          <w:tab w:val="num" w:pos="4320"/>
        </w:tabs>
        <w:ind w:left="4320" w:hanging="360"/>
      </w:pPr>
      <w:rPr>
        <w:rFonts w:ascii="Wingdings" w:hAnsi="Wingdings"/>
      </w:rPr>
    </w:lvl>
    <w:lvl w:ilvl="6" w:tplc="40DA69F4">
      <w:start w:val="1"/>
      <w:numFmt w:val="bullet"/>
      <w:lvlText w:val=""/>
      <w:lvlJc w:val="left"/>
      <w:pPr>
        <w:tabs>
          <w:tab w:val="num" w:pos="5040"/>
        </w:tabs>
        <w:ind w:left="5040" w:hanging="360"/>
      </w:pPr>
      <w:rPr>
        <w:rFonts w:ascii="Symbol" w:hAnsi="Symbol"/>
      </w:rPr>
    </w:lvl>
    <w:lvl w:ilvl="7" w:tplc="41AA9D4A">
      <w:start w:val="1"/>
      <w:numFmt w:val="bullet"/>
      <w:lvlText w:val="o"/>
      <w:lvlJc w:val="left"/>
      <w:pPr>
        <w:tabs>
          <w:tab w:val="num" w:pos="5760"/>
        </w:tabs>
        <w:ind w:left="5760" w:hanging="360"/>
      </w:pPr>
      <w:rPr>
        <w:rFonts w:ascii="Courier New" w:hAnsi="Courier New"/>
      </w:rPr>
    </w:lvl>
    <w:lvl w:ilvl="8" w:tplc="CD6C5F28">
      <w:start w:val="1"/>
      <w:numFmt w:val="bullet"/>
      <w:lvlText w:val=""/>
      <w:lvlJc w:val="left"/>
      <w:pPr>
        <w:tabs>
          <w:tab w:val="num" w:pos="6480"/>
        </w:tabs>
        <w:ind w:left="6480" w:hanging="360"/>
      </w:pPr>
      <w:rPr>
        <w:rFonts w:ascii="Wingdings" w:hAnsi="Wingdings"/>
      </w:rPr>
    </w:lvl>
  </w:abstractNum>
  <w:abstractNum w:abstractNumId="128" w15:restartNumberingAfterBreak="0">
    <w:nsid w:val="00000081"/>
    <w:multiLevelType w:val="hybridMultilevel"/>
    <w:tmpl w:val="00000081"/>
    <w:lvl w:ilvl="0" w:tplc="2C1A3896">
      <w:start w:val="1"/>
      <w:numFmt w:val="bullet"/>
      <w:lvlText w:val=""/>
      <w:lvlJc w:val="left"/>
      <w:pPr>
        <w:ind w:left="720" w:hanging="360"/>
      </w:pPr>
      <w:rPr>
        <w:rFonts w:ascii="Symbol" w:hAnsi="Symbol"/>
      </w:rPr>
    </w:lvl>
    <w:lvl w:ilvl="1" w:tplc="60AE77B8">
      <w:start w:val="1"/>
      <w:numFmt w:val="bullet"/>
      <w:lvlText w:val="o"/>
      <w:lvlJc w:val="left"/>
      <w:pPr>
        <w:tabs>
          <w:tab w:val="num" w:pos="1440"/>
        </w:tabs>
        <w:ind w:left="1440" w:hanging="360"/>
      </w:pPr>
      <w:rPr>
        <w:rFonts w:ascii="Courier New" w:hAnsi="Courier New"/>
      </w:rPr>
    </w:lvl>
    <w:lvl w:ilvl="2" w:tplc="50CC31F8">
      <w:start w:val="1"/>
      <w:numFmt w:val="bullet"/>
      <w:lvlText w:val=""/>
      <w:lvlJc w:val="left"/>
      <w:pPr>
        <w:tabs>
          <w:tab w:val="num" w:pos="2160"/>
        </w:tabs>
        <w:ind w:left="2160" w:hanging="360"/>
      </w:pPr>
      <w:rPr>
        <w:rFonts w:ascii="Wingdings" w:hAnsi="Wingdings"/>
      </w:rPr>
    </w:lvl>
    <w:lvl w:ilvl="3" w:tplc="51D84AB2">
      <w:start w:val="1"/>
      <w:numFmt w:val="bullet"/>
      <w:lvlText w:val=""/>
      <w:lvlJc w:val="left"/>
      <w:pPr>
        <w:tabs>
          <w:tab w:val="num" w:pos="2880"/>
        </w:tabs>
        <w:ind w:left="2880" w:hanging="360"/>
      </w:pPr>
      <w:rPr>
        <w:rFonts w:ascii="Symbol" w:hAnsi="Symbol"/>
      </w:rPr>
    </w:lvl>
    <w:lvl w:ilvl="4" w:tplc="F0C8B964">
      <w:start w:val="1"/>
      <w:numFmt w:val="bullet"/>
      <w:lvlText w:val="o"/>
      <w:lvlJc w:val="left"/>
      <w:pPr>
        <w:tabs>
          <w:tab w:val="num" w:pos="3600"/>
        </w:tabs>
        <w:ind w:left="3600" w:hanging="360"/>
      </w:pPr>
      <w:rPr>
        <w:rFonts w:ascii="Courier New" w:hAnsi="Courier New"/>
      </w:rPr>
    </w:lvl>
    <w:lvl w:ilvl="5" w:tplc="CC6869EE">
      <w:start w:val="1"/>
      <w:numFmt w:val="bullet"/>
      <w:lvlText w:val=""/>
      <w:lvlJc w:val="left"/>
      <w:pPr>
        <w:tabs>
          <w:tab w:val="num" w:pos="4320"/>
        </w:tabs>
        <w:ind w:left="4320" w:hanging="360"/>
      </w:pPr>
      <w:rPr>
        <w:rFonts w:ascii="Wingdings" w:hAnsi="Wingdings"/>
      </w:rPr>
    </w:lvl>
    <w:lvl w:ilvl="6" w:tplc="3B1AB9C0">
      <w:start w:val="1"/>
      <w:numFmt w:val="bullet"/>
      <w:lvlText w:val=""/>
      <w:lvlJc w:val="left"/>
      <w:pPr>
        <w:tabs>
          <w:tab w:val="num" w:pos="5040"/>
        </w:tabs>
        <w:ind w:left="5040" w:hanging="360"/>
      </w:pPr>
      <w:rPr>
        <w:rFonts w:ascii="Symbol" w:hAnsi="Symbol"/>
      </w:rPr>
    </w:lvl>
    <w:lvl w:ilvl="7" w:tplc="A8240A08">
      <w:start w:val="1"/>
      <w:numFmt w:val="bullet"/>
      <w:lvlText w:val="o"/>
      <w:lvlJc w:val="left"/>
      <w:pPr>
        <w:tabs>
          <w:tab w:val="num" w:pos="5760"/>
        </w:tabs>
        <w:ind w:left="5760" w:hanging="360"/>
      </w:pPr>
      <w:rPr>
        <w:rFonts w:ascii="Courier New" w:hAnsi="Courier New"/>
      </w:rPr>
    </w:lvl>
    <w:lvl w:ilvl="8" w:tplc="10E44DDC">
      <w:start w:val="1"/>
      <w:numFmt w:val="bullet"/>
      <w:lvlText w:val=""/>
      <w:lvlJc w:val="left"/>
      <w:pPr>
        <w:tabs>
          <w:tab w:val="num" w:pos="6480"/>
        </w:tabs>
        <w:ind w:left="6480" w:hanging="360"/>
      </w:pPr>
      <w:rPr>
        <w:rFonts w:ascii="Wingdings" w:hAnsi="Wingdings"/>
      </w:rPr>
    </w:lvl>
  </w:abstractNum>
  <w:abstractNum w:abstractNumId="129" w15:restartNumberingAfterBreak="0">
    <w:nsid w:val="00000082"/>
    <w:multiLevelType w:val="hybridMultilevel"/>
    <w:tmpl w:val="00000082"/>
    <w:lvl w:ilvl="0" w:tplc="CC985B04">
      <w:start w:val="1"/>
      <w:numFmt w:val="bullet"/>
      <w:lvlText w:val=""/>
      <w:lvlJc w:val="left"/>
      <w:pPr>
        <w:ind w:left="720" w:hanging="360"/>
      </w:pPr>
      <w:rPr>
        <w:rFonts w:ascii="Symbol" w:hAnsi="Symbol"/>
      </w:rPr>
    </w:lvl>
    <w:lvl w:ilvl="1" w:tplc="13DC59C4">
      <w:start w:val="1"/>
      <w:numFmt w:val="bullet"/>
      <w:lvlText w:val="o"/>
      <w:lvlJc w:val="left"/>
      <w:pPr>
        <w:tabs>
          <w:tab w:val="num" w:pos="1440"/>
        </w:tabs>
        <w:ind w:left="1440" w:hanging="360"/>
      </w:pPr>
      <w:rPr>
        <w:rFonts w:ascii="Courier New" w:hAnsi="Courier New"/>
      </w:rPr>
    </w:lvl>
    <w:lvl w:ilvl="2" w:tplc="484E6BAE">
      <w:start w:val="1"/>
      <w:numFmt w:val="bullet"/>
      <w:lvlText w:val=""/>
      <w:lvlJc w:val="left"/>
      <w:pPr>
        <w:tabs>
          <w:tab w:val="num" w:pos="2160"/>
        </w:tabs>
        <w:ind w:left="2160" w:hanging="360"/>
      </w:pPr>
      <w:rPr>
        <w:rFonts w:ascii="Wingdings" w:hAnsi="Wingdings"/>
      </w:rPr>
    </w:lvl>
    <w:lvl w:ilvl="3" w:tplc="5F2227CC">
      <w:start w:val="1"/>
      <w:numFmt w:val="bullet"/>
      <w:lvlText w:val=""/>
      <w:lvlJc w:val="left"/>
      <w:pPr>
        <w:tabs>
          <w:tab w:val="num" w:pos="2880"/>
        </w:tabs>
        <w:ind w:left="2880" w:hanging="360"/>
      </w:pPr>
      <w:rPr>
        <w:rFonts w:ascii="Symbol" w:hAnsi="Symbol"/>
      </w:rPr>
    </w:lvl>
    <w:lvl w:ilvl="4" w:tplc="18861B94">
      <w:start w:val="1"/>
      <w:numFmt w:val="bullet"/>
      <w:lvlText w:val="o"/>
      <w:lvlJc w:val="left"/>
      <w:pPr>
        <w:tabs>
          <w:tab w:val="num" w:pos="3600"/>
        </w:tabs>
        <w:ind w:left="3600" w:hanging="360"/>
      </w:pPr>
      <w:rPr>
        <w:rFonts w:ascii="Courier New" w:hAnsi="Courier New"/>
      </w:rPr>
    </w:lvl>
    <w:lvl w:ilvl="5" w:tplc="5F141CCC">
      <w:start w:val="1"/>
      <w:numFmt w:val="bullet"/>
      <w:lvlText w:val=""/>
      <w:lvlJc w:val="left"/>
      <w:pPr>
        <w:tabs>
          <w:tab w:val="num" w:pos="4320"/>
        </w:tabs>
        <w:ind w:left="4320" w:hanging="360"/>
      </w:pPr>
      <w:rPr>
        <w:rFonts w:ascii="Wingdings" w:hAnsi="Wingdings"/>
      </w:rPr>
    </w:lvl>
    <w:lvl w:ilvl="6" w:tplc="2006F28C">
      <w:start w:val="1"/>
      <w:numFmt w:val="bullet"/>
      <w:lvlText w:val=""/>
      <w:lvlJc w:val="left"/>
      <w:pPr>
        <w:tabs>
          <w:tab w:val="num" w:pos="5040"/>
        </w:tabs>
        <w:ind w:left="5040" w:hanging="360"/>
      </w:pPr>
      <w:rPr>
        <w:rFonts w:ascii="Symbol" w:hAnsi="Symbol"/>
      </w:rPr>
    </w:lvl>
    <w:lvl w:ilvl="7" w:tplc="853CCE70">
      <w:start w:val="1"/>
      <w:numFmt w:val="bullet"/>
      <w:lvlText w:val="o"/>
      <w:lvlJc w:val="left"/>
      <w:pPr>
        <w:tabs>
          <w:tab w:val="num" w:pos="5760"/>
        </w:tabs>
        <w:ind w:left="5760" w:hanging="360"/>
      </w:pPr>
      <w:rPr>
        <w:rFonts w:ascii="Courier New" w:hAnsi="Courier New"/>
      </w:rPr>
    </w:lvl>
    <w:lvl w:ilvl="8" w:tplc="3DE01362">
      <w:start w:val="1"/>
      <w:numFmt w:val="bullet"/>
      <w:lvlText w:val=""/>
      <w:lvlJc w:val="left"/>
      <w:pPr>
        <w:tabs>
          <w:tab w:val="num" w:pos="6480"/>
        </w:tabs>
        <w:ind w:left="6480" w:hanging="360"/>
      </w:pPr>
      <w:rPr>
        <w:rFonts w:ascii="Wingdings" w:hAnsi="Wingdings"/>
      </w:rPr>
    </w:lvl>
  </w:abstractNum>
  <w:abstractNum w:abstractNumId="130" w15:restartNumberingAfterBreak="0">
    <w:nsid w:val="00000083"/>
    <w:multiLevelType w:val="hybridMultilevel"/>
    <w:tmpl w:val="00000083"/>
    <w:lvl w:ilvl="0" w:tplc="E668C2BE">
      <w:start w:val="1"/>
      <w:numFmt w:val="bullet"/>
      <w:lvlText w:val=""/>
      <w:lvlJc w:val="left"/>
      <w:pPr>
        <w:ind w:left="720" w:hanging="360"/>
      </w:pPr>
      <w:rPr>
        <w:rFonts w:ascii="Symbol" w:hAnsi="Symbol"/>
      </w:rPr>
    </w:lvl>
    <w:lvl w:ilvl="1" w:tplc="8E1A00C0">
      <w:start w:val="1"/>
      <w:numFmt w:val="bullet"/>
      <w:lvlText w:val="o"/>
      <w:lvlJc w:val="left"/>
      <w:pPr>
        <w:tabs>
          <w:tab w:val="num" w:pos="1440"/>
        </w:tabs>
        <w:ind w:left="1440" w:hanging="360"/>
      </w:pPr>
      <w:rPr>
        <w:rFonts w:ascii="Courier New" w:hAnsi="Courier New"/>
      </w:rPr>
    </w:lvl>
    <w:lvl w:ilvl="2" w:tplc="3C6A3C72">
      <w:start w:val="1"/>
      <w:numFmt w:val="bullet"/>
      <w:lvlText w:val=""/>
      <w:lvlJc w:val="left"/>
      <w:pPr>
        <w:tabs>
          <w:tab w:val="num" w:pos="2160"/>
        </w:tabs>
        <w:ind w:left="2160" w:hanging="360"/>
      </w:pPr>
      <w:rPr>
        <w:rFonts w:ascii="Wingdings" w:hAnsi="Wingdings"/>
      </w:rPr>
    </w:lvl>
    <w:lvl w:ilvl="3" w:tplc="2B968760">
      <w:start w:val="1"/>
      <w:numFmt w:val="bullet"/>
      <w:lvlText w:val=""/>
      <w:lvlJc w:val="left"/>
      <w:pPr>
        <w:tabs>
          <w:tab w:val="num" w:pos="2880"/>
        </w:tabs>
        <w:ind w:left="2880" w:hanging="360"/>
      </w:pPr>
      <w:rPr>
        <w:rFonts w:ascii="Symbol" w:hAnsi="Symbol"/>
      </w:rPr>
    </w:lvl>
    <w:lvl w:ilvl="4" w:tplc="05DE6CAC">
      <w:start w:val="1"/>
      <w:numFmt w:val="bullet"/>
      <w:lvlText w:val="o"/>
      <w:lvlJc w:val="left"/>
      <w:pPr>
        <w:tabs>
          <w:tab w:val="num" w:pos="3600"/>
        </w:tabs>
        <w:ind w:left="3600" w:hanging="360"/>
      </w:pPr>
      <w:rPr>
        <w:rFonts w:ascii="Courier New" w:hAnsi="Courier New"/>
      </w:rPr>
    </w:lvl>
    <w:lvl w:ilvl="5" w:tplc="7DB29F4C">
      <w:start w:val="1"/>
      <w:numFmt w:val="bullet"/>
      <w:lvlText w:val=""/>
      <w:lvlJc w:val="left"/>
      <w:pPr>
        <w:tabs>
          <w:tab w:val="num" w:pos="4320"/>
        </w:tabs>
        <w:ind w:left="4320" w:hanging="360"/>
      </w:pPr>
      <w:rPr>
        <w:rFonts w:ascii="Wingdings" w:hAnsi="Wingdings"/>
      </w:rPr>
    </w:lvl>
    <w:lvl w:ilvl="6" w:tplc="B6649D68">
      <w:start w:val="1"/>
      <w:numFmt w:val="bullet"/>
      <w:lvlText w:val=""/>
      <w:lvlJc w:val="left"/>
      <w:pPr>
        <w:tabs>
          <w:tab w:val="num" w:pos="5040"/>
        </w:tabs>
        <w:ind w:left="5040" w:hanging="360"/>
      </w:pPr>
      <w:rPr>
        <w:rFonts w:ascii="Symbol" w:hAnsi="Symbol"/>
      </w:rPr>
    </w:lvl>
    <w:lvl w:ilvl="7" w:tplc="4C3E785E">
      <w:start w:val="1"/>
      <w:numFmt w:val="bullet"/>
      <w:lvlText w:val="o"/>
      <w:lvlJc w:val="left"/>
      <w:pPr>
        <w:tabs>
          <w:tab w:val="num" w:pos="5760"/>
        </w:tabs>
        <w:ind w:left="5760" w:hanging="360"/>
      </w:pPr>
      <w:rPr>
        <w:rFonts w:ascii="Courier New" w:hAnsi="Courier New"/>
      </w:rPr>
    </w:lvl>
    <w:lvl w:ilvl="8" w:tplc="2AA451FA">
      <w:start w:val="1"/>
      <w:numFmt w:val="bullet"/>
      <w:lvlText w:val=""/>
      <w:lvlJc w:val="left"/>
      <w:pPr>
        <w:tabs>
          <w:tab w:val="num" w:pos="6480"/>
        </w:tabs>
        <w:ind w:left="6480" w:hanging="360"/>
      </w:pPr>
      <w:rPr>
        <w:rFonts w:ascii="Wingdings" w:hAnsi="Wingdings"/>
      </w:rPr>
    </w:lvl>
  </w:abstractNum>
  <w:abstractNum w:abstractNumId="131" w15:restartNumberingAfterBreak="0">
    <w:nsid w:val="00000084"/>
    <w:multiLevelType w:val="hybridMultilevel"/>
    <w:tmpl w:val="00000084"/>
    <w:lvl w:ilvl="0" w:tplc="4B94FAB4">
      <w:start w:val="1"/>
      <w:numFmt w:val="bullet"/>
      <w:lvlText w:val=""/>
      <w:lvlJc w:val="left"/>
      <w:pPr>
        <w:ind w:left="720" w:hanging="360"/>
      </w:pPr>
      <w:rPr>
        <w:rFonts w:ascii="Symbol" w:hAnsi="Symbol"/>
      </w:rPr>
    </w:lvl>
    <w:lvl w:ilvl="1" w:tplc="531255A0">
      <w:start w:val="1"/>
      <w:numFmt w:val="bullet"/>
      <w:lvlText w:val="o"/>
      <w:lvlJc w:val="left"/>
      <w:pPr>
        <w:tabs>
          <w:tab w:val="num" w:pos="1440"/>
        </w:tabs>
        <w:ind w:left="1440" w:hanging="360"/>
      </w:pPr>
      <w:rPr>
        <w:rFonts w:ascii="Courier New" w:hAnsi="Courier New"/>
      </w:rPr>
    </w:lvl>
    <w:lvl w:ilvl="2" w:tplc="7690EAEE">
      <w:start w:val="1"/>
      <w:numFmt w:val="bullet"/>
      <w:lvlText w:val=""/>
      <w:lvlJc w:val="left"/>
      <w:pPr>
        <w:tabs>
          <w:tab w:val="num" w:pos="2160"/>
        </w:tabs>
        <w:ind w:left="2160" w:hanging="360"/>
      </w:pPr>
      <w:rPr>
        <w:rFonts w:ascii="Wingdings" w:hAnsi="Wingdings"/>
      </w:rPr>
    </w:lvl>
    <w:lvl w:ilvl="3" w:tplc="70F612E6">
      <w:start w:val="1"/>
      <w:numFmt w:val="bullet"/>
      <w:lvlText w:val=""/>
      <w:lvlJc w:val="left"/>
      <w:pPr>
        <w:tabs>
          <w:tab w:val="num" w:pos="2880"/>
        </w:tabs>
        <w:ind w:left="2880" w:hanging="360"/>
      </w:pPr>
      <w:rPr>
        <w:rFonts w:ascii="Symbol" w:hAnsi="Symbol"/>
      </w:rPr>
    </w:lvl>
    <w:lvl w:ilvl="4" w:tplc="5CD020B6">
      <w:start w:val="1"/>
      <w:numFmt w:val="bullet"/>
      <w:lvlText w:val="o"/>
      <w:lvlJc w:val="left"/>
      <w:pPr>
        <w:tabs>
          <w:tab w:val="num" w:pos="3600"/>
        </w:tabs>
        <w:ind w:left="3600" w:hanging="360"/>
      </w:pPr>
      <w:rPr>
        <w:rFonts w:ascii="Courier New" w:hAnsi="Courier New"/>
      </w:rPr>
    </w:lvl>
    <w:lvl w:ilvl="5" w:tplc="6BB0AE2E">
      <w:start w:val="1"/>
      <w:numFmt w:val="bullet"/>
      <w:lvlText w:val=""/>
      <w:lvlJc w:val="left"/>
      <w:pPr>
        <w:tabs>
          <w:tab w:val="num" w:pos="4320"/>
        </w:tabs>
        <w:ind w:left="4320" w:hanging="360"/>
      </w:pPr>
      <w:rPr>
        <w:rFonts w:ascii="Wingdings" w:hAnsi="Wingdings"/>
      </w:rPr>
    </w:lvl>
    <w:lvl w:ilvl="6" w:tplc="BA8640E6">
      <w:start w:val="1"/>
      <w:numFmt w:val="bullet"/>
      <w:lvlText w:val=""/>
      <w:lvlJc w:val="left"/>
      <w:pPr>
        <w:tabs>
          <w:tab w:val="num" w:pos="5040"/>
        </w:tabs>
        <w:ind w:left="5040" w:hanging="360"/>
      </w:pPr>
      <w:rPr>
        <w:rFonts w:ascii="Symbol" w:hAnsi="Symbol"/>
      </w:rPr>
    </w:lvl>
    <w:lvl w:ilvl="7" w:tplc="1750CB34">
      <w:start w:val="1"/>
      <w:numFmt w:val="bullet"/>
      <w:lvlText w:val="o"/>
      <w:lvlJc w:val="left"/>
      <w:pPr>
        <w:tabs>
          <w:tab w:val="num" w:pos="5760"/>
        </w:tabs>
        <w:ind w:left="5760" w:hanging="360"/>
      </w:pPr>
      <w:rPr>
        <w:rFonts w:ascii="Courier New" w:hAnsi="Courier New"/>
      </w:rPr>
    </w:lvl>
    <w:lvl w:ilvl="8" w:tplc="3B52461E">
      <w:start w:val="1"/>
      <w:numFmt w:val="bullet"/>
      <w:lvlText w:val=""/>
      <w:lvlJc w:val="left"/>
      <w:pPr>
        <w:tabs>
          <w:tab w:val="num" w:pos="6480"/>
        </w:tabs>
        <w:ind w:left="6480" w:hanging="360"/>
      </w:pPr>
      <w:rPr>
        <w:rFonts w:ascii="Wingdings" w:hAnsi="Wingdings"/>
      </w:rPr>
    </w:lvl>
  </w:abstractNum>
  <w:abstractNum w:abstractNumId="132" w15:restartNumberingAfterBreak="0">
    <w:nsid w:val="00000085"/>
    <w:multiLevelType w:val="hybridMultilevel"/>
    <w:tmpl w:val="00000085"/>
    <w:lvl w:ilvl="0" w:tplc="3BD4C18A">
      <w:start w:val="1"/>
      <w:numFmt w:val="bullet"/>
      <w:lvlText w:val=""/>
      <w:lvlJc w:val="left"/>
      <w:pPr>
        <w:ind w:left="720" w:hanging="360"/>
      </w:pPr>
      <w:rPr>
        <w:rFonts w:ascii="Symbol" w:hAnsi="Symbol"/>
      </w:rPr>
    </w:lvl>
    <w:lvl w:ilvl="1" w:tplc="404E644C">
      <w:start w:val="1"/>
      <w:numFmt w:val="bullet"/>
      <w:lvlText w:val="o"/>
      <w:lvlJc w:val="left"/>
      <w:pPr>
        <w:tabs>
          <w:tab w:val="num" w:pos="1440"/>
        </w:tabs>
        <w:ind w:left="1440" w:hanging="360"/>
      </w:pPr>
      <w:rPr>
        <w:rFonts w:ascii="Courier New" w:hAnsi="Courier New"/>
      </w:rPr>
    </w:lvl>
    <w:lvl w:ilvl="2" w:tplc="580AFD82">
      <w:start w:val="1"/>
      <w:numFmt w:val="bullet"/>
      <w:lvlText w:val=""/>
      <w:lvlJc w:val="left"/>
      <w:pPr>
        <w:tabs>
          <w:tab w:val="num" w:pos="2160"/>
        </w:tabs>
        <w:ind w:left="2160" w:hanging="360"/>
      </w:pPr>
      <w:rPr>
        <w:rFonts w:ascii="Wingdings" w:hAnsi="Wingdings"/>
      </w:rPr>
    </w:lvl>
    <w:lvl w:ilvl="3" w:tplc="2BDCDC6E">
      <w:start w:val="1"/>
      <w:numFmt w:val="bullet"/>
      <w:lvlText w:val=""/>
      <w:lvlJc w:val="left"/>
      <w:pPr>
        <w:tabs>
          <w:tab w:val="num" w:pos="2880"/>
        </w:tabs>
        <w:ind w:left="2880" w:hanging="360"/>
      </w:pPr>
      <w:rPr>
        <w:rFonts w:ascii="Symbol" w:hAnsi="Symbol"/>
      </w:rPr>
    </w:lvl>
    <w:lvl w:ilvl="4" w:tplc="EEB08992">
      <w:start w:val="1"/>
      <w:numFmt w:val="bullet"/>
      <w:lvlText w:val="o"/>
      <w:lvlJc w:val="left"/>
      <w:pPr>
        <w:tabs>
          <w:tab w:val="num" w:pos="3600"/>
        </w:tabs>
        <w:ind w:left="3600" w:hanging="360"/>
      </w:pPr>
      <w:rPr>
        <w:rFonts w:ascii="Courier New" w:hAnsi="Courier New"/>
      </w:rPr>
    </w:lvl>
    <w:lvl w:ilvl="5" w:tplc="0D76AE24">
      <w:start w:val="1"/>
      <w:numFmt w:val="bullet"/>
      <w:lvlText w:val=""/>
      <w:lvlJc w:val="left"/>
      <w:pPr>
        <w:tabs>
          <w:tab w:val="num" w:pos="4320"/>
        </w:tabs>
        <w:ind w:left="4320" w:hanging="360"/>
      </w:pPr>
      <w:rPr>
        <w:rFonts w:ascii="Wingdings" w:hAnsi="Wingdings"/>
      </w:rPr>
    </w:lvl>
    <w:lvl w:ilvl="6" w:tplc="475C2BE0">
      <w:start w:val="1"/>
      <w:numFmt w:val="bullet"/>
      <w:lvlText w:val=""/>
      <w:lvlJc w:val="left"/>
      <w:pPr>
        <w:tabs>
          <w:tab w:val="num" w:pos="5040"/>
        </w:tabs>
        <w:ind w:left="5040" w:hanging="360"/>
      </w:pPr>
      <w:rPr>
        <w:rFonts w:ascii="Symbol" w:hAnsi="Symbol"/>
      </w:rPr>
    </w:lvl>
    <w:lvl w:ilvl="7" w:tplc="90080000">
      <w:start w:val="1"/>
      <w:numFmt w:val="bullet"/>
      <w:lvlText w:val="o"/>
      <w:lvlJc w:val="left"/>
      <w:pPr>
        <w:tabs>
          <w:tab w:val="num" w:pos="5760"/>
        </w:tabs>
        <w:ind w:left="5760" w:hanging="360"/>
      </w:pPr>
      <w:rPr>
        <w:rFonts w:ascii="Courier New" w:hAnsi="Courier New"/>
      </w:rPr>
    </w:lvl>
    <w:lvl w:ilvl="8" w:tplc="5860ABA0">
      <w:start w:val="1"/>
      <w:numFmt w:val="bullet"/>
      <w:lvlText w:val=""/>
      <w:lvlJc w:val="left"/>
      <w:pPr>
        <w:tabs>
          <w:tab w:val="num" w:pos="6480"/>
        </w:tabs>
        <w:ind w:left="6480" w:hanging="360"/>
      </w:pPr>
      <w:rPr>
        <w:rFonts w:ascii="Wingdings" w:hAnsi="Wingdings"/>
      </w:rPr>
    </w:lvl>
  </w:abstractNum>
  <w:abstractNum w:abstractNumId="133" w15:restartNumberingAfterBreak="0">
    <w:nsid w:val="00000086"/>
    <w:multiLevelType w:val="hybridMultilevel"/>
    <w:tmpl w:val="00000086"/>
    <w:lvl w:ilvl="0" w:tplc="5524AFA0">
      <w:start w:val="1"/>
      <w:numFmt w:val="bullet"/>
      <w:lvlText w:val=""/>
      <w:lvlJc w:val="left"/>
      <w:pPr>
        <w:ind w:left="720" w:hanging="360"/>
      </w:pPr>
      <w:rPr>
        <w:rFonts w:ascii="Symbol" w:hAnsi="Symbol"/>
      </w:rPr>
    </w:lvl>
    <w:lvl w:ilvl="1" w:tplc="24564A0C">
      <w:start w:val="1"/>
      <w:numFmt w:val="bullet"/>
      <w:lvlText w:val="o"/>
      <w:lvlJc w:val="left"/>
      <w:pPr>
        <w:tabs>
          <w:tab w:val="num" w:pos="1440"/>
        </w:tabs>
        <w:ind w:left="1440" w:hanging="360"/>
      </w:pPr>
      <w:rPr>
        <w:rFonts w:ascii="Courier New" w:hAnsi="Courier New"/>
      </w:rPr>
    </w:lvl>
    <w:lvl w:ilvl="2" w:tplc="12220A98">
      <w:start w:val="1"/>
      <w:numFmt w:val="bullet"/>
      <w:lvlText w:val=""/>
      <w:lvlJc w:val="left"/>
      <w:pPr>
        <w:tabs>
          <w:tab w:val="num" w:pos="2160"/>
        </w:tabs>
        <w:ind w:left="2160" w:hanging="360"/>
      </w:pPr>
      <w:rPr>
        <w:rFonts w:ascii="Wingdings" w:hAnsi="Wingdings"/>
      </w:rPr>
    </w:lvl>
    <w:lvl w:ilvl="3" w:tplc="DDF0BAA8">
      <w:start w:val="1"/>
      <w:numFmt w:val="bullet"/>
      <w:lvlText w:val=""/>
      <w:lvlJc w:val="left"/>
      <w:pPr>
        <w:tabs>
          <w:tab w:val="num" w:pos="2880"/>
        </w:tabs>
        <w:ind w:left="2880" w:hanging="360"/>
      </w:pPr>
      <w:rPr>
        <w:rFonts w:ascii="Symbol" w:hAnsi="Symbol"/>
      </w:rPr>
    </w:lvl>
    <w:lvl w:ilvl="4" w:tplc="6616CA8A">
      <w:start w:val="1"/>
      <w:numFmt w:val="bullet"/>
      <w:lvlText w:val="o"/>
      <w:lvlJc w:val="left"/>
      <w:pPr>
        <w:tabs>
          <w:tab w:val="num" w:pos="3600"/>
        </w:tabs>
        <w:ind w:left="3600" w:hanging="360"/>
      </w:pPr>
      <w:rPr>
        <w:rFonts w:ascii="Courier New" w:hAnsi="Courier New"/>
      </w:rPr>
    </w:lvl>
    <w:lvl w:ilvl="5" w:tplc="880A4ABC">
      <w:start w:val="1"/>
      <w:numFmt w:val="bullet"/>
      <w:lvlText w:val=""/>
      <w:lvlJc w:val="left"/>
      <w:pPr>
        <w:tabs>
          <w:tab w:val="num" w:pos="4320"/>
        </w:tabs>
        <w:ind w:left="4320" w:hanging="360"/>
      </w:pPr>
      <w:rPr>
        <w:rFonts w:ascii="Wingdings" w:hAnsi="Wingdings"/>
      </w:rPr>
    </w:lvl>
    <w:lvl w:ilvl="6" w:tplc="5ACCB3D0">
      <w:start w:val="1"/>
      <w:numFmt w:val="bullet"/>
      <w:lvlText w:val=""/>
      <w:lvlJc w:val="left"/>
      <w:pPr>
        <w:tabs>
          <w:tab w:val="num" w:pos="5040"/>
        </w:tabs>
        <w:ind w:left="5040" w:hanging="360"/>
      </w:pPr>
      <w:rPr>
        <w:rFonts w:ascii="Symbol" w:hAnsi="Symbol"/>
      </w:rPr>
    </w:lvl>
    <w:lvl w:ilvl="7" w:tplc="D32CEE2A">
      <w:start w:val="1"/>
      <w:numFmt w:val="bullet"/>
      <w:lvlText w:val="o"/>
      <w:lvlJc w:val="left"/>
      <w:pPr>
        <w:tabs>
          <w:tab w:val="num" w:pos="5760"/>
        </w:tabs>
        <w:ind w:left="5760" w:hanging="360"/>
      </w:pPr>
      <w:rPr>
        <w:rFonts w:ascii="Courier New" w:hAnsi="Courier New"/>
      </w:rPr>
    </w:lvl>
    <w:lvl w:ilvl="8" w:tplc="758C0C02">
      <w:start w:val="1"/>
      <w:numFmt w:val="bullet"/>
      <w:lvlText w:val=""/>
      <w:lvlJc w:val="left"/>
      <w:pPr>
        <w:tabs>
          <w:tab w:val="num" w:pos="6480"/>
        </w:tabs>
        <w:ind w:left="6480" w:hanging="360"/>
      </w:pPr>
      <w:rPr>
        <w:rFonts w:ascii="Wingdings" w:hAnsi="Wingdings"/>
      </w:rPr>
    </w:lvl>
  </w:abstractNum>
  <w:abstractNum w:abstractNumId="134" w15:restartNumberingAfterBreak="0">
    <w:nsid w:val="00000087"/>
    <w:multiLevelType w:val="hybridMultilevel"/>
    <w:tmpl w:val="00000087"/>
    <w:lvl w:ilvl="0" w:tplc="CB66937A">
      <w:start w:val="1"/>
      <w:numFmt w:val="bullet"/>
      <w:lvlText w:val=""/>
      <w:lvlJc w:val="left"/>
      <w:pPr>
        <w:ind w:left="720" w:hanging="360"/>
      </w:pPr>
      <w:rPr>
        <w:rFonts w:ascii="Symbol" w:hAnsi="Symbol"/>
      </w:rPr>
    </w:lvl>
    <w:lvl w:ilvl="1" w:tplc="2D94E4BC">
      <w:start w:val="1"/>
      <w:numFmt w:val="bullet"/>
      <w:lvlText w:val="o"/>
      <w:lvlJc w:val="left"/>
      <w:pPr>
        <w:tabs>
          <w:tab w:val="num" w:pos="1440"/>
        </w:tabs>
        <w:ind w:left="1440" w:hanging="360"/>
      </w:pPr>
      <w:rPr>
        <w:rFonts w:ascii="Courier New" w:hAnsi="Courier New"/>
      </w:rPr>
    </w:lvl>
    <w:lvl w:ilvl="2" w:tplc="B6C2A77E">
      <w:start w:val="1"/>
      <w:numFmt w:val="bullet"/>
      <w:lvlText w:val=""/>
      <w:lvlJc w:val="left"/>
      <w:pPr>
        <w:tabs>
          <w:tab w:val="num" w:pos="2160"/>
        </w:tabs>
        <w:ind w:left="2160" w:hanging="360"/>
      </w:pPr>
      <w:rPr>
        <w:rFonts w:ascii="Wingdings" w:hAnsi="Wingdings"/>
      </w:rPr>
    </w:lvl>
    <w:lvl w:ilvl="3" w:tplc="13680012">
      <w:start w:val="1"/>
      <w:numFmt w:val="bullet"/>
      <w:lvlText w:val=""/>
      <w:lvlJc w:val="left"/>
      <w:pPr>
        <w:tabs>
          <w:tab w:val="num" w:pos="2880"/>
        </w:tabs>
        <w:ind w:left="2880" w:hanging="360"/>
      </w:pPr>
      <w:rPr>
        <w:rFonts w:ascii="Symbol" w:hAnsi="Symbol"/>
      </w:rPr>
    </w:lvl>
    <w:lvl w:ilvl="4" w:tplc="0A884DF8">
      <w:start w:val="1"/>
      <w:numFmt w:val="bullet"/>
      <w:lvlText w:val="o"/>
      <w:lvlJc w:val="left"/>
      <w:pPr>
        <w:tabs>
          <w:tab w:val="num" w:pos="3600"/>
        </w:tabs>
        <w:ind w:left="3600" w:hanging="360"/>
      </w:pPr>
      <w:rPr>
        <w:rFonts w:ascii="Courier New" w:hAnsi="Courier New"/>
      </w:rPr>
    </w:lvl>
    <w:lvl w:ilvl="5" w:tplc="8BD03890">
      <w:start w:val="1"/>
      <w:numFmt w:val="bullet"/>
      <w:lvlText w:val=""/>
      <w:lvlJc w:val="left"/>
      <w:pPr>
        <w:tabs>
          <w:tab w:val="num" w:pos="4320"/>
        </w:tabs>
        <w:ind w:left="4320" w:hanging="360"/>
      </w:pPr>
      <w:rPr>
        <w:rFonts w:ascii="Wingdings" w:hAnsi="Wingdings"/>
      </w:rPr>
    </w:lvl>
    <w:lvl w:ilvl="6" w:tplc="49326E5C">
      <w:start w:val="1"/>
      <w:numFmt w:val="bullet"/>
      <w:lvlText w:val=""/>
      <w:lvlJc w:val="left"/>
      <w:pPr>
        <w:tabs>
          <w:tab w:val="num" w:pos="5040"/>
        </w:tabs>
        <w:ind w:left="5040" w:hanging="360"/>
      </w:pPr>
      <w:rPr>
        <w:rFonts w:ascii="Symbol" w:hAnsi="Symbol"/>
      </w:rPr>
    </w:lvl>
    <w:lvl w:ilvl="7" w:tplc="35046C40">
      <w:start w:val="1"/>
      <w:numFmt w:val="bullet"/>
      <w:lvlText w:val="o"/>
      <w:lvlJc w:val="left"/>
      <w:pPr>
        <w:tabs>
          <w:tab w:val="num" w:pos="5760"/>
        </w:tabs>
        <w:ind w:left="5760" w:hanging="360"/>
      </w:pPr>
      <w:rPr>
        <w:rFonts w:ascii="Courier New" w:hAnsi="Courier New"/>
      </w:rPr>
    </w:lvl>
    <w:lvl w:ilvl="8" w:tplc="73B09D60">
      <w:start w:val="1"/>
      <w:numFmt w:val="bullet"/>
      <w:lvlText w:val=""/>
      <w:lvlJc w:val="left"/>
      <w:pPr>
        <w:tabs>
          <w:tab w:val="num" w:pos="6480"/>
        </w:tabs>
        <w:ind w:left="6480" w:hanging="360"/>
      </w:pPr>
      <w:rPr>
        <w:rFonts w:ascii="Wingdings" w:hAnsi="Wingdings"/>
      </w:rPr>
    </w:lvl>
  </w:abstractNum>
  <w:abstractNum w:abstractNumId="135" w15:restartNumberingAfterBreak="0">
    <w:nsid w:val="00000088"/>
    <w:multiLevelType w:val="hybridMultilevel"/>
    <w:tmpl w:val="00000088"/>
    <w:lvl w:ilvl="0" w:tplc="13ACEBB8">
      <w:start w:val="1"/>
      <w:numFmt w:val="bullet"/>
      <w:lvlText w:val=""/>
      <w:lvlJc w:val="left"/>
      <w:pPr>
        <w:ind w:left="720" w:hanging="360"/>
      </w:pPr>
      <w:rPr>
        <w:rFonts w:ascii="Symbol" w:hAnsi="Symbol"/>
      </w:rPr>
    </w:lvl>
    <w:lvl w:ilvl="1" w:tplc="715E8EF4">
      <w:start w:val="1"/>
      <w:numFmt w:val="bullet"/>
      <w:lvlText w:val="o"/>
      <w:lvlJc w:val="left"/>
      <w:pPr>
        <w:tabs>
          <w:tab w:val="num" w:pos="1440"/>
        </w:tabs>
        <w:ind w:left="1440" w:hanging="360"/>
      </w:pPr>
      <w:rPr>
        <w:rFonts w:ascii="Courier New" w:hAnsi="Courier New"/>
      </w:rPr>
    </w:lvl>
    <w:lvl w:ilvl="2" w:tplc="8CCAA746">
      <w:start w:val="1"/>
      <w:numFmt w:val="bullet"/>
      <w:lvlText w:val=""/>
      <w:lvlJc w:val="left"/>
      <w:pPr>
        <w:tabs>
          <w:tab w:val="num" w:pos="2160"/>
        </w:tabs>
        <w:ind w:left="2160" w:hanging="360"/>
      </w:pPr>
      <w:rPr>
        <w:rFonts w:ascii="Wingdings" w:hAnsi="Wingdings"/>
      </w:rPr>
    </w:lvl>
    <w:lvl w:ilvl="3" w:tplc="D71A87E4">
      <w:start w:val="1"/>
      <w:numFmt w:val="bullet"/>
      <w:lvlText w:val=""/>
      <w:lvlJc w:val="left"/>
      <w:pPr>
        <w:tabs>
          <w:tab w:val="num" w:pos="2880"/>
        </w:tabs>
        <w:ind w:left="2880" w:hanging="360"/>
      </w:pPr>
      <w:rPr>
        <w:rFonts w:ascii="Symbol" w:hAnsi="Symbol"/>
      </w:rPr>
    </w:lvl>
    <w:lvl w:ilvl="4" w:tplc="AED6F458">
      <w:start w:val="1"/>
      <w:numFmt w:val="bullet"/>
      <w:lvlText w:val="o"/>
      <w:lvlJc w:val="left"/>
      <w:pPr>
        <w:tabs>
          <w:tab w:val="num" w:pos="3600"/>
        </w:tabs>
        <w:ind w:left="3600" w:hanging="360"/>
      </w:pPr>
      <w:rPr>
        <w:rFonts w:ascii="Courier New" w:hAnsi="Courier New"/>
      </w:rPr>
    </w:lvl>
    <w:lvl w:ilvl="5" w:tplc="7EEC9078">
      <w:start w:val="1"/>
      <w:numFmt w:val="bullet"/>
      <w:lvlText w:val=""/>
      <w:lvlJc w:val="left"/>
      <w:pPr>
        <w:tabs>
          <w:tab w:val="num" w:pos="4320"/>
        </w:tabs>
        <w:ind w:left="4320" w:hanging="360"/>
      </w:pPr>
      <w:rPr>
        <w:rFonts w:ascii="Wingdings" w:hAnsi="Wingdings"/>
      </w:rPr>
    </w:lvl>
    <w:lvl w:ilvl="6" w:tplc="EECA665A">
      <w:start w:val="1"/>
      <w:numFmt w:val="bullet"/>
      <w:lvlText w:val=""/>
      <w:lvlJc w:val="left"/>
      <w:pPr>
        <w:tabs>
          <w:tab w:val="num" w:pos="5040"/>
        </w:tabs>
        <w:ind w:left="5040" w:hanging="360"/>
      </w:pPr>
      <w:rPr>
        <w:rFonts w:ascii="Symbol" w:hAnsi="Symbol"/>
      </w:rPr>
    </w:lvl>
    <w:lvl w:ilvl="7" w:tplc="122207FA">
      <w:start w:val="1"/>
      <w:numFmt w:val="bullet"/>
      <w:lvlText w:val="o"/>
      <w:lvlJc w:val="left"/>
      <w:pPr>
        <w:tabs>
          <w:tab w:val="num" w:pos="5760"/>
        </w:tabs>
        <w:ind w:left="5760" w:hanging="360"/>
      </w:pPr>
      <w:rPr>
        <w:rFonts w:ascii="Courier New" w:hAnsi="Courier New"/>
      </w:rPr>
    </w:lvl>
    <w:lvl w:ilvl="8" w:tplc="6E1E0DE6">
      <w:start w:val="1"/>
      <w:numFmt w:val="bullet"/>
      <w:lvlText w:val=""/>
      <w:lvlJc w:val="left"/>
      <w:pPr>
        <w:tabs>
          <w:tab w:val="num" w:pos="6480"/>
        </w:tabs>
        <w:ind w:left="6480" w:hanging="360"/>
      </w:pPr>
      <w:rPr>
        <w:rFonts w:ascii="Wingdings" w:hAnsi="Wingdings"/>
      </w:rPr>
    </w:lvl>
  </w:abstractNum>
  <w:abstractNum w:abstractNumId="136" w15:restartNumberingAfterBreak="0">
    <w:nsid w:val="00000089"/>
    <w:multiLevelType w:val="hybridMultilevel"/>
    <w:tmpl w:val="00000089"/>
    <w:lvl w:ilvl="0" w:tplc="B48E52B2">
      <w:start w:val="1"/>
      <w:numFmt w:val="bullet"/>
      <w:lvlText w:val=""/>
      <w:lvlJc w:val="left"/>
      <w:pPr>
        <w:ind w:left="720" w:hanging="360"/>
      </w:pPr>
      <w:rPr>
        <w:rFonts w:ascii="Symbol" w:hAnsi="Symbol"/>
      </w:rPr>
    </w:lvl>
    <w:lvl w:ilvl="1" w:tplc="D22A0E6E">
      <w:start w:val="1"/>
      <w:numFmt w:val="bullet"/>
      <w:lvlText w:val="o"/>
      <w:lvlJc w:val="left"/>
      <w:pPr>
        <w:tabs>
          <w:tab w:val="num" w:pos="1440"/>
        </w:tabs>
        <w:ind w:left="1440" w:hanging="360"/>
      </w:pPr>
      <w:rPr>
        <w:rFonts w:ascii="Courier New" w:hAnsi="Courier New"/>
      </w:rPr>
    </w:lvl>
    <w:lvl w:ilvl="2" w:tplc="EF868B82">
      <w:start w:val="1"/>
      <w:numFmt w:val="bullet"/>
      <w:lvlText w:val=""/>
      <w:lvlJc w:val="left"/>
      <w:pPr>
        <w:tabs>
          <w:tab w:val="num" w:pos="2160"/>
        </w:tabs>
        <w:ind w:left="2160" w:hanging="360"/>
      </w:pPr>
      <w:rPr>
        <w:rFonts w:ascii="Wingdings" w:hAnsi="Wingdings"/>
      </w:rPr>
    </w:lvl>
    <w:lvl w:ilvl="3" w:tplc="61963C50">
      <w:start w:val="1"/>
      <w:numFmt w:val="bullet"/>
      <w:lvlText w:val=""/>
      <w:lvlJc w:val="left"/>
      <w:pPr>
        <w:tabs>
          <w:tab w:val="num" w:pos="2880"/>
        </w:tabs>
        <w:ind w:left="2880" w:hanging="360"/>
      </w:pPr>
      <w:rPr>
        <w:rFonts w:ascii="Symbol" w:hAnsi="Symbol"/>
      </w:rPr>
    </w:lvl>
    <w:lvl w:ilvl="4" w:tplc="210ACD5A">
      <w:start w:val="1"/>
      <w:numFmt w:val="bullet"/>
      <w:lvlText w:val="o"/>
      <w:lvlJc w:val="left"/>
      <w:pPr>
        <w:tabs>
          <w:tab w:val="num" w:pos="3600"/>
        </w:tabs>
        <w:ind w:left="3600" w:hanging="360"/>
      </w:pPr>
      <w:rPr>
        <w:rFonts w:ascii="Courier New" w:hAnsi="Courier New"/>
      </w:rPr>
    </w:lvl>
    <w:lvl w:ilvl="5" w:tplc="6CE054A0">
      <w:start w:val="1"/>
      <w:numFmt w:val="bullet"/>
      <w:lvlText w:val=""/>
      <w:lvlJc w:val="left"/>
      <w:pPr>
        <w:tabs>
          <w:tab w:val="num" w:pos="4320"/>
        </w:tabs>
        <w:ind w:left="4320" w:hanging="360"/>
      </w:pPr>
      <w:rPr>
        <w:rFonts w:ascii="Wingdings" w:hAnsi="Wingdings"/>
      </w:rPr>
    </w:lvl>
    <w:lvl w:ilvl="6" w:tplc="ED7A0D4E">
      <w:start w:val="1"/>
      <w:numFmt w:val="bullet"/>
      <w:lvlText w:val=""/>
      <w:lvlJc w:val="left"/>
      <w:pPr>
        <w:tabs>
          <w:tab w:val="num" w:pos="5040"/>
        </w:tabs>
        <w:ind w:left="5040" w:hanging="360"/>
      </w:pPr>
      <w:rPr>
        <w:rFonts w:ascii="Symbol" w:hAnsi="Symbol"/>
      </w:rPr>
    </w:lvl>
    <w:lvl w:ilvl="7" w:tplc="A8703FB6">
      <w:start w:val="1"/>
      <w:numFmt w:val="bullet"/>
      <w:lvlText w:val="o"/>
      <w:lvlJc w:val="left"/>
      <w:pPr>
        <w:tabs>
          <w:tab w:val="num" w:pos="5760"/>
        </w:tabs>
        <w:ind w:left="5760" w:hanging="360"/>
      </w:pPr>
      <w:rPr>
        <w:rFonts w:ascii="Courier New" w:hAnsi="Courier New"/>
      </w:rPr>
    </w:lvl>
    <w:lvl w:ilvl="8" w:tplc="AAD65190">
      <w:start w:val="1"/>
      <w:numFmt w:val="bullet"/>
      <w:lvlText w:val=""/>
      <w:lvlJc w:val="left"/>
      <w:pPr>
        <w:tabs>
          <w:tab w:val="num" w:pos="6480"/>
        </w:tabs>
        <w:ind w:left="6480" w:hanging="360"/>
      </w:pPr>
      <w:rPr>
        <w:rFonts w:ascii="Wingdings" w:hAnsi="Wingdings"/>
      </w:rPr>
    </w:lvl>
  </w:abstractNum>
  <w:abstractNum w:abstractNumId="137" w15:restartNumberingAfterBreak="0">
    <w:nsid w:val="0000008A"/>
    <w:multiLevelType w:val="hybridMultilevel"/>
    <w:tmpl w:val="0000008A"/>
    <w:lvl w:ilvl="0" w:tplc="6F28D506">
      <w:start w:val="1"/>
      <w:numFmt w:val="bullet"/>
      <w:lvlText w:val=""/>
      <w:lvlJc w:val="left"/>
      <w:pPr>
        <w:ind w:left="720" w:hanging="360"/>
      </w:pPr>
      <w:rPr>
        <w:rFonts w:ascii="Symbol" w:hAnsi="Symbol"/>
      </w:rPr>
    </w:lvl>
    <w:lvl w:ilvl="1" w:tplc="EABE02E4">
      <w:start w:val="1"/>
      <w:numFmt w:val="bullet"/>
      <w:lvlText w:val="o"/>
      <w:lvlJc w:val="left"/>
      <w:pPr>
        <w:tabs>
          <w:tab w:val="num" w:pos="1440"/>
        </w:tabs>
        <w:ind w:left="1440" w:hanging="360"/>
      </w:pPr>
      <w:rPr>
        <w:rFonts w:ascii="Courier New" w:hAnsi="Courier New"/>
      </w:rPr>
    </w:lvl>
    <w:lvl w:ilvl="2" w:tplc="49326D70">
      <w:start w:val="1"/>
      <w:numFmt w:val="bullet"/>
      <w:lvlText w:val=""/>
      <w:lvlJc w:val="left"/>
      <w:pPr>
        <w:tabs>
          <w:tab w:val="num" w:pos="2160"/>
        </w:tabs>
        <w:ind w:left="2160" w:hanging="360"/>
      </w:pPr>
      <w:rPr>
        <w:rFonts w:ascii="Wingdings" w:hAnsi="Wingdings"/>
      </w:rPr>
    </w:lvl>
    <w:lvl w:ilvl="3" w:tplc="C56C6DF8">
      <w:start w:val="1"/>
      <w:numFmt w:val="bullet"/>
      <w:lvlText w:val=""/>
      <w:lvlJc w:val="left"/>
      <w:pPr>
        <w:tabs>
          <w:tab w:val="num" w:pos="2880"/>
        </w:tabs>
        <w:ind w:left="2880" w:hanging="360"/>
      </w:pPr>
      <w:rPr>
        <w:rFonts w:ascii="Symbol" w:hAnsi="Symbol"/>
      </w:rPr>
    </w:lvl>
    <w:lvl w:ilvl="4" w:tplc="41BC5AAA">
      <w:start w:val="1"/>
      <w:numFmt w:val="bullet"/>
      <w:lvlText w:val="o"/>
      <w:lvlJc w:val="left"/>
      <w:pPr>
        <w:tabs>
          <w:tab w:val="num" w:pos="3600"/>
        </w:tabs>
        <w:ind w:left="3600" w:hanging="360"/>
      </w:pPr>
      <w:rPr>
        <w:rFonts w:ascii="Courier New" w:hAnsi="Courier New"/>
      </w:rPr>
    </w:lvl>
    <w:lvl w:ilvl="5" w:tplc="BD64564A">
      <w:start w:val="1"/>
      <w:numFmt w:val="bullet"/>
      <w:lvlText w:val=""/>
      <w:lvlJc w:val="left"/>
      <w:pPr>
        <w:tabs>
          <w:tab w:val="num" w:pos="4320"/>
        </w:tabs>
        <w:ind w:left="4320" w:hanging="360"/>
      </w:pPr>
      <w:rPr>
        <w:rFonts w:ascii="Wingdings" w:hAnsi="Wingdings"/>
      </w:rPr>
    </w:lvl>
    <w:lvl w:ilvl="6" w:tplc="A4E8D39A">
      <w:start w:val="1"/>
      <w:numFmt w:val="bullet"/>
      <w:lvlText w:val=""/>
      <w:lvlJc w:val="left"/>
      <w:pPr>
        <w:tabs>
          <w:tab w:val="num" w:pos="5040"/>
        </w:tabs>
        <w:ind w:left="5040" w:hanging="360"/>
      </w:pPr>
      <w:rPr>
        <w:rFonts w:ascii="Symbol" w:hAnsi="Symbol"/>
      </w:rPr>
    </w:lvl>
    <w:lvl w:ilvl="7" w:tplc="4D5AEC74">
      <w:start w:val="1"/>
      <w:numFmt w:val="bullet"/>
      <w:lvlText w:val="o"/>
      <w:lvlJc w:val="left"/>
      <w:pPr>
        <w:tabs>
          <w:tab w:val="num" w:pos="5760"/>
        </w:tabs>
        <w:ind w:left="5760" w:hanging="360"/>
      </w:pPr>
      <w:rPr>
        <w:rFonts w:ascii="Courier New" w:hAnsi="Courier New"/>
      </w:rPr>
    </w:lvl>
    <w:lvl w:ilvl="8" w:tplc="B5F2AA74">
      <w:start w:val="1"/>
      <w:numFmt w:val="bullet"/>
      <w:lvlText w:val=""/>
      <w:lvlJc w:val="left"/>
      <w:pPr>
        <w:tabs>
          <w:tab w:val="num" w:pos="6480"/>
        </w:tabs>
        <w:ind w:left="6480" w:hanging="360"/>
      </w:pPr>
      <w:rPr>
        <w:rFonts w:ascii="Wingdings" w:hAnsi="Wingdings"/>
      </w:rPr>
    </w:lvl>
  </w:abstractNum>
  <w:abstractNum w:abstractNumId="138" w15:restartNumberingAfterBreak="0">
    <w:nsid w:val="0000008B"/>
    <w:multiLevelType w:val="hybridMultilevel"/>
    <w:tmpl w:val="0000008B"/>
    <w:lvl w:ilvl="0" w:tplc="306028A4">
      <w:start w:val="1"/>
      <w:numFmt w:val="bullet"/>
      <w:lvlText w:val=""/>
      <w:lvlJc w:val="left"/>
      <w:pPr>
        <w:ind w:left="720" w:hanging="360"/>
      </w:pPr>
      <w:rPr>
        <w:rFonts w:ascii="Symbol" w:hAnsi="Symbol"/>
      </w:rPr>
    </w:lvl>
    <w:lvl w:ilvl="1" w:tplc="84FEAD68">
      <w:start w:val="1"/>
      <w:numFmt w:val="bullet"/>
      <w:lvlText w:val="o"/>
      <w:lvlJc w:val="left"/>
      <w:pPr>
        <w:tabs>
          <w:tab w:val="num" w:pos="1440"/>
        </w:tabs>
        <w:ind w:left="1440" w:hanging="360"/>
      </w:pPr>
      <w:rPr>
        <w:rFonts w:ascii="Courier New" w:hAnsi="Courier New"/>
      </w:rPr>
    </w:lvl>
    <w:lvl w:ilvl="2" w:tplc="E33E3D0C">
      <w:start w:val="1"/>
      <w:numFmt w:val="bullet"/>
      <w:lvlText w:val=""/>
      <w:lvlJc w:val="left"/>
      <w:pPr>
        <w:tabs>
          <w:tab w:val="num" w:pos="2160"/>
        </w:tabs>
        <w:ind w:left="2160" w:hanging="360"/>
      </w:pPr>
      <w:rPr>
        <w:rFonts w:ascii="Wingdings" w:hAnsi="Wingdings"/>
      </w:rPr>
    </w:lvl>
    <w:lvl w:ilvl="3" w:tplc="7A98804E">
      <w:start w:val="1"/>
      <w:numFmt w:val="bullet"/>
      <w:lvlText w:val=""/>
      <w:lvlJc w:val="left"/>
      <w:pPr>
        <w:tabs>
          <w:tab w:val="num" w:pos="2880"/>
        </w:tabs>
        <w:ind w:left="2880" w:hanging="360"/>
      </w:pPr>
      <w:rPr>
        <w:rFonts w:ascii="Symbol" w:hAnsi="Symbol"/>
      </w:rPr>
    </w:lvl>
    <w:lvl w:ilvl="4" w:tplc="D22A30EA">
      <w:start w:val="1"/>
      <w:numFmt w:val="bullet"/>
      <w:lvlText w:val="o"/>
      <w:lvlJc w:val="left"/>
      <w:pPr>
        <w:tabs>
          <w:tab w:val="num" w:pos="3600"/>
        </w:tabs>
        <w:ind w:left="3600" w:hanging="360"/>
      </w:pPr>
      <w:rPr>
        <w:rFonts w:ascii="Courier New" w:hAnsi="Courier New"/>
      </w:rPr>
    </w:lvl>
    <w:lvl w:ilvl="5" w:tplc="F6B08188">
      <w:start w:val="1"/>
      <w:numFmt w:val="bullet"/>
      <w:lvlText w:val=""/>
      <w:lvlJc w:val="left"/>
      <w:pPr>
        <w:tabs>
          <w:tab w:val="num" w:pos="4320"/>
        </w:tabs>
        <w:ind w:left="4320" w:hanging="360"/>
      </w:pPr>
      <w:rPr>
        <w:rFonts w:ascii="Wingdings" w:hAnsi="Wingdings"/>
      </w:rPr>
    </w:lvl>
    <w:lvl w:ilvl="6" w:tplc="D6B21606">
      <w:start w:val="1"/>
      <w:numFmt w:val="bullet"/>
      <w:lvlText w:val=""/>
      <w:lvlJc w:val="left"/>
      <w:pPr>
        <w:tabs>
          <w:tab w:val="num" w:pos="5040"/>
        </w:tabs>
        <w:ind w:left="5040" w:hanging="360"/>
      </w:pPr>
      <w:rPr>
        <w:rFonts w:ascii="Symbol" w:hAnsi="Symbol"/>
      </w:rPr>
    </w:lvl>
    <w:lvl w:ilvl="7" w:tplc="2702F9A6">
      <w:start w:val="1"/>
      <w:numFmt w:val="bullet"/>
      <w:lvlText w:val="o"/>
      <w:lvlJc w:val="left"/>
      <w:pPr>
        <w:tabs>
          <w:tab w:val="num" w:pos="5760"/>
        </w:tabs>
        <w:ind w:left="5760" w:hanging="360"/>
      </w:pPr>
      <w:rPr>
        <w:rFonts w:ascii="Courier New" w:hAnsi="Courier New"/>
      </w:rPr>
    </w:lvl>
    <w:lvl w:ilvl="8" w:tplc="EC201FBC">
      <w:start w:val="1"/>
      <w:numFmt w:val="bullet"/>
      <w:lvlText w:val=""/>
      <w:lvlJc w:val="left"/>
      <w:pPr>
        <w:tabs>
          <w:tab w:val="num" w:pos="6480"/>
        </w:tabs>
        <w:ind w:left="6480" w:hanging="360"/>
      </w:pPr>
      <w:rPr>
        <w:rFonts w:ascii="Wingdings" w:hAnsi="Wingdings"/>
      </w:rPr>
    </w:lvl>
  </w:abstractNum>
  <w:abstractNum w:abstractNumId="139" w15:restartNumberingAfterBreak="0">
    <w:nsid w:val="0000008C"/>
    <w:multiLevelType w:val="hybridMultilevel"/>
    <w:tmpl w:val="0000008C"/>
    <w:lvl w:ilvl="0" w:tplc="36F8308E">
      <w:start w:val="1"/>
      <w:numFmt w:val="bullet"/>
      <w:lvlText w:val=""/>
      <w:lvlJc w:val="left"/>
      <w:pPr>
        <w:ind w:left="720" w:hanging="360"/>
      </w:pPr>
      <w:rPr>
        <w:rFonts w:ascii="Symbol" w:hAnsi="Symbol"/>
      </w:rPr>
    </w:lvl>
    <w:lvl w:ilvl="1" w:tplc="3AE271CC">
      <w:start w:val="1"/>
      <w:numFmt w:val="bullet"/>
      <w:lvlText w:val="o"/>
      <w:lvlJc w:val="left"/>
      <w:pPr>
        <w:tabs>
          <w:tab w:val="num" w:pos="1440"/>
        </w:tabs>
        <w:ind w:left="1440" w:hanging="360"/>
      </w:pPr>
      <w:rPr>
        <w:rFonts w:ascii="Courier New" w:hAnsi="Courier New"/>
      </w:rPr>
    </w:lvl>
    <w:lvl w:ilvl="2" w:tplc="3CF8862E">
      <w:start w:val="1"/>
      <w:numFmt w:val="bullet"/>
      <w:lvlText w:val=""/>
      <w:lvlJc w:val="left"/>
      <w:pPr>
        <w:tabs>
          <w:tab w:val="num" w:pos="2160"/>
        </w:tabs>
        <w:ind w:left="2160" w:hanging="360"/>
      </w:pPr>
      <w:rPr>
        <w:rFonts w:ascii="Wingdings" w:hAnsi="Wingdings"/>
      </w:rPr>
    </w:lvl>
    <w:lvl w:ilvl="3" w:tplc="33D01424">
      <w:start w:val="1"/>
      <w:numFmt w:val="bullet"/>
      <w:lvlText w:val=""/>
      <w:lvlJc w:val="left"/>
      <w:pPr>
        <w:tabs>
          <w:tab w:val="num" w:pos="2880"/>
        </w:tabs>
        <w:ind w:left="2880" w:hanging="360"/>
      </w:pPr>
      <w:rPr>
        <w:rFonts w:ascii="Symbol" w:hAnsi="Symbol"/>
      </w:rPr>
    </w:lvl>
    <w:lvl w:ilvl="4" w:tplc="2472AD6E">
      <w:start w:val="1"/>
      <w:numFmt w:val="bullet"/>
      <w:lvlText w:val="o"/>
      <w:lvlJc w:val="left"/>
      <w:pPr>
        <w:tabs>
          <w:tab w:val="num" w:pos="3600"/>
        </w:tabs>
        <w:ind w:left="3600" w:hanging="360"/>
      </w:pPr>
      <w:rPr>
        <w:rFonts w:ascii="Courier New" w:hAnsi="Courier New"/>
      </w:rPr>
    </w:lvl>
    <w:lvl w:ilvl="5" w:tplc="F9305BD2">
      <w:start w:val="1"/>
      <w:numFmt w:val="bullet"/>
      <w:lvlText w:val=""/>
      <w:lvlJc w:val="left"/>
      <w:pPr>
        <w:tabs>
          <w:tab w:val="num" w:pos="4320"/>
        </w:tabs>
        <w:ind w:left="4320" w:hanging="360"/>
      </w:pPr>
      <w:rPr>
        <w:rFonts w:ascii="Wingdings" w:hAnsi="Wingdings"/>
      </w:rPr>
    </w:lvl>
    <w:lvl w:ilvl="6" w:tplc="13480538">
      <w:start w:val="1"/>
      <w:numFmt w:val="bullet"/>
      <w:lvlText w:val=""/>
      <w:lvlJc w:val="left"/>
      <w:pPr>
        <w:tabs>
          <w:tab w:val="num" w:pos="5040"/>
        </w:tabs>
        <w:ind w:left="5040" w:hanging="360"/>
      </w:pPr>
      <w:rPr>
        <w:rFonts w:ascii="Symbol" w:hAnsi="Symbol"/>
      </w:rPr>
    </w:lvl>
    <w:lvl w:ilvl="7" w:tplc="AC5E1B82">
      <w:start w:val="1"/>
      <w:numFmt w:val="bullet"/>
      <w:lvlText w:val="o"/>
      <w:lvlJc w:val="left"/>
      <w:pPr>
        <w:tabs>
          <w:tab w:val="num" w:pos="5760"/>
        </w:tabs>
        <w:ind w:left="5760" w:hanging="360"/>
      </w:pPr>
      <w:rPr>
        <w:rFonts w:ascii="Courier New" w:hAnsi="Courier New"/>
      </w:rPr>
    </w:lvl>
    <w:lvl w:ilvl="8" w:tplc="CAA6C31A">
      <w:start w:val="1"/>
      <w:numFmt w:val="bullet"/>
      <w:lvlText w:val=""/>
      <w:lvlJc w:val="left"/>
      <w:pPr>
        <w:tabs>
          <w:tab w:val="num" w:pos="6480"/>
        </w:tabs>
        <w:ind w:left="6480" w:hanging="360"/>
      </w:pPr>
      <w:rPr>
        <w:rFonts w:ascii="Wingdings" w:hAnsi="Wingdings"/>
      </w:rPr>
    </w:lvl>
  </w:abstractNum>
  <w:abstractNum w:abstractNumId="140" w15:restartNumberingAfterBreak="0">
    <w:nsid w:val="0000008D"/>
    <w:multiLevelType w:val="hybridMultilevel"/>
    <w:tmpl w:val="0000008D"/>
    <w:lvl w:ilvl="0" w:tplc="AE78E60C">
      <w:start w:val="1"/>
      <w:numFmt w:val="bullet"/>
      <w:lvlText w:val=""/>
      <w:lvlJc w:val="left"/>
      <w:pPr>
        <w:ind w:left="720" w:hanging="360"/>
      </w:pPr>
      <w:rPr>
        <w:rFonts w:ascii="Symbol" w:hAnsi="Symbol"/>
      </w:rPr>
    </w:lvl>
    <w:lvl w:ilvl="1" w:tplc="E5A80AF8">
      <w:start w:val="1"/>
      <w:numFmt w:val="bullet"/>
      <w:lvlText w:val="o"/>
      <w:lvlJc w:val="left"/>
      <w:pPr>
        <w:tabs>
          <w:tab w:val="num" w:pos="1440"/>
        </w:tabs>
        <w:ind w:left="1440" w:hanging="360"/>
      </w:pPr>
      <w:rPr>
        <w:rFonts w:ascii="Courier New" w:hAnsi="Courier New"/>
      </w:rPr>
    </w:lvl>
    <w:lvl w:ilvl="2" w:tplc="258E249C">
      <w:start w:val="1"/>
      <w:numFmt w:val="bullet"/>
      <w:lvlText w:val=""/>
      <w:lvlJc w:val="left"/>
      <w:pPr>
        <w:tabs>
          <w:tab w:val="num" w:pos="2160"/>
        </w:tabs>
        <w:ind w:left="2160" w:hanging="360"/>
      </w:pPr>
      <w:rPr>
        <w:rFonts w:ascii="Wingdings" w:hAnsi="Wingdings"/>
      </w:rPr>
    </w:lvl>
    <w:lvl w:ilvl="3" w:tplc="FAF054D0">
      <w:start w:val="1"/>
      <w:numFmt w:val="bullet"/>
      <w:lvlText w:val=""/>
      <w:lvlJc w:val="left"/>
      <w:pPr>
        <w:tabs>
          <w:tab w:val="num" w:pos="2880"/>
        </w:tabs>
        <w:ind w:left="2880" w:hanging="360"/>
      </w:pPr>
      <w:rPr>
        <w:rFonts w:ascii="Symbol" w:hAnsi="Symbol"/>
      </w:rPr>
    </w:lvl>
    <w:lvl w:ilvl="4" w:tplc="0C1A833C">
      <w:start w:val="1"/>
      <w:numFmt w:val="bullet"/>
      <w:lvlText w:val="o"/>
      <w:lvlJc w:val="left"/>
      <w:pPr>
        <w:tabs>
          <w:tab w:val="num" w:pos="3600"/>
        </w:tabs>
        <w:ind w:left="3600" w:hanging="360"/>
      </w:pPr>
      <w:rPr>
        <w:rFonts w:ascii="Courier New" w:hAnsi="Courier New"/>
      </w:rPr>
    </w:lvl>
    <w:lvl w:ilvl="5" w:tplc="3A5C42BC">
      <w:start w:val="1"/>
      <w:numFmt w:val="bullet"/>
      <w:lvlText w:val=""/>
      <w:lvlJc w:val="left"/>
      <w:pPr>
        <w:tabs>
          <w:tab w:val="num" w:pos="4320"/>
        </w:tabs>
        <w:ind w:left="4320" w:hanging="360"/>
      </w:pPr>
      <w:rPr>
        <w:rFonts w:ascii="Wingdings" w:hAnsi="Wingdings"/>
      </w:rPr>
    </w:lvl>
    <w:lvl w:ilvl="6" w:tplc="81449942">
      <w:start w:val="1"/>
      <w:numFmt w:val="bullet"/>
      <w:lvlText w:val=""/>
      <w:lvlJc w:val="left"/>
      <w:pPr>
        <w:tabs>
          <w:tab w:val="num" w:pos="5040"/>
        </w:tabs>
        <w:ind w:left="5040" w:hanging="360"/>
      </w:pPr>
      <w:rPr>
        <w:rFonts w:ascii="Symbol" w:hAnsi="Symbol"/>
      </w:rPr>
    </w:lvl>
    <w:lvl w:ilvl="7" w:tplc="0C905BF8">
      <w:start w:val="1"/>
      <w:numFmt w:val="bullet"/>
      <w:lvlText w:val="o"/>
      <w:lvlJc w:val="left"/>
      <w:pPr>
        <w:tabs>
          <w:tab w:val="num" w:pos="5760"/>
        </w:tabs>
        <w:ind w:left="5760" w:hanging="360"/>
      </w:pPr>
      <w:rPr>
        <w:rFonts w:ascii="Courier New" w:hAnsi="Courier New"/>
      </w:rPr>
    </w:lvl>
    <w:lvl w:ilvl="8" w:tplc="8DBCF000">
      <w:start w:val="1"/>
      <w:numFmt w:val="bullet"/>
      <w:lvlText w:val=""/>
      <w:lvlJc w:val="left"/>
      <w:pPr>
        <w:tabs>
          <w:tab w:val="num" w:pos="6480"/>
        </w:tabs>
        <w:ind w:left="6480" w:hanging="360"/>
      </w:pPr>
      <w:rPr>
        <w:rFonts w:ascii="Wingdings" w:hAnsi="Wingdings"/>
      </w:rPr>
    </w:lvl>
  </w:abstractNum>
  <w:abstractNum w:abstractNumId="141" w15:restartNumberingAfterBreak="0">
    <w:nsid w:val="0000008E"/>
    <w:multiLevelType w:val="hybridMultilevel"/>
    <w:tmpl w:val="0000008E"/>
    <w:lvl w:ilvl="0" w:tplc="B8A4099A">
      <w:start w:val="1"/>
      <w:numFmt w:val="bullet"/>
      <w:lvlText w:val=""/>
      <w:lvlJc w:val="left"/>
      <w:pPr>
        <w:ind w:left="720" w:hanging="360"/>
      </w:pPr>
      <w:rPr>
        <w:rFonts w:ascii="Symbol" w:hAnsi="Symbol"/>
      </w:rPr>
    </w:lvl>
    <w:lvl w:ilvl="1" w:tplc="B0A6864E">
      <w:start w:val="1"/>
      <w:numFmt w:val="bullet"/>
      <w:lvlText w:val="o"/>
      <w:lvlJc w:val="left"/>
      <w:pPr>
        <w:tabs>
          <w:tab w:val="num" w:pos="1440"/>
        </w:tabs>
        <w:ind w:left="1440" w:hanging="360"/>
      </w:pPr>
      <w:rPr>
        <w:rFonts w:ascii="Courier New" w:hAnsi="Courier New"/>
      </w:rPr>
    </w:lvl>
    <w:lvl w:ilvl="2" w:tplc="D602BCFC">
      <w:start w:val="1"/>
      <w:numFmt w:val="bullet"/>
      <w:lvlText w:val=""/>
      <w:lvlJc w:val="left"/>
      <w:pPr>
        <w:tabs>
          <w:tab w:val="num" w:pos="2160"/>
        </w:tabs>
        <w:ind w:left="2160" w:hanging="360"/>
      </w:pPr>
      <w:rPr>
        <w:rFonts w:ascii="Wingdings" w:hAnsi="Wingdings"/>
      </w:rPr>
    </w:lvl>
    <w:lvl w:ilvl="3" w:tplc="8BEEAD64">
      <w:start w:val="1"/>
      <w:numFmt w:val="bullet"/>
      <w:lvlText w:val=""/>
      <w:lvlJc w:val="left"/>
      <w:pPr>
        <w:tabs>
          <w:tab w:val="num" w:pos="2880"/>
        </w:tabs>
        <w:ind w:left="2880" w:hanging="360"/>
      </w:pPr>
      <w:rPr>
        <w:rFonts w:ascii="Symbol" w:hAnsi="Symbol"/>
      </w:rPr>
    </w:lvl>
    <w:lvl w:ilvl="4" w:tplc="496E5BB6">
      <w:start w:val="1"/>
      <w:numFmt w:val="bullet"/>
      <w:lvlText w:val="o"/>
      <w:lvlJc w:val="left"/>
      <w:pPr>
        <w:tabs>
          <w:tab w:val="num" w:pos="3600"/>
        </w:tabs>
        <w:ind w:left="3600" w:hanging="360"/>
      </w:pPr>
      <w:rPr>
        <w:rFonts w:ascii="Courier New" w:hAnsi="Courier New"/>
      </w:rPr>
    </w:lvl>
    <w:lvl w:ilvl="5" w:tplc="DAF6BC5E">
      <w:start w:val="1"/>
      <w:numFmt w:val="bullet"/>
      <w:lvlText w:val=""/>
      <w:lvlJc w:val="left"/>
      <w:pPr>
        <w:tabs>
          <w:tab w:val="num" w:pos="4320"/>
        </w:tabs>
        <w:ind w:left="4320" w:hanging="360"/>
      </w:pPr>
      <w:rPr>
        <w:rFonts w:ascii="Wingdings" w:hAnsi="Wingdings"/>
      </w:rPr>
    </w:lvl>
    <w:lvl w:ilvl="6" w:tplc="F49A7364">
      <w:start w:val="1"/>
      <w:numFmt w:val="bullet"/>
      <w:lvlText w:val=""/>
      <w:lvlJc w:val="left"/>
      <w:pPr>
        <w:tabs>
          <w:tab w:val="num" w:pos="5040"/>
        </w:tabs>
        <w:ind w:left="5040" w:hanging="360"/>
      </w:pPr>
      <w:rPr>
        <w:rFonts w:ascii="Symbol" w:hAnsi="Symbol"/>
      </w:rPr>
    </w:lvl>
    <w:lvl w:ilvl="7" w:tplc="29308FBE">
      <w:start w:val="1"/>
      <w:numFmt w:val="bullet"/>
      <w:lvlText w:val="o"/>
      <w:lvlJc w:val="left"/>
      <w:pPr>
        <w:tabs>
          <w:tab w:val="num" w:pos="5760"/>
        </w:tabs>
        <w:ind w:left="5760" w:hanging="360"/>
      </w:pPr>
      <w:rPr>
        <w:rFonts w:ascii="Courier New" w:hAnsi="Courier New"/>
      </w:rPr>
    </w:lvl>
    <w:lvl w:ilvl="8" w:tplc="CF826724">
      <w:start w:val="1"/>
      <w:numFmt w:val="bullet"/>
      <w:lvlText w:val=""/>
      <w:lvlJc w:val="left"/>
      <w:pPr>
        <w:tabs>
          <w:tab w:val="num" w:pos="6480"/>
        </w:tabs>
        <w:ind w:left="6480" w:hanging="360"/>
      </w:pPr>
      <w:rPr>
        <w:rFonts w:ascii="Wingdings" w:hAnsi="Wingdings"/>
      </w:rPr>
    </w:lvl>
  </w:abstractNum>
  <w:abstractNum w:abstractNumId="142" w15:restartNumberingAfterBreak="0">
    <w:nsid w:val="0000008F"/>
    <w:multiLevelType w:val="hybridMultilevel"/>
    <w:tmpl w:val="0000008F"/>
    <w:lvl w:ilvl="0" w:tplc="22768A50">
      <w:start w:val="1"/>
      <w:numFmt w:val="bullet"/>
      <w:lvlText w:val=""/>
      <w:lvlJc w:val="left"/>
      <w:pPr>
        <w:ind w:left="720" w:hanging="360"/>
      </w:pPr>
      <w:rPr>
        <w:rFonts w:ascii="Symbol" w:hAnsi="Symbol"/>
      </w:rPr>
    </w:lvl>
    <w:lvl w:ilvl="1" w:tplc="BF1040A4">
      <w:start w:val="1"/>
      <w:numFmt w:val="bullet"/>
      <w:lvlText w:val="o"/>
      <w:lvlJc w:val="left"/>
      <w:pPr>
        <w:tabs>
          <w:tab w:val="num" w:pos="1440"/>
        </w:tabs>
        <w:ind w:left="1440" w:hanging="360"/>
      </w:pPr>
      <w:rPr>
        <w:rFonts w:ascii="Courier New" w:hAnsi="Courier New"/>
      </w:rPr>
    </w:lvl>
    <w:lvl w:ilvl="2" w:tplc="31668932">
      <w:start w:val="1"/>
      <w:numFmt w:val="bullet"/>
      <w:lvlText w:val=""/>
      <w:lvlJc w:val="left"/>
      <w:pPr>
        <w:tabs>
          <w:tab w:val="num" w:pos="2160"/>
        </w:tabs>
        <w:ind w:left="2160" w:hanging="360"/>
      </w:pPr>
      <w:rPr>
        <w:rFonts w:ascii="Wingdings" w:hAnsi="Wingdings"/>
      </w:rPr>
    </w:lvl>
    <w:lvl w:ilvl="3" w:tplc="DB6A33E2">
      <w:start w:val="1"/>
      <w:numFmt w:val="bullet"/>
      <w:lvlText w:val=""/>
      <w:lvlJc w:val="left"/>
      <w:pPr>
        <w:tabs>
          <w:tab w:val="num" w:pos="2880"/>
        </w:tabs>
        <w:ind w:left="2880" w:hanging="360"/>
      </w:pPr>
      <w:rPr>
        <w:rFonts w:ascii="Symbol" w:hAnsi="Symbol"/>
      </w:rPr>
    </w:lvl>
    <w:lvl w:ilvl="4" w:tplc="C3B8DFA6">
      <w:start w:val="1"/>
      <w:numFmt w:val="bullet"/>
      <w:lvlText w:val="o"/>
      <w:lvlJc w:val="left"/>
      <w:pPr>
        <w:tabs>
          <w:tab w:val="num" w:pos="3600"/>
        </w:tabs>
        <w:ind w:left="3600" w:hanging="360"/>
      </w:pPr>
      <w:rPr>
        <w:rFonts w:ascii="Courier New" w:hAnsi="Courier New"/>
      </w:rPr>
    </w:lvl>
    <w:lvl w:ilvl="5" w:tplc="995E3522">
      <w:start w:val="1"/>
      <w:numFmt w:val="bullet"/>
      <w:lvlText w:val=""/>
      <w:lvlJc w:val="left"/>
      <w:pPr>
        <w:tabs>
          <w:tab w:val="num" w:pos="4320"/>
        </w:tabs>
        <w:ind w:left="4320" w:hanging="360"/>
      </w:pPr>
      <w:rPr>
        <w:rFonts w:ascii="Wingdings" w:hAnsi="Wingdings"/>
      </w:rPr>
    </w:lvl>
    <w:lvl w:ilvl="6" w:tplc="D4660D40">
      <w:start w:val="1"/>
      <w:numFmt w:val="bullet"/>
      <w:lvlText w:val=""/>
      <w:lvlJc w:val="left"/>
      <w:pPr>
        <w:tabs>
          <w:tab w:val="num" w:pos="5040"/>
        </w:tabs>
        <w:ind w:left="5040" w:hanging="360"/>
      </w:pPr>
      <w:rPr>
        <w:rFonts w:ascii="Symbol" w:hAnsi="Symbol"/>
      </w:rPr>
    </w:lvl>
    <w:lvl w:ilvl="7" w:tplc="D0F6290C">
      <w:start w:val="1"/>
      <w:numFmt w:val="bullet"/>
      <w:lvlText w:val="o"/>
      <w:lvlJc w:val="left"/>
      <w:pPr>
        <w:tabs>
          <w:tab w:val="num" w:pos="5760"/>
        </w:tabs>
        <w:ind w:left="5760" w:hanging="360"/>
      </w:pPr>
      <w:rPr>
        <w:rFonts w:ascii="Courier New" w:hAnsi="Courier New"/>
      </w:rPr>
    </w:lvl>
    <w:lvl w:ilvl="8" w:tplc="0C1AC202">
      <w:start w:val="1"/>
      <w:numFmt w:val="bullet"/>
      <w:lvlText w:val=""/>
      <w:lvlJc w:val="left"/>
      <w:pPr>
        <w:tabs>
          <w:tab w:val="num" w:pos="6480"/>
        </w:tabs>
        <w:ind w:left="6480" w:hanging="360"/>
      </w:pPr>
      <w:rPr>
        <w:rFonts w:ascii="Wingdings" w:hAnsi="Wingdings"/>
      </w:rPr>
    </w:lvl>
  </w:abstractNum>
  <w:abstractNum w:abstractNumId="143" w15:restartNumberingAfterBreak="0">
    <w:nsid w:val="00000090"/>
    <w:multiLevelType w:val="hybridMultilevel"/>
    <w:tmpl w:val="00000090"/>
    <w:lvl w:ilvl="0" w:tplc="F46C5706">
      <w:start w:val="1"/>
      <w:numFmt w:val="bullet"/>
      <w:lvlText w:val=""/>
      <w:lvlJc w:val="left"/>
      <w:pPr>
        <w:ind w:left="720" w:hanging="360"/>
      </w:pPr>
      <w:rPr>
        <w:rFonts w:ascii="Symbol" w:hAnsi="Symbol"/>
      </w:rPr>
    </w:lvl>
    <w:lvl w:ilvl="1" w:tplc="1E04CC8A">
      <w:start w:val="1"/>
      <w:numFmt w:val="bullet"/>
      <w:lvlText w:val="o"/>
      <w:lvlJc w:val="left"/>
      <w:pPr>
        <w:tabs>
          <w:tab w:val="num" w:pos="1440"/>
        </w:tabs>
        <w:ind w:left="1440" w:hanging="360"/>
      </w:pPr>
      <w:rPr>
        <w:rFonts w:ascii="Courier New" w:hAnsi="Courier New"/>
      </w:rPr>
    </w:lvl>
    <w:lvl w:ilvl="2" w:tplc="870C4CE6">
      <w:start w:val="1"/>
      <w:numFmt w:val="bullet"/>
      <w:lvlText w:val=""/>
      <w:lvlJc w:val="left"/>
      <w:pPr>
        <w:tabs>
          <w:tab w:val="num" w:pos="2160"/>
        </w:tabs>
        <w:ind w:left="2160" w:hanging="360"/>
      </w:pPr>
      <w:rPr>
        <w:rFonts w:ascii="Wingdings" w:hAnsi="Wingdings"/>
      </w:rPr>
    </w:lvl>
    <w:lvl w:ilvl="3" w:tplc="7C5439BC">
      <w:start w:val="1"/>
      <w:numFmt w:val="bullet"/>
      <w:lvlText w:val=""/>
      <w:lvlJc w:val="left"/>
      <w:pPr>
        <w:tabs>
          <w:tab w:val="num" w:pos="2880"/>
        </w:tabs>
        <w:ind w:left="2880" w:hanging="360"/>
      </w:pPr>
      <w:rPr>
        <w:rFonts w:ascii="Symbol" w:hAnsi="Symbol"/>
      </w:rPr>
    </w:lvl>
    <w:lvl w:ilvl="4" w:tplc="472817DA">
      <w:start w:val="1"/>
      <w:numFmt w:val="bullet"/>
      <w:lvlText w:val="o"/>
      <w:lvlJc w:val="left"/>
      <w:pPr>
        <w:tabs>
          <w:tab w:val="num" w:pos="3600"/>
        </w:tabs>
        <w:ind w:left="3600" w:hanging="360"/>
      </w:pPr>
      <w:rPr>
        <w:rFonts w:ascii="Courier New" w:hAnsi="Courier New"/>
      </w:rPr>
    </w:lvl>
    <w:lvl w:ilvl="5" w:tplc="7A546BDC">
      <w:start w:val="1"/>
      <w:numFmt w:val="bullet"/>
      <w:lvlText w:val=""/>
      <w:lvlJc w:val="left"/>
      <w:pPr>
        <w:tabs>
          <w:tab w:val="num" w:pos="4320"/>
        </w:tabs>
        <w:ind w:left="4320" w:hanging="360"/>
      </w:pPr>
      <w:rPr>
        <w:rFonts w:ascii="Wingdings" w:hAnsi="Wingdings"/>
      </w:rPr>
    </w:lvl>
    <w:lvl w:ilvl="6" w:tplc="579ED644">
      <w:start w:val="1"/>
      <w:numFmt w:val="bullet"/>
      <w:lvlText w:val=""/>
      <w:lvlJc w:val="left"/>
      <w:pPr>
        <w:tabs>
          <w:tab w:val="num" w:pos="5040"/>
        </w:tabs>
        <w:ind w:left="5040" w:hanging="360"/>
      </w:pPr>
      <w:rPr>
        <w:rFonts w:ascii="Symbol" w:hAnsi="Symbol"/>
      </w:rPr>
    </w:lvl>
    <w:lvl w:ilvl="7" w:tplc="780E234E">
      <w:start w:val="1"/>
      <w:numFmt w:val="bullet"/>
      <w:lvlText w:val="o"/>
      <w:lvlJc w:val="left"/>
      <w:pPr>
        <w:tabs>
          <w:tab w:val="num" w:pos="5760"/>
        </w:tabs>
        <w:ind w:left="5760" w:hanging="360"/>
      </w:pPr>
      <w:rPr>
        <w:rFonts w:ascii="Courier New" w:hAnsi="Courier New"/>
      </w:rPr>
    </w:lvl>
    <w:lvl w:ilvl="8" w:tplc="EE561648">
      <w:start w:val="1"/>
      <w:numFmt w:val="bullet"/>
      <w:lvlText w:val=""/>
      <w:lvlJc w:val="left"/>
      <w:pPr>
        <w:tabs>
          <w:tab w:val="num" w:pos="6480"/>
        </w:tabs>
        <w:ind w:left="6480" w:hanging="360"/>
      </w:pPr>
      <w:rPr>
        <w:rFonts w:ascii="Wingdings" w:hAnsi="Wingdings"/>
      </w:rPr>
    </w:lvl>
  </w:abstractNum>
  <w:abstractNum w:abstractNumId="144" w15:restartNumberingAfterBreak="0">
    <w:nsid w:val="00000091"/>
    <w:multiLevelType w:val="hybridMultilevel"/>
    <w:tmpl w:val="00000091"/>
    <w:lvl w:ilvl="0" w:tplc="DC846ADC">
      <w:start w:val="1"/>
      <w:numFmt w:val="bullet"/>
      <w:lvlText w:val=""/>
      <w:lvlJc w:val="left"/>
      <w:pPr>
        <w:ind w:left="720" w:hanging="360"/>
      </w:pPr>
      <w:rPr>
        <w:rFonts w:ascii="Symbol" w:hAnsi="Symbol"/>
      </w:rPr>
    </w:lvl>
    <w:lvl w:ilvl="1" w:tplc="01A676A4">
      <w:start w:val="1"/>
      <w:numFmt w:val="bullet"/>
      <w:lvlText w:val="o"/>
      <w:lvlJc w:val="left"/>
      <w:pPr>
        <w:tabs>
          <w:tab w:val="num" w:pos="1440"/>
        </w:tabs>
        <w:ind w:left="1440" w:hanging="360"/>
      </w:pPr>
      <w:rPr>
        <w:rFonts w:ascii="Courier New" w:hAnsi="Courier New"/>
      </w:rPr>
    </w:lvl>
    <w:lvl w:ilvl="2" w:tplc="D504760C">
      <w:start w:val="1"/>
      <w:numFmt w:val="bullet"/>
      <w:lvlText w:val=""/>
      <w:lvlJc w:val="left"/>
      <w:pPr>
        <w:tabs>
          <w:tab w:val="num" w:pos="2160"/>
        </w:tabs>
        <w:ind w:left="2160" w:hanging="360"/>
      </w:pPr>
      <w:rPr>
        <w:rFonts w:ascii="Wingdings" w:hAnsi="Wingdings"/>
      </w:rPr>
    </w:lvl>
    <w:lvl w:ilvl="3" w:tplc="3830DF10">
      <w:start w:val="1"/>
      <w:numFmt w:val="bullet"/>
      <w:lvlText w:val=""/>
      <w:lvlJc w:val="left"/>
      <w:pPr>
        <w:tabs>
          <w:tab w:val="num" w:pos="2880"/>
        </w:tabs>
        <w:ind w:left="2880" w:hanging="360"/>
      </w:pPr>
      <w:rPr>
        <w:rFonts w:ascii="Symbol" w:hAnsi="Symbol"/>
      </w:rPr>
    </w:lvl>
    <w:lvl w:ilvl="4" w:tplc="2B18863C">
      <w:start w:val="1"/>
      <w:numFmt w:val="bullet"/>
      <w:lvlText w:val="o"/>
      <w:lvlJc w:val="left"/>
      <w:pPr>
        <w:tabs>
          <w:tab w:val="num" w:pos="3600"/>
        </w:tabs>
        <w:ind w:left="3600" w:hanging="360"/>
      </w:pPr>
      <w:rPr>
        <w:rFonts w:ascii="Courier New" w:hAnsi="Courier New"/>
      </w:rPr>
    </w:lvl>
    <w:lvl w:ilvl="5" w:tplc="4DA87EEA">
      <w:start w:val="1"/>
      <w:numFmt w:val="bullet"/>
      <w:lvlText w:val=""/>
      <w:lvlJc w:val="left"/>
      <w:pPr>
        <w:tabs>
          <w:tab w:val="num" w:pos="4320"/>
        </w:tabs>
        <w:ind w:left="4320" w:hanging="360"/>
      </w:pPr>
      <w:rPr>
        <w:rFonts w:ascii="Wingdings" w:hAnsi="Wingdings"/>
      </w:rPr>
    </w:lvl>
    <w:lvl w:ilvl="6" w:tplc="4AA29FFA">
      <w:start w:val="1"/>
      <w:numFmt w:val="bullet"/>
      <w:lvlText w:val=""/>
      <w:lvlJc w:val="left"/>
      <w:pPr>
        <w:tabs>
          <w:tab w:val="num" w:pos="5040"/>
        </w:tabs>
        <w:ind w:left="5040" w:hanging="360"/>
      </w:pPr>
      <w:rPr>
        <w:rFonts w:ascii="Symbol" w:hAnsi="Symbol"/>
      </w:rPr>
    </w:lvl>
    <w:lvl w:ilvl="7" w:tplc="D4903908">
      <w:start w:val="1"/>
      <w:numFmt w:val="bullet"/>
      <w:lvlText w:val="o"/>
      <w:lvlJc w:val="left"/>
      <w:pPr>
        <w:tabs>
          <w:tab w:val="num" w:pos="5760"/>
        </w:tabs>
        <w:ind w:left="5760" w:hanging="360"/>
      </w:pPr>
      <w:rPr>
        <w:rFonts w:ascii="Courier New" w:hAnsi="Courier New"/>
      </w:rPr>
    </w:lvl>
    <w:lvl w:ilvl="8" w:tplc="6FEA029C">
      <w:start w:val="1"/>
      <w:numFmt w:val="bullet"/>
      <w:lvlText w:val=""/>
      <w:lvlJc w:val="left"/>
      <w:pPr>
        <w:tabs>
          <w:tab w:val="num" w:pos="6480"/>
        </w:tabs>
        <w:ind w:left="6480" w:hanging="360"/>
      </w:pPr>
      <w:rPr>
        <w:rFonts w:ascii="Wingdings" w:hAnsi="Wingdings"/>
      </w:rPr>
    </w:lvl>
  </w:abstractNum>
  <w:abstractNum w:abstractNumId="145" w15:restartNumberingAfterBreak="0">
    <w:nsid w:val="00000092"/>
    <w:multiLevelType w:val="hybridMultilevel"/>
    <w:tmpl w:val="00000092"/>
    <w:lvl w:ilvl="0" w:tplc="885A5288">
      <w:start w:val="1"/>
      <w:numFmt w:val="bullet"/>
      <w:lvlText w:val=""/>
      <w:lvlJc w:val="left"/>
      <w:pPr>
        <w:ind w:left="720" w:hanging="360"/>
      </w:pPr>
      <w:rPr>
        <w:rFonts w:ascii="Symbol" w:hAnsi="Symbol"/>
      </w:rPr>
    </w:lvl>
    <w:lvl w:ilvl="1" w:tplc="8D9AC5CE">
      <w:start w:val="1"/>
      <w:numFmt w:val="bullet"/>
      <w:lvlText w:val="o"/>
      <w:lvlJc w:val="left"/>
      <w:pPr>
        <w:tabs>
          <w:tab w:val="num" w:pos="1440"/>
        </w:tabs>
        <w:ind w:left="1440" w:hanging="360"/>
      </w:pPr>
      <w:rPr>
        <w:rFonts w:ascii="Courier New" w:hAnsi="Courier New"/>
      </w:rPr>
    </w:lvl>
    <w:lvl w:ilvl="2" w:tplc="29C6DB84">
      <w:start w:val="1"/>
      <w:numFmt w:val="bullet"/>
      <w:lvlText w:val=""/>
      <w:lvlJc w:val="left"/>
      <w:pPr>
        <w:tabs>
          <w:tab w:val="num" w:pos="2160"/>
        </w:tabs>
        <w:ind w:left="2160" w:hanging="360"/>
      </w:pPr>
      <w:rPr>
        <w:rFonts w:ascii="Wingdings" w:hAnsi="Wingdings"/>
      </w:rPr>
    </w:lvl>
    <w:lvl w:ilvl="3" w:tplc="1B700F02">
      <w:start w:val="1"/>
      <w:numFmt w:val="bullet"/>
      <w:lvlText w:val=""/>
      <w:lvlJc w:val="left"/>
      <w:pPr>
        <w:tabs>
          <w:tab w:val="num" w:pos="2880"/>
        </w:tabs>
        <w:ind w:left="2880" w:hanging="360"/>
      </w:pPr>
      <w:rPr>
        <w:rFonts w:ascii="Symbol" w:hAnsi="Symbol"/>
      </w:rPr>
    </w:lvl>
    <w:lvl w:ilvl="4" w:tplc="1CB23F10">
      <w:start w:val="1"/>
      <w:numFmt w:val="bullet"/>
      <w:lvlText w:val="o"/>
      <w:lvlJc w:val="left"/>
      <w:pPr>
        <w:tabs>
          <w:tab w:val="num" w:pos="3600"/>
        </w:tabs>
        <w:ind w:left="3600" w:hanging="360"/>
      </w:pPr>
      <w:rPr>
        <w:rFonts w:ascii="Courier New" w:hAnsi="Courier New"/>
      </w:rPr>
    </w:lvl>
    <w:lvl w:ilvl="5" w:tplc="BE2C3AA2">
      <w:start w:val="1"/>
      <w:numFmt w:val="bullet"/>
      <w:lvlText w:val=""/>
      <w:lvlJc w:val="left"/>
      <w:pPr>
        <w:tabs>
          <w:tab w:val="num" w:pos="4320"/>
        </w:tabs>
        <w:ind w:left="4320" w:hanging="360"/>
      </w:pPr>
      <w:rPr>
        <w:rFonts w:ascii="Wingdings" w:hAnsi="Wingdings"/>
      </w:rPr>
    </w:lvl>
    <w:lvl w:ilvl="6" w:tplc="CC16DD3C">
      <w:start w:val="1"/>
      <w:numFmt w:val="bullet"/>
      <w:lvlText w:val=""/>
      <w:lvlJc w:val="left"/>
      <w:pPr>
        <w:tabs>
          <w:tab w:val="num" w:pos="5040"/>
        </w:tabs>
        <w:ind w:left="5040" w:hanging="360"/>
      </w:pPr>
      <w:rPr>
        <w:rFonts w:ascii="Symbol" w:hAnsi="Symbol"/>
      </w:rPr>
    </w:lvl>
    <w:lvl w:ilvl="7" w:tplc="C240ABBC">
      <w:start w:val="1"/>
      <w:numFmt w:val="bullet"/>
      <w:lvlText w:val="o"/>
      <w:lvlJc w:val="left"/>
      <w:pPr>
        <w:tabs>
          <w:tab w:val="num" w:pos="5760"/>
        </w:tabs>
        <w:ind w:left="5760" w:hanging="360"/>
      </w:pPr>
      <w:rPr>
        <w:rFonts w:ascii="Courier New" w:hAnsi="Courier New"/>
      </w:rPr>
    </w:lvl>
    <w:lvl w:ilvl="8" w:tplc="D36C5582">
      <w:start w:val="1"/>
      <w:numFmt w:val="bullet"/>
      <w:lvlText w:val=""/>
      <w:lvlJc w:val="left"/>
      <w:pPr>
        <w:tabs>
          <w:tab w:val="num" w:pos="6480"/>
        </w:tabs>
        <w:ind w:left="6480" w:hanging="360"/>
      </w:pPr>
      <w:rPr>
        <w:rFonts w:ascii="Wingdings" w:hAnsi="Wingdings"/>
      </w:rPr>
    </w:lvl>
  </w:abstractNum>
  <w:abstractNum w:abstractNumId="146" w15:restartNumberingAfterBreak="0">
    <w:nsid w:val="00000093"/>
    <w:multiLevelType w:val="hybridMultilevel"/>
    <w:tmpl w:val="00000093"/>
    <w:lvl w:ilvl="0" w:tplc="D2F6B550">
      <w:start w:val="1"/>
      <w:numFmt w:val="bullet"/>
      <w:lvlText w:val=""/>
      <w:lvlJc w:val="left"/>
      <w:pPr>
        <w:ind w:left="720" w:hanging="360"/>
      </w:pPr>
      <w:rPr>
        <w:rFonts w:ascii="Symbol" w:hAnsi="Symbol"/>
      </w:rPr>
    </w:lvl>
    <w:lvl w:ilvl="1" w:tplc="72D27252">
      <w:start w:val="1"/>
      <w:numFmt w:val="bullet"/>
      <w:lvlText w:val="o"/>
      <w:lvlJc w:val="left"/>
      <w:pPr>
        <w:tabs>
          <w:tab w:val="num" w:pos="1440"/>
        </w:tabs>
        <w:ind w:left="1440" w:hanging="360"/>
      </w:pPr>
      <w:rPr>
        <w:rFonts w:ascii="Courier New" w:hAnsi="Courier New"/>
      </w:rPr>
    </w:lvl>
    <w:lvl w:ilvl="2" w:tplc="2D4E5F36">
      <w:start w:val="1"/>
      <w:numFmt w:val="bullet"/>
      <w:lvlText w:val=""/>
      <w:lvlJc w:val="left"/>
      <w:pPr>
        <w:tabs>
          <w:tab w:val="num" w:pos="2160"/>
        </w:tabs>
        <w:ind w:left="2160" w:hanging="360"/>
      </w:pPr>
      <w:rPr>
        <w:rFonts w:ascii="Wingdings" w:hAnsi="Wingdings"/>
      </w:rPr>
    </w:lvl>
    <w:lvl w:ilvl="3" w:tplc="29AAE0BA">
      <w:start w:val="1"/>
      <w:numFmt w:val="bullet"/>
      <w:lvlText w:val=""/>
      <w:lvlJc w:val="left"/>
      <w:pPr>
        <w:tabs>
          <w:tab w:val="num" w:pos="2880"/>
        </w:tabs>
        <w:ind w:left="2880" w:hanging="360"/>
      </w:pPr>
      <w:rPr>
        <w:rFonts w:ascii="Symbol" w:hAnsi="Symbol"/>
      </w:rPr>
    </w:lvl>
    <w:lvl w:ilvl="4" w:tplc="C818DFC6">
      <w:start w:val="1"/>
      <w:numFmt w:val="bullet"/>
      <w:lvlText w:val="o"/>
      <w:lvlJc w:val="left"/>
      <w:pPr>
        <w:tabs>
          <w:tab w:val="num" w:pos="3600"/>
        </w:tabs>
        <w:ind w:left="3600" w:hanging="360"/>
      </w:pPr>
      <w:rPr>
        <w:rFonts w:ascii="Courier New" w:hAnsi="Courier New"/>
      </w:rPr>
    </w:lvl>
    <w:lvl w:ilvl="5" w:tplc="4E9C23C2">
      <w:start w:val="1"/>
      <w:numFmt w:val="bullet"/>
      <w:lvlText w:val=""/>
      <w:lvlJc w:val="left"/>
      <w:pPr>
        <w:tabs>
          <w:tab w:val="num" w:pos="4320"/>
        </w:tabs>
        <w:ind w:left="4320" w:hanging="360"/>
      </w:pPr>
      <w:rPr>
        <w:rFonts w:ascii="Wingdings" w:hAnsi="Wingdings"/>
      </w:rPr>
    </w:lvl>
    <w:lvl w:ilvl="6" w:tplc="1E54CEB2">
      <w:start w:val="1"/>
      <w:numFmt w:val="bullet"/>
      <w:lvlText w:val=""/>
      <w:lvlJc w:val="left"/>
      <w:pPr>
        <w:tabs>
          <w:tab w:val="num" w:pos="5040"/>
        </w:tabs>
        <w:ind w:left="5040" w:hanging="360"/>
      </w:pPr>
      <w:rPr>
        <w:rFonts w:ascii="Symbol" w:hAnsi="Symbol"/>
      </w:rPr>
    </w:lvl>
    <w:lvl w:ilvl="7" w:tplc="0C486FF8">
      <w:start w:val="1"/>
      <w:numFmt w:val="bullet"/>
      <w:lvlText w:val="o"/>
      <w:lvlJc w:val="left"/>
      <w:pPr>
        <w:tabs>
          <w:tab w:val="num" w:pos="5760"/>
        </w:tabs>
        <w:ind w:left="5760" w:hanging="360"/>
      </w:pPr>
      <w:rPr>
        <w:rFonts w:ascii="Courier New" w:hAnsi="Courier New"/>
      </w:rPr>
    </w:lvl>
    <w:lvl w:ilvl="8" w:tplc="E56613AE">
      <w:start w:val="1"/>
      <w:numFmt w:val="bullet"/>
      <w:lvlText w:val=""/>
      <w:lvlJc w:val="left"/>
      <w:pPr>
        <w:tabs>
          <w:tab w:val="num" w:pos="6480"/>
        </w:tabs>
        <w:ind w:left="6480" w:hanging="360"/>
      </w:pPr>
      <w:rPr>
        <w:rFonts w:ascii="Wingdings" w:hAnsi="Wingdings"/>
      </w:rPr>
    </w:lvl>
  </w:abstractNum>
  <w:abstractNum w:abstractNumId="147" w15:restartNumberingAfterBreak="0">
    <w:nsid w:val="00000094"/>
    <w:multiLevelType w:val="hybridMultilevel"/>
    <w:tmpl w:val="00000094"/>
    <w:lvl w:ilvl="0" w:tplc="8DF67BB8">
      <w:start w:val="1"/>
      <w:numFmt w:val="bullet"/>
      <w:lvlText w:val=""/>
      <w:lvlJc w:val="left"/>
      <w:pPr>
        <w:ind w:left="720" w:hanging="360"/>
      </w:pPr>
      <w:rPr>
        <w:rFonts w:ascii="Symbol" w:hAnsi="Symbol"/>
      </w:rPr>
    </w:lvl>
    <w:lvl w:ilvl="1" w:tplc="B12C8BE8">
      <w:start w:val="1"/>
      <w:numFmt w:val="bullet"/>
      <w:lvlText w:val="o"/>
      <w:lvlJc w:val="left"/>
      <w:pPr>
        <w:tabs>
          <w:tab w:val="num" w:pos="1440"/>
        </w:tabs>
        <w:ind w:left="1440" w:hanging="360"/>
      </w:pPr>
      <w:rPr>
        <w:rFonts w:ascii="Courier New" w:hAnsi="Courier New"/>
      </w:rPr>
    </w:lvl>
    <w:lvl w:ilvl="2" w:tplc="B58AEB22">
      <w:start w:val="1"/>
      <w:numFmt w:val="bullet"/>
      <w:lvlText w:val=""/>
      <w:lvlJc w:val="left"/>
      <w:pPr>
        <w:tabs>
          <w:tab w:val="num" w:pos="2160"/>
        </w:tabs>
        <w:ind w:left="2160" w:hanging="360"/>
      </w:pPr>
      <w:rPr>
        <w:rFonts w:ascii="Wingdings" w:hAnsi="Wingdings"/>
      </w:rPr>
    </w:lvl>
    <w:lvl w:ilvl="3" w:tplc="0D76C240">
      <w:start w:val="1"/>
      <w:numFmt w:val="bullet"/>
      <w:lvlText w:val=""/>
      <w:lvlJc w:val="left"/>
      <w:pPr>
        <w:tabs>
          <w:tab w:val="num" w:pos="2880"/>
        </w:tabs>
        <w:ind w:left="2880" w:hanging="360"/>
      </w:pPr>
      <w:rPr>
        <w:rFonts w:ascii="Symbol" w:hAnsi="Symbol"/>
      </w:rPr>
    </w:lvl>
    <w:lvl w:ilvl="4" w:tplc="A0C8A184">
      <w:start w:val="1"/>
      <w:numFmt w:val="bullet"/>
      <w:lvlText w:val="o"/>
      <w:lvlJc w:val="left"/>
      <w:pPr>
        <w:tabs>
          <w:tab w:val="num" w:pos="3600"/>
        </w:tabs>
        <w:ind w:left="3600" w:hanging="360"/>
      </w:pPr>
      <w:rPr>
        <w:rFonts w:ascii="Courier New" w:hAnsi="Courier New"/>
      </w:rPr>
    </w:lvl>
    <w:lvl w:ilvl="5" w:tplc="C0B0BBEA">
      <w:start w:val="1"/>
      <w:numFmt w:val="bullet"/>
      <w:lvlText w:val=""/>
      <w:lvlJc w:val="left"/>
      <w:pPr>
        <w:tabs>
          <w:tab w:val="num" w:pos="4320"/>
        </w:tabs>
        <w:ind w:left="4320" w:hanging="360"/>
      </w:pPr>
      <w:rPr>
        <w:rFonts w:ascii="Wingdings" w:hAnsi="Wingdings"/>
      </w:rPr>
    </w:lvl>
    <w:lvl w:ilvl="6" w:tplc="7B2476C0">
      <w:start w:val="1"/>
      <w:numFmt w:val="bullet"/>
      <w:lvlText w:val=""/>
      <w:lvlJc w:val="left"/>
      <w:pPr>
        <w:tabs>
          <w:tab w:val="num" w:pos="5040"/>
        </w:tabs>
        <w:ind w:left="5040" w:hanging="360"/>
      </w:pPr>
      <w:rPr>
        <w:rFonts w:ascii="Symbol" w:hAnsi="Symbol"/>
      </w:rPr>
    </w:lvl>
    <w:lvl w:ilvl="7" w:tplc="1A56BA0E">
      <w:start w:val="1"/>
      <w:numFmt w:val="bullet"/>
      <w:lvlText w:val="o"/>
      <w:lvlJc w:val="left"/>
      <w:pPr>
        <w:tabs>
          <w:tab w:val="num" w:pos="5760"/>
        </w:tabs>
        <w:ind w:left="5760" w:hanging="360"/>
      </w:pPr>
      <w:rPr>
        <w:rFonts w:ascii="Courier New" w:hAnsi="Courier New"/>
      </w:rPr>
    </w:lvl>
    <w:lvl w:ilvl="8" w:tplc="336655BE">
      <w:start w:val="1"/>
      <w:numFmt w:val="bullet"/>
      <w:lvlText w:val=""/>
      <w:lvlJc w:val="left"/>
      <w:pPr>
        <w:tabs>
          <w:tab w:val="num" w:pos="6480"/>
        </w:tabs>
        <w:ind w:left="6480" w:hanging="360"/>
      </w:pPr>
      <w:rPr>
        <w:rFonts w:ascii="Wingdings" w:hAnsi="Wingdings"/>
      </w:rPr>
    </w:lvl>
  </w:abstractNum>
  <w:abstractNum w:abstractNumId="148" w15:restartNumberingAfterBreak="0">
    <w:nsid w:val="00000095"/>
    <w:multiLevelType w:val="hybridMultilevel"/>
    <w:tmpl w:val="00000095"/>
    <w:lvl w:ilvl="0" w:tplc="31168BC6">
      <w:start w:val="1"/>
      <w:numFmt w:val="bullet"/>
      <w:lvlText w:val=""/>
      <w:lvlJc w:val="left"/>
      <w:pPr>
        <w:ind w:left="720" w:hanging="360"/>
      </w:pPr>
      <w:rPr>
        <w:rFonts w:ascii="Symbol" w:hAnsi="Symbol"/>
      </w:rPr>
    </w:lvl>
    <w:lvl w:ilvl="1" w:tplc="A788A716">
      <w:start w:val="1"/>
      <w:numFmt w:val="bullet"/>
      <w:lvlText w:val="o"/>
      <w:lvlJc w:val="left"/>
      <w:pPr>
        <w:tabs>
          <w:tab w:val="num" w:pos="1440"/>
        </w:tabs>
        <w:ind w:left="1440" w:hanging="360"/>
      </w:pPr>
      <w:rPr>
        <w:rFonts w:ascii="Courier New" w:hAnsi="Courier New"/>
      </w:rPr>
    </w:lvl>
    <w:lvl w:ilvl="2" w:tplc="8A927FD0">
      <w:start w:val="1"/>
      <w:numFmt w:val="bullet"/>
      <w:lvlText w:val=""/>
      <w:lvlJc w:val="left"/>
      <w:pPr>
        <w:tabs>
          <w:tab w:val="num" w:pos="2160"/>
        </w:tabs>
        <w:ind w:left="2160" w:hanging="360"/>
      </w:pPr>
      <w:rPr>
        <w:rFonts w:ascii="Wingdings" w:hAnsi="Wingdings"/>
      </w:rPr>
    </w:lvl>
    <w:lvl w:ilvl="3" w:tplc="F6E423C8">
      <w:start w:val="1"/>
      <w:numFmt w:val="bullet"/>
      <w:lvlText w:val=""/>
      <w:lvlJc w:val="left"/>
      <w:pPr>
        <w:tabs>
          <w:tab w:val="num" w:pos="2880"/>
        </w:tabs>
        <w:ind w:left="2880" w:hanging="360"/>
      </w:pPr>
      <w:rPr>
        <w:rFonts w:ascii="Symbol" w:hAnsi="Symbol"/>
      </w:rPr>
    </w:lvl>
    <w:lvl w:ilvl="4" w:tplc="FE0A7406">
      <w:start w:val="1"/>
      <w:numFmt w:val="bullet"/>
      <w:lvlText w:val="o"/>
      <w:lvlJc w:val="left"/>
      <w:pPr>
        <w:tabs>
          <w:tab w:val="num" w:pos="3600"/>
        </w:tabs>
        <w:ind w:left="3600" w:hanging="360"/>
      </w:pPr>
      <w:rPr>
        <w:rFonts w:ascii="Courier New" w:hAnsi="Courier New"/>
      </w:rPr>
    </w:lvl>
    <w:lvl w:ilvl="5" w:tplc="8E06F2B0">
      <w:start w:val="1"/>
      <w:numFmt w:val="bullet"/>
      <w:lvlText w:val=""/>
      <w:lvlJc w:val="left"/>
      <w:pPr>
        <w:tabs>
          <w:tab w:val="num" w:pos="4320"/>
        </w:tabs>
        <w:ind w:left="4320" w:hanging="360"/>
      </w:pPr>
      <w:rPr>
        <w:rFonts w:ascii="Wingdings" w:hAnsi="Wingdings"/>
      </w:rPr>
    </w:lvl>
    <w:lvl w:ilvl="6" w:tplc="08F2660E">
      <w:start w:val="1"/>
      <w:numFmt w:val="bullet"/>
      <w:lvlText w:val=""/>
      <w:lvlJc w:val="left"/>
      <w:pPr>
        <w:tabs>
          <w:tab w:val="num" w:pos="5040"/>
        </w:tabs>
        <w:ind w:left="5040" w:hanging="360"/>
      </w:pPr>
      <w:rPr>
        <w:rFonts w:ascii="Symbol" w:hAnsi="Symbol"/>
      </w:rPr>
    </w:lvl>
    <w:lvl w:ilvl="7" w:tplc="A48E5818">
      <w:start w:val="1"/>
      <w:numFmt w:val="bullet"/>
      <w:lvlText w:val="o"/>
      <w:lvlJc w:val="left"/>
      <w:pPr>
        <w:tabs>
          <w:tab w:val="num" w:pos="5760"/>
        </w:tabs>
        <w:ind w:left="5760" w:hanging="360"/>
      </w:pPr>
      <w:rPr>
        <w:rFonts w:ascii="Courier New" w:hAnsi="Courier New"/>
      </w:rPr>
    </w:lvl>
    <w:lvl w:ilvl="8" w:tplc="0EB0C512">
      <w:start w:val="1"/>
      <w:numFmt w:val="bullet"/>
      <w:lvlText w:val=""/>
      <w:lvlJc w:val="left"/>
      <w:pPr>
        <w:tabs>
          <w:tab w:val="num" w:pos="6480"/>
        </w:tabs>
        <w:ind w:left="6480" w:hanging="360"/>
      </w:pPr>
      <w:rPr>
        <w:rFonts w:ascii="Wingdings" w:hAnsi="Wingdings"/>
      </w:rPr>
    </w:lvl>
  </w:abstractNum>
  <w:abstractNum w:abstractNumId="149" w15:restartNumberingAfterBreak="0">
    <w:nsid w:val="00000096"/>
    <w:multiLevelType w:val="hybridMultilevel"/>
    <w:tmpl w:val="00000096"/>
    <w:lvl w:ilvl="0" w:tplc="28CC7278">
      <w:start w:val="1"/>
      <w:numFmt w:val="bullet"/>
      <w:lvlText w:val=""/>
      <w:lvlJc w:val="left"/>
      <w:pPr>
        <w:ind w:left="720" w:hanging="360"/>
      </w:pPr>
      <w:rPr>
        <w:rFonts w:ascii="Symbol" w:hAnsi="Symbol"/>
      </w:rPr>
    </w:lvl>
    <w:lvl w:ilvl="1" w:tplc="071CF990">
      <w:start w:val="1"/>
      <w:numFmt w:val="bullet"/>
      <w:lvlText w:val="o"/>
      <w:lvlJc w:val="left"/>
      <w:pPr>
        <w:tabs>
          <w:tab w:val="num" w:pos="1440"/>
        </w:tabs>
        <w:ind w:left="1440" w:hanging="360"/>
      </w:pPr>
      <w:rPr>
        <w:rFonts w:ascii="Courier New" w:hAnsi="Courier New"/>
      </w:rPr>
    </w:lvl>
    <w:lvl w:ilvl="2" w:tplc="A0347802">
      <w:start w:val="1"/>
      <w:numFmt w:val="bullet"/>
      <w:lvlText w:val=""/>
      <w:lvlJc w:val="left"/>
      <w:pPr>
        <w:tabs>
          <w:tab w:val="num" w:pos="2160"/>
        </w:tabs>
        <w:ind w:left="2160" w:hanging="360"/>
      </w:pPr>
      <w:rPr>
        <w:rFonts w:ascii="Wingdings" w:hAnsi="Wingdings"/>
      </w:rPr>
    </w:lvl>
    <w:lvl w:ilvl="3" w:tplc="45005C74">
      <w:start w:val="1"/>
      <w:numFmt w:val="bullet"/>
      <w:lvlText w:val=""/>
      <w:lvlJc w:val="left"/>
      <w:pPr>
        <w:tabs>
          <w:tab w:val="num" w:pos="2880"/>
        </w:tabs>
        <w:ind w:left="2880" w:hanging="360"/>
      </w:pPr>
      <w:rPr>
        <w:rFonts w:ascii="Symbol" w:hAnsi="Symbol"/>
      </w:rPr>
    </w:lvl>
    <w:lvl w:ilvl="4" w:tplc="311A3214">
      <w:start w:val="1"/>
      <w:numFmt w:val="bullet"/>
      <w:lvlText w:val="o"/>
      <w:lvlJc w:val="left"/>
      <w:pPr>
        <w:tabs>
          <w:tab w:val="num" w:pos="3600"/>
        </w:tabs>
        <w:ind w:left="3600" w:hanging="360"/>
      </w:pPr>
      <w:rPr>
        <w:rFonts w:ascii="Courier New" w:hAnsi="Courier New"/>
      </w:rPr>
    </w:lvl>
    <w:lvl w:ilvl="5" w:tplc="7F7AF3B2">
      <w:start w:val="1"/>
      <w:numFmt w:val="bullet"/>
      <w:lvlText w:val=""/>
      <w:lvlJc w:val="left"/>
      <w:pPr>
        <w:tabs>
          <w:tab w:val="num" w:pos="4320"/>
        </w:tabs>
        <w:ind w:left="4320" w:hanging="360"/>
      </w:pPr>
      <w:rPr>
        <w:rFonts w:ascii="Wingdings" w:hAnsi="Wingdings"/>
      </w:rPr>
    </w:lvl>
    <w:lvl w:ilvl="6" w:tplc="B3902274">
      <w:start w:val="1"/>
      <w:numFmt w:val="bullet"/>
      <w:lvlText w:val=""/>
      <w:lvlJc w:val="left"/>
      <w:pPr>
        <w:tabs>
          <w:tab w:val="num" w:pos="5040"/>
        </w:tabs>
        <w:ind w:left="5040" w:hanging="360"/>
      </w:pPr>
      <w:rPr>
        <w:rFonts w:ascii="Symbol" w:hAnsi="Symbol"/>
      </w:rPr>
    </w:lvl>
    <w:lvl w:ilvl="7" w:tplc="0A06FDD4">
      <w:start w:val="1"/>
      <w:numFmt w:val="bullet"/>
      <w:lvlText w:val="o"/>
      <w:lvlJc w:val="left"/>
      <w:pPr>
        <w:tabs>
          <w:tab w:val="num" w:pos="5760"/>
        </w:tabs>
        <w:ind w:left="5760" w:hanging="360"/>
      </w:pPr>
      <w:rPr>
        <w:rFonts w:ascii="Courier New" w:hAnsi="Courier New"/>
      </w:rPr>
    </w:lvl>
    <w:lvl w:ilvl="8" w:tplc="4DDED2B8">
      <w:start w:val="1"/>
      <w:numFmt w:val="bullet"/>
      <w:lvlText w:val=""/>
      <w:lvlJc w:val="left"/>
      <w:pPr>
        <w:tabs>
          <w:tab w:val="num" w:pos="6480"/>
        </w:tabs>
        <w:ind w:left="6480" w:hanging="360"/>
      </w:pPr>
      <w:rPr>
        <w:rFonts w:ascii="Wingdings" w:hAnsi="Wingdings"/>
      </w:rPr>
    </w:lvl>
  </w:abstractNum>
  <w:abstractNum w:abstractNumId="150" w15:restartNumberingAfterBreak="0">
    <w:nsid w:val="00000097"/>
    <w:multiLevelType w:val="hybridMultilevel"/>
    <w:tmpl w:val="00000097"/>
    <w:lvl w:ilvl="0" w:tplc="92FC3954">
      <w:start w:val="1"/>
      <w:numFmt w:val="bullet"/>
      <w:lvlText w:val=""/>
      <w:lvlJc w:val="left"/>
      <w:pPr>
        <w:ind w:left="720" w:hanging="360"/>
      </w:pPr>
      <w:rPr>
        <w:rFonts w:ascii="Symbol" w:hAnsi="Symbol"/>
      </w:rPr>
    </w:lvl>
    <w:lvl w:ilvl="1" w:tplc="98EABA8E">
      <w:start w:val="1"/>
      <w:numFmt w:val="bullet"/>
      <w:lvlText w:val="o"/>
      <w:lvlJc w:val="left"/>
      <w:pPr>
        <w:tabs>
          <w:tab w:val="num" w:pos="1440"/>
        </w:tabs>
        <w:ind w:left="1440" w:hanging="360"/>
      </w:pPr>
      <w:rPr>
        <w:rFonts w:ascii="Courier New" w:hAnsi="Courier New"/>
      </w:rPr>
    </w:lvl>
    <w:lvl w:ilvl="2" w:tplc="5B10D68C">
      <w:start w:val="1"/>
      <w:numFmt w:val="bullet"/>
      <w:lvlText w:val=""/>
      <w:lvlJc w:val="left"/>
      <w:pPr>
        <w:tabs>
          <w:tab w:val="num" w:pos="2160"/>
        </w:tabs>
        <w:ind w:left="2160" w:hanging="360"/>
      </w:pPr>
      <w:rPr>
        <w:rFonts w:ascii="Wingdings" w:hAnsi="Wingdings"/>
      </w:rPr>
    </w:lvl>
    <w:lvl w:ilvl="3" w:tplc="69F8B7F8">
      <w:start w:val="1"/>
      <w:numFmt w:val="bullet"/>
      <w:lvlText w:val=""/>
      <w:lvlJc w:val="left"/>
      <w:pPr>
        <w:tabs>
          <w:tab w:val="num" w:pos="2880"/>
        </w:tabs>
        <w:ind w:left="2880" w:hanging="360"/>
      </w:pPr>
      <w:rPr>
        <w:rFonts w:ascii="Symbol" w:hAnsi="Symbol"/>
      </w:rPr>
    </w:lvl>
    <w:lvl w:ilvl="4" w:tplc="1890CE44">
      <w:start w:val="1"/>
      <w:numFmt w:val="bullet"/>
      <w:lvlText w:val="o"/>
      <w:lvlJc w:val="left"/>
      <w:pPr>
        <w:tabs>
          <w:tab w:val="num" w:pos="3600"/>
        </w:tabs>
        <w:ind w:left="3600" w:hanging="360"/>
      </w:pPr>
      <w:rPr>
        <w:rFonts w:ascii="Courier New" w:hAnsi="Courier New"/>
      </w:rPr>
    </w:lvl>
    <w:lvl w:ilvl="5" w:tplc="7D1C2F76">
      <w:start w:val="1"/>
      <w:numFmt w:val="bullet"/>
      <w:lvlText w:val=""/>
      <w:lvlJc w:val="left"/>
      <w:pPr>
        <w:tabs>
          <w:tab w:val="num" w:pos="4320"/>
        </w:tabs>
        <w:ind w:left="4320" w:hanging="360"/>
      </w:pPr>
      <w:rPr>
        <w:rFonts w:ascii="Wingdings" w:hAnsi="Wingdings"/>
      </w:rPr>
    </w:lvl>
    <w:lvl w:ilvl="6" w:tplc="07709678">
      <w:start w:val="1"/>
      <w:numFmt w:val="bullet"/>
      <w:lvlText w:val=""/>
      <w:lvlJc w:val="left"/>
      <w:pPr>
        <w:tabs>
          <w:tab w:val="num" w:pos="5040"/>
        </w:tabs>
        <w:ind w:left="5040" w:hanging="360"/>
      </w:pPr>
      <w:rPr>
        <w:rFonts w:ascii="Symbol" w:hAnsi="Symbol"/>
      </w:rPr>
    </w:lvl>
    <w:lvl w:ilvl="7" w:tplc="FB0241EA">
      <w:start w:val="1"/>
      <w:numFmt w:val="bullet"/>
      <w:lvlText w:val="o"/>
      <w:lvlJc w:val="left"/>
      <w:pPr>
        <w:tabs>
          <w:tab w:val="num" w:pos="5760"/>
        </w:tabs>
        <w:ind w:left="5760" w:hanging="360"/>
      </w:pPr>
      <w:rPr>
        <w:rFonts w:ascii="Courier New" w:hAnsi="Courier New"/>
      </w:rPr>
    </w:lvl>
    <w:lvl w:ilvl="8" w:tplc="161A62F4">
      <w:start w:val="1"/>
      <w:numFmt w:val="bullet"/>
      <w:lvlText w:val=""/>
      <w:lvlJc w:val="left"/>
      <w:pPr>
        <w:tabs>
          <w:tab w:val="num" w:pos="6480"/>
        </w:tabs>
        <w:ind w:left="6480" w:hanging="360"/>
      </w:pPr>
      <w:rPr>
        <w:rFonts w:ascii="Wingdings" w:hAnsi="Wingdings"/>
      </w:rPr>
    </w:lvl>
  </w:abstractNum>
  <w:abstractNum w:abstractNumId="151" w15:restartNumberingAfterBreak="0">
    <w:nsid w:val="00000098"/>
    <w:multiLevelType w:val="hybridMultilevel"/>
    <w:tmpl w:val="00000098"/>
    <w:lvl w:ilvl="0" w:tplc="1E527290">
      <w:start w:val="1"/>
      <w:numFmt w:val="bullet"/>
      <w:lvlText w:val=""/>
      <w:lvlJc w:val="left"/>
      <w:pPr>
        <w:ind w:left="720" w:hanging="360"/>
      </w:pPr>
      <w:rPr>
        <w:rFonts w:ascii="Symbol" w:hAnsi="Symbol"/>
      </w:rPr>
    </w:lvl>
    <w:lvl w:ilvl="1" w:tplc="8BF6F86A">
      <w:start w:val="1"/>
      <w:numFmt w:val="bullet"/>
      <w:lvlText w:val="o"/>
      <w:lvlJc w:val="left"/>
      <w:pPr>
        <w:tabs>
          <w:tab w:val="num" w:pos="1440"/>
        </w:tabs>
        <w:ind w:left="1440" w:hanging="360"/>
      </w:pPr>
      <w:rPr>
        <w:rFonts w:ascii="Courier New" w:hAnsi="Courier New"/>
      </w:rPr>
    </w:lvl>
    <w:lvl w:ilvl="2" w:tplc="B254D146">
      <w:start w:val="1"/>
      <w:numFmt w:val="bullet"/>
      <w:lvlText w:val=""/>
      <w:lvlJc w:val="left"/>
      <w:pPr>
        <w:tabs>
          <w:tab w:val="num" w:pos="2160"/>
        </w:tabs>
        <w:ind w:left="2160" w:hanging="360"/>
      </w:pPr>
      <w:rPr>
        <w:rFonts w:ascii="Wingdings" w:hAnsi="Wingdings"/>
      </w:rPr>
    </w:lvl>
    <w:lvl w:ilvl="3" w:tplc="28884DD4">
      <w:start w:val="1"/>
      <w:numFmt w:val="bullet"/>
      <w:lvlText w:val=""/>
      <w:lvlJc w:val="left"/>
      <w:pPr>
        <w:tabs>
          <w:tab w:val="num" w:pos="2880"/>
        </w:tabs>
        <w:ind w:left="2880" w:hanging="360"/>
      </w:pPr>
      <w:rPr>
        <w:rFonts w:ascii="Symbol" w:hAnsi="Symbol"/>
      </w:rPr>
    </w:lvl>
    <w:lvl w:ilvl="4" w:tplc="1FCC2E0A">
      <w:start w:val="1"/>
      <w:numFmt w:val="bullet"/>
      <w:lvlText w:val="o"/>
      <w:lvlJc w:val="left"/>
      <w:pPr>
        <w:tabs>
          <w:tab w:val="num" w:pos="3600"/>
        </w:tabs>
        <w:ind w:left="3600" w:hanging="360"/>
      </w:pPr>
      <w:rPr>
        <w:rFonts w:ascii="Courier New" w:hAnsi="Courier New"/>
      </w:rPr>
    </w:lvl>
    <w:lvl w:ilvl="5" w:tplc="9EB62D52">
      <w:start w:val="1"/>
      <w:numFmt w:val="bullet"/>
      <w:lvlText w:val=""/>
      <w:lvlJc w:val="left"/>
      <w:pPr>
        <w:tabs>
          <w:tab w:val="num" w:pos="4320"/>
        </w:tabs>
        <w:ind w:left="4320" w:hanging="360"/>
      </w:pPr>
      <w:rPr>
        <w:rFonts w:ascii="Wingdings" w:hAnsi="Wingdings"/>
      </w:rPr>
    </w:lvl>
    <w:lvl w:ilvl="6" w:tplc="F9CA6D82">
      <w:start w:val="1"/>
      <w:numFmt w:val="bullet"/>
      <w:lvlText w:val=""/>
      <w:lvlJc w:val="left"/>
      <w:pPr>
        <w:tabs>
          <w:tab w:val="num" w:pos="5040"/>
        </w:tabs>
        <w:ind w:left="5040" w:hanging="360"/>
      </w:pPr>
      <w:rPr>
        <w:rFonts w:ascii="Symbol" w:hAnsi="Symbol"/>
      </w:rPr>
    </w:lvl>
    <w:lvl w:ilvl="7" w:tplc="97BC9EBA">
      <w:start w:val="1"/>
      <w:numFmt w:val="bullet"/>
      <w:lvlText w:val="o"/>
      <w:lvlJc w:val="left"/>
      <w:pPr>
        <w:tabs>
          <w:tab w:val="num" w:pos="5760"/>
        </w:tabs>
        <w:ind w:left="5760" w:hanging="360"/>
      </w:pPr>
      <w:rPr>
        <w:rFonts w:ascii="Courier New" w:hAnsi="Courier New"/>
      </w:rPr>
    </w:lvl>
    <w:lvl w:ilvl="8" w:tplc="DC764C8A">
      <w:start w:val="1"/>
      <w:numFmt w:val="bullet"/>
      <w:lvlText w:val=""/>
      <w:lvlJc w:val="left"/>
      <w:pPr>
        <w:tabs>
          <w:tab w:val="num" w:pos="6480"/>
        </w:tabs>
        <w:ind w:left="6480" w:hanging="360"/>
      </w:pPr>
      <w:rPr>
        <w:rFonts w:ascii="Wingdings" w:hAnsi="Wingdings"/>
      </w:rPr>
    </w:lvl>
  </w:abstractNum>
  <w:abstractNum w:abstractNumId="152" w15:restartNumberingAfterBreak="0">
    <w:nsid w:val="00000099"/>
    <w:multiLevelType w:val="hybridMultilevel"/>
    <w:tmpl w:val="00000099"/>
    <w:lvl w:ilvl="0" w:tplc="9A260986">
      <w:start w:val="1"/>
      <w:numFmt w:val="bullet"/>
      <w:lvlText w:val=""/>
      <w:lvlJc w:val="left"/>
      <w:pPr>
        <w:ind w:left="720" w:hanging="360"/>
      </w:pPr>
      <w:rPr>
        <w:rFonts w:ascii="Symbol" w:hAnsi="Symbol"/>
      </w:rPr>
    </w:lvl>
    <w:lvl w:ilvl="1" w:tplc="AB00C31C">
      <w:start w:val="1"/>
      <w:numFmt w:val="bullet"/>
      <w:lvlText w:val="o"/>
      <w:lvlJc w:val="left"/>
      <w:pPr>
        <w:tabs>
          <w:tab w:val="num" w:pos="1440"/>
        </w:tabs>
        <w:ind w:left="1440" w:hanging="360"/>
      </w:pPr>
      <w:rPr>
        <w:rFonts w:ascii="Courier New" w:hAnsi="Courier New"/>
      </w:rPr>
    </w:lvl>
    <w:lvl w:ilvl="2" w:tplc="A0BCC02C">
      <w:start w:val="1"/>
      <w:numFmt w:val="bullet"/>
      <w:lvlText w:val=""/>
      <w:lvlJc w:val="left"/>
      <w:pPr>
        <w:tabs>
          <w:tab w:val="num" w:pos="2160"/>
        </w:tabs>
        <w:ind w:left="2160" w:hanging="360"/>
      </w:pPr>
      <w:rPr>
        <w:rFonts w:ascii="Wingdings" w:hAnsi="Wingdings"/>
      </w:rPr>
    </w:lvl>
    <w:lvl w:ilvl="3" w:tplc="0F184C9E">
      <w:start w:val="1"/>
      <w:numFmt w:val="bullet"/>
      <w:lvlText w:val=""/>
      <w:lvlJc w:val="left"/>
      <w:pPr>
        <w:tabs>
          <w:tab w:val="num" w:pos="2880"/>
        </w:tabs>
        <w:ind w:left="2880" w:hanging="360"/>
      </w:pPr>
      <w:rPr>
        <w:rFonts w:ascii="Symbol" w:hAnsi="Symbol"/>
      </w:rPr>
    </w:lvl>
    <w:lvl w:ilvl="4" w:tplc="CCEC09A4">
      <w:start w:val="1"/>
      <w:numFmt w:val="bullet"/>
      <w:lvlText w:val="o"/>
      <w:lvlJc w:val="left"/>
      <w:pPr>
        <w:tabs>
          <w:tab w:val="num" w:pos="3600"/>
        </w:tabs>
        <w:ind w:left="3600" w:hanging="360"/>
      </w:pPr>
      <w:rPr>
        <w:rFonts w:ascii="Courier New" w:hAnsi="Courier New"/>
      </w:rPr>
    </w:lvl>
    <w:lvl w:ilvl="5" w:tplc="469C247E">
      <w:start w:val="1"/>
      <w:numFmt w:val="bullet"/>
      <w:lvlText w:val=""/>
      <w:lvlJc w:val="left"/>
      <w:pPr>
        <w:tabs>
          <w:tab w:val="num" w:pos="4320"/>
        </w:tabs>
        <w:ind w:left="4320" w:hanging="360"/>
      </w:pPr>
      <w:rPr>
        <w:rFonts w:ascii="Wingdings" w:hAnsi="Wingdings"/>
      </w:rPr>
    </w:lvl>
    <w:lvl w:ilvl="6" w:tplc="788020E6">
      <w:start w:val="1"/>
      <w:numFmt w:val="bullet"/>
      <w:lvlText w:val=""/>
      <w:lvlJc w:val="left"/>
      <w:pPr>
        <w:tabs>
          <w:tab w:val="num" w:pos="5040"/>
        </w:tabs>
        <w:ind w:left="5040" w:hanging="360"/>
      </w:pPr>
      <w:rPr>
        <w:rFonts w:ascii="Symbol" w:hAnsi="Symbol"/>
      </w:rPr>
    </w:lvl>
    <w:lvl w:ilvl="7" w:tplc="72CEB2F0">
      <w:start w:val="1"/>
      <w:numFmt w:val="bullet"/>
      <w:lvlText w:val="o"/>
      <w:lvlJc w:val="left"/>
      <w:pPr>
        <w:tabs>
          <w:tab w:val="num" w:pos="5760"/>
        </w:tabs>
        <w:ind w:left="5760" w:hanging="360"/>
      </w:pPr>
      <w:rPr>
        <w:rFonts w:ascii="Courier New" w:hAnsi="Courier New"/>
      </w:rPr>
    </w:lvl>
    <w:lvl w:ilvl="8" w:tplc="3DBA7508">
      <w:start w:val="1"/>
      <w:numFmt w:val="bullet"/>
      <w:lvlText w:val=""/>
      <w:lvlJc w:val="left"/>
      <w:pPr>
        <w:tabs>
          <w:tab w:val="num" w:pos="6480"/>
        </w:tabs>
        <w:ind w:left="6480" w:hanging="360"/>
      </w:pPr>
      <w:rPr>
        <w:rFonts w:ascii="Wingdings" w:hAnsi="Wingdings"/>
      </w:rPr>
    </w:lvl>
  </w:abstractNum>
  <w:abstractNum w:abstractNumId="153" w15:restartNumberingAfterBreak="0">
    <w:nsid w:val="0000009A"/>
    <w:multiLevelType w:val="hybridMultilevel"/>
    <w:tmpl w:val="0000009A"/>
    <w:lvl w:ilvl="0" w:tplc="A6629962">
      <w:start w:val="1"/>
      <w:numFmt w:val="bullet"/>
      <w:lvlText w:val=""/>
      <w:lvlJc w:val="left"/>
      <w:pPr>
        <w:ind w:left="720" w:hanging="360"/>
      </w:pPr>
      <w:rPr>
        <w:rFonts w:ascii="Symbol" w:hAnsi="Symbol"/>
      </w:rPr>
    </w:lvl>
    <w:lvl w:ilvl="1" w:tplc="CEF410DA">
      <w:start w:val="1"/>
      <w:numFmt w:val="bullet"/>
      <w:lvlText w:val="o"/>
      <w:lvlJc w:val="left"/>
      <w:pPr>
        <w:tabs>
          <w:tab w:val="num" w:pos="1440"/>
        </w:tabs>
        <w:ind w:left="1440" w:hanging="360"/>
      </w:pPr>
      <w:rPr>
        <w:rFonts w:ascii="Courier New" w:hAnsi="Courier New"/>
      </w:rPr>
    </w:lvl>
    <w:lvl w:ilvl="2" w:tplc="E0A81DA8">
      <w:start w:val="1"/>
      <w:numFmt w:val="bullet"/>
      <w:lvlText w:val=""/>
      <w:lvlJc w:val="left"/>
      <w:pPr>
        <w:tabs>
          <w:tab w:val="num" w:pos="2160"/>
        </w:tabs>
        <w:ind w:left="2160" w:hanging="360"/>
      </w:pPr>
      <w:rPr>
        <w:rFonts w:ascii="Wingdings" w:hAnsi="Wingdings"/>
      </w:rPr>
    </w:lvl>
    <w:lvl w:ilvl="3" w:tplc="3FF87C54">
      <w:start w:val="1"/>
      <w:numFmt w:val="bullet"/>
      <w:lvlText w:val=""/>
      <w:lvlJc w:val="left"/>
      <w:pPr>
        <w:tabs>
          <w:tab w:val="num" w:pos="2880"/>
        </w:tabs>
        <w:ind w:left="2880" w:hanging="360"/>
      </w:pPr>
      <w:rPr>
        <w:rFonts w:ascii="Symbol" w:hAnsi="Symbol"/>
      </w:rPr>
    </w:lvl>
    <w:lvl w:ilvl="4" w:tplc="0C28D3BA">
      <w:start w:val="1"/>
      <w:numFmt w:val="bullet"/>
      <w:lvlText w:val="o"/>
      <w:lvlJc w:val="left"/>
      <w:pPr>
        <w:tabs>
          <w:tab w:val="num" w:pos="3600"/>
        </w:tabs>
        <w:ind w:left="3600" w:hanging="360"/>
      </w:pPr>
      <w:rPr>
        <w:rFonts w:ascii="Courier New" w:hAnsi="Courier New"/>
      </w:rPr>
    </w:lvl>
    <w:lvl w:ilvl="5" w:tplc="2CDC594E">
      <w:start w:val="1"/>
      <w:numFmt w:val="bullet"/>
      <w:lvlText w:val=""/>
      <w:lvlJc w:val="left"/>
      <w:pPr>
        <w:tabs>
          <w:tab w:val="num" w:pos="4320"/>
        </w:tabs>
        <w:ind w:left="4320" w:hanging="360"/>
      </w:pPr>
      <w:rPr>
        <w:rFonts w:ascii="Wingdings" w:hAnsi="Wingdings"/>
      </w:rPr>
    </w:lvl>
    <w:lvl w:ilvl="6" w:tplc="7578E910">
      <w:start w:val="1"/>
      <w:numFmt w:val="bullet"/>
      <w:lvlText w:val=""/>
      <w:lvlJc w:val="left"/>
      <w:pPr>
        <w:tabs>
          <w:tab w:val="num" w:pos="5040"/>
        </w:tabs>
        <w:ind w:left="5040" w:hanging="360"/>
      </w:pPr>
      <w:rPr>
        <w:rFonts w:ascii="Symbol" w:hAnsi="Symbol"/>
      </w:rPr>
    </w:lvl>
    <w:lvl w:ilvl="7" w:tplc="89888E96">
      <w:start w:val="1"/>
      <w:numFmt w:val="bullet"/>
      <w:lvlText w:val="o"/>
      <w:lvlJc w:val="left"/>
      <w:pPr>
        <w:tabs>
          <w:tab w:val="num" w:pos="5760"/>
        </w:tabs>
        <w:ind w:left="5760" w:hanging="360"/>
      </w:pPr>
      <w:rPr>
        <w:rFonts w:ascii="Courier New" w:hAnsi="Courier New"/>
      </w:rPr>
    </w:lvl>
    <w:lvl w:ilvl="8" w:tplc="AEEE6DB0">
      <w:start w:val="1"/>
      <w:numFmt w:val="bullet"/>
      <w:lvlText w:val=""/>
      <w:lvlJc w:val="left"/>
      <w:pPr>
        <w:tabs>
          <w:tab w:val="num" w:pos="6480"/>
        </w:tabs>
        <w:ind w:left="6480" w:hanging="360"/>
      </w:pPr>
      <w:rPr>
        <w:rFonts w:ascii="Wingdings" w:hAnsi="Wingdings"/>
      </w:rPr>
    </w:lvl>
  </w:abstractNum>
  <w:abstractNum w:abstractNumId="154" w15:restartNumberingAfterBreak="0">
    <w:nsid w:val="0000009B"/>
    <w:multiLevelType w:val="hybridMultilevel"/>
    <w:tmpl w:val="0000009B"/>
    <w:lvl w:ilvl="0" w:tplc="9028C7D4">
      <w:start w:val="1"/>
      <w:numFmt w:val="bullet"/>
      <w:lvlText w:val=""/>
      <w:lvlJc w:val="left"/>
      <w:pPr>
        <w:ind w:left="720" w:hanging="360"/>
      </w:pPr>
      <w:rPr>
        <w:rFonts w:ascii="Symbol" w:hAnsi="Symbol"/>
      </w:rPr>
    </w:lvl>
    <w:lvl w:ilvl="1" w:tplc="C776931E">
      <w:start w:val="1"/>
      <w:numFmt w:val="bullet"/>
      <w:lvlText w:val="o"/>
      <w:lvlJc w:val="left"/>
      <w:pPr>
        <w:tabs>
          <w:tab w:val="num" w:pos="1440"/>
        </w:tabs>
        <w:ind w:left="1440" w:hanging="360"/>
      </w:pPr>
      <w:rPr>
        <w:rFonts w:ascii="Courier New" w:hAnsi="Courier New"/>
      </w:rPr>
    </w:lvl>
    <w:lvl w:ilvl="2" w:tplc="59ACB102">
      <w:start w:val="1"/>
      <w:numFmt w:val="bullet"/>
      <w:lvlText w:val=""/>
      <w:lvlJc w:val="left"/>
      <w:pPr>
        <w:tabs>
          <w:tab w:val="num" w:pos="2160"/>
        </w:tabs>
        <w:ind w:left="2160" w:hanging="360"/>
      </w:pPr>
      <w:rPr>
        <w:rFonts w:ascii="Wingdings" w:hAnsi="Wingdings"/>
      </w:rPr>
    </w:lvl>
    <w:lvl w:ilvl="3" w:tplc="2C9826E8">
      <w:start w:val="1"/>
      <w:numFmt w:val="bullet"/>
      <w:lvlText w:val=""/>
      <w:lvlJc w:val="left"/>
      <w:pPr>
        <w:tabs>
          <w:tab w:val="num" w:pos="2880"/>
        </w:tabs>
        <w:ind w:left="2880" w:hanging="360"/>
      </w:pPr>
      <w:rPr>
        <w:rFonts w:ascii="Symbol" w:hAnsi="Symbol"/>
      </w:rPr>
    </w:lvl>
    <w:lvl w:ilvl="4" w:tplc="F7DC5B1C">
      <w:start w:val="1"/>
      <w:numFmt w:val="bullet"/>
      <w:lvlText w:val="o"/>
      <w:lvlJc w:val="left"/>
      <w:pPr>
        <w:tabs>
          <w:tab w:val="num" w:pos="3600"/>
        </w:tabs>
        <w:ind w:left="3600" w:hanging="360"/>
      </w:pPr>
      <w:rPr>
        <w:rFonts w:ascii="Courier New" w:hAnsi="Courier New"/>
      </w:rPr>
    </w:lvl>
    <w:lvl w:ilvl="5" w:tplc="97B6A7A6">
      <w:start w:val="1"/>
      <w:numFmt w:val="bullet"/>
      <w:lvlText w:val=""/>
      <w:lvlJc w:val="left"/>
      <w:pPr>
        <w:tabs>
          <w:tab w:val="num" w:pos="4320"/>
        </w:tabs>
        <w:ind w:left="4320" w:hanging="360"/>
      </w:pPr>
      <w:rPr>
        <w:rFonts w:ascii="Wingdings" w:hAnsi="Wingdings"/>
      </w:rPr>
    </w:lvl>
    <w:lvl w:ilvl="6" w:tplc="324023A8">
      <w:start w:val="1"/>
      <w:numFmt w:val="bullet"/>
      <w:lvlText w:val=""/>
      <w:lvlJc w:val="left"/>
      <w:pPr>
        <w:tabs>
          <w:tab w:val="num" w:pos="5040"/>
        </w:tabs>
        <w:ind w:left="5040" w:hanging="360"/>
      </w:pPr>
      <w:rPr>
        <w:rFonts w:ascii="Symbol" w:hAnsi="Symbol"/>
      </w:rPr>
    </w:lvl>
    <w:lvl w:ilvl="7" w:tplc="6DBC472C">
      <w:start w:val="1"/>
      <w:numFmt w:val="bullet"/>
      <w:lvlText w:val="o"/>
      <w:lvlJc w:val="left"/>
      <w:pPr>
        <w:tabs>
          <w:tab w:val="num" w:pos="5760"/>
        </w:tabs>
        <w:ind w:left="5760" w:hanging="360"/>
      </w:pPr>
      <w:rPr>
        <w:rFonts w:ascii="Courier New" w:hAnsi="Courier New"/>
      </w:rPr>
    </w:lvl>
    <w:lvl w:ilvl="8" w:tplc="C1EC1B84">
      <w:start w:val="1"/>
      <w:numFmt w:val="bullet"/>
      <w:lvlText w:val=""/>
      <w:lvlJc w:val="left"/>
      <w:pPr>
        <w:tabs>
          <w:tab w:val="num" w:pos="6480"/>
        </w:tabs>
        <w:ind w:left="6480" w:hanging="360"/>
      </w:pPr>
      <w:rPr>
        <w:rFonts w:ascii="Wingdings" w:hAnsi="Wingdings"/>
      </w:rPr>
    </w:lvl>
  </w:abstractNum>
  <w:abstractNum w:abstractNumId="155" w15:restartNumberingAfterBreak="0">
    <w:nsid w:val="0000009C"/>
    <w:multiLevelType w:val="hybridMultilevel"/>
    <w:tmpl w:val="0000009C"/>
    <w:lvl w:ilvl="0" w:tplc="801E7508">
      <w:start w:val="1"/>
      <w:numFmt w:val="bullet"/>
      <w:lvlText w:val=""/>
      <w:lvlJc w:val="left"/>
      <w:pPr>
        <w:ind w:left="720" w:hanging="360"/>
      </w:pPr>
      <w:rPr>
        <w:rFonts w:ascii="Symbol" w:hAnsi="Symbol"/>
      </w:rPr>
    </w:lvl>
    <w:lvl w:ilvl="1" w:tplc="273A36D8">
      <w:start w:val="1"/>
      <w:numFmt w:val="bullet"/>
      <w:lvlText w:val="o"/>
      <w:lvlJc w:val="left"/>
      <w:pPr>
        <w:tabs>
          <w:tab w:val="num" w:pos="1440"/>
        </w:tabs>
        <w:ind w:left="1440" w:hanging="360"/>
      </w:pPr>
      <w:rPr>
        <w:rFonts w:ascii="Courier New" w:hAnsi="Courier New"/>
      </w:rPr>
    </w:lvl>
    <w:lvl w:ilvl="2" w:tplc="805262FC">
      <w:start w:val="1"/>
      <w:numFmt w:val="bullet"/>
      <w:lvlText w:val=""/>
      <w:lvlJc w:val="left"/>
      <w:pPr>
        <w:tabs>
          <w:tab w:val="num" w:pos="2160"/>
        </w:tabs>
        <w:ind w:left="2160" w:hanging="360"/>
      </w:pPr>
      <w:rPr>
        <w:rFonts w:ascii="Wingdings" w:hAnsi="Wingdings"/>
      </w:rPr>
    </w:lvl>
    <w:lvl w:ilvl="3" w:tplc="EC1EC53C">
      <w:start w:val="1"/>
      <w:numFmt w:val="bullet"/>
      <w:lvlText w:val=""/>
      <w:lvlJc w:val="left"/>
      <w:pPr>
        <w:tabs>
          <w:tab w:val="num" w:pos="2880"/>
        </w:tabs>
        <w:ind w:left="2880" w:hanging="360"/>
      </w:pPr>
      <w:rPr>
        <w:rFonts w:ascii="Symbol" w:hAnsi="Symbol"/>
      </w:rPr>
    </w:lvl>
    <w:lvl w:ilvl="4" w:tplc="1ECE2D80">
      <w:start w:val="1"/>
      <w:numFmt w:val="bullet"/>
      <w:lvlText w:val="o"/>
      <w:lvlJc w:val="left"/>
      <w:pPr>
        <w:tabs>
          <w:tab w:val="num" w:pos="3600"/>
        </w:tabs>
        <w:ind w:left="3600" w:hanging="360"/>
      </w:pPr>
      <w:rPr>
        <w:rFonts w:ascii="Courier New" w:hAnsi="Courier New"/>
      </w:rPr>
    </w:lvl>
    <w:lvl w:ilvl="5" w:tplc="081EAA08">
      <w:start w:val="1"/>
      <w:numFmt w:val="bullet"/>
      <w:lvlText w:val=""/>
      <w:lvlJc w:val="left"/>
      <w:pPr>
        <w:tabs>
          <w:tab w:val="num" w:pos="4320"/>
        </w:tabs>
        <w:ind w:left="4320" w:hanging="360"/>
      </w:pPr>
      <w:rPr>
        <w:rFonts w:ascii="Wingdings" w:hAnsi="Wingdings"/>
      </w:rPr>
    </w:lvl>
    <w:lvl w:ilvl="6" w:tplc="6690205E">
      <w:start w:val="1"/>
      <w:numFmt w:val="bullet"/>
      <w:lvlText w:val=""/>
      <w:lvlJc w:val="left"/>
      <w:pPr>
        <w:tabs>
          <w:tab w:val="num" w:pos="5040"/>
        </w:tabs>
        <w:ind w:left="5040" w:hanging="360"/>
      </w:pPr>
      <w:rPr>
        <w:rFonts w:ascii="Symbol" w:hAnsi="Symbol"/>
      </w:rPr>
    </w:lvl>
    <w:lvl w:ilvl="7" w:tplc="1138002A">
      <w:start w:val="1"/>
      <w:numFmt w:val="bullet"/>
      <w:lvlText w:val="o"/>
      <w:lvlJc w:val="left"/>
      <w:pPr>
        <w:tabs>
          <w:tab w:val="num" w:pos="5760"/>
        </w:tabs>
        <w:ind w:left="5760" w:hanging="360"/>
      </w:pPr>
      <w:rPr>
        <w:rFonts w:ascii="Courier New" w:hAnsi="Courier New"/>
      </w:rPr>
    </w:lvl>
    <w:lvl w:ilvl="8" w:tplc="A21EF0CC">
      <w:start w:val="1"/>
      <w:numFmt w:val="bullet"/>
      <w:lvlText w:val=""/>
      <w:lvlJc w:val="left"/>
      <w:pPr>
        <w:tabs>
          <w:tab w:val="num" w:pos="6480"/>
        </w:tabs>
        <w:ind w:left="6480" w:hanging="360"/>
      </w:pPr>
      <w:rPr>
        <w:rFonts w:ascii="Wingdings" w:hAnsi="Wingdings"/>
      </w:rPr>
    </w:lvl>
  </w:abstractNum>
  <w:abstractNum w:abstractNumId="156" w15:restartNumberingAfterBreak="0">
    <w:nsid w:val="0000009D"/>
    <w:multiLevelType w:val="hybridMultilevel"/>
    <w:tmpl w:val="0000009D"/>
    <w:lvl w:ilvl="0" w:tplc="27CABD9E">
      <w:start w:val="1"/>
      <w:numFmt w:val="bullet"/>
      <w:lvlText w:val=""/>
      <w:lvlJc w:val="left"/>
      <w:pPr>
        <w:ind w:left="720" w:hanging="360"/>
      </w:pPr>
      <w:rPr>
        <w:rFonts w:ascii="Symbol" w:hAnsi="Symbol"/>
      </w:rPr>
    </w:lvl>
    <w:lvl w:ilvl="1" w:tplc="EE62A78E">
      <w:start w:val="1"/>
      <w:numFmt w:val="bullet"/>
      <w:lvlText w:val="o"/>
      <w:lvlJc w:val="left"/>
      <w:pPr>
        <w:tabs>
          <w:tab w:val="num" w:pos="1440"/>
        </w:tabs>
        <w:ind w:left="1440" w:hanging="360"/>
      </w:pPr>
      <w:rPr>
        <w:rFonts w:ascii="Courier New" w:hAnsi="Courier New"/>
      </w:rPr>
    </w:lvl>
    <w:lvl w:ilvl="2" w:tplc="650012AA">
      <w:start w:val="1"/>
      <w:numFmt w:val="bullet"/>
      <w:lvlText w:val=""/>
      <w:lvlJc w:val="left"/>
      <w:pPr>
        <w:tabs>
          <w:tab w:val="num" w:pos="2160"/>
        </w:tabs>
        <w:ind w:left="2160" w:hanging="360"/>
      </w:pPr>
      <w:rPr>
        <w:rFonts w:ascii="Wingdings" w:hAnsi="Wingdings"/>
      </w:rPr>
    </w:lvl>
    <w:lvl w:ilvl="3" w:tplc="5C4E90CE">
      <w:start w:val="1"/>
      <w:numFmt w:val="bullet"/>
      <w:lvlText w:val=""/>
      <w:lvlJc w:val="left"/>
      <w:pPr>
        <w:tabs>
          <w:tab w:val="num" w:pos="2880"/>
        </w:tabs>
        <w:ind w:left="2880" w:hanging="360"/>
      </w:pPr>
      <w:rPr>
        <w:rFonts w:ascii="Symbol" w:hAnsi="Symbol"/>
      </w:rPr>
    </w:lvl>
    <w:lvl w:ilvl="4" w:tplc="DB920216">
      <w:start w:val="1"/>
      <w:numFmt w:val="bullet"/>
      <w:lvlText w:val="o"/>
      <w:lvlJc w:val="left"/>
      <w:pPr>
        <w:tabs>
          <w:tab w:val="num" w:pos="3600"/>
        </w:tabs>
        <w:ind w:left="3600" w:hanging="360"/>
      </w:pPr>
      <w:rPr>
        <w:rFonts w:ascii="Courier New" w:hAnsi="Courier New"/>
      </w:rPr>
    </w:lvl>
    <w:lvl w:ilvl="5" w:tplc="538A2F74">
      <w:start w:val="1"/>
      <w:numFmt w:val="bullet"/>
      <w:lvlText w:val=""/>
      <w:lvlJc w:val="left"/>
      <w:pPr>
        <w:tabs>
          <w:tab w:val="num" w:pos="4320"/>
        </w:tabs>
        <w:ind w:left="4320" w:hanging="360"/>
      </w:pPr>
      <w:rPr>
        <w:rFonts w:ascii="Wingdings" w:hAnsi="Wingdings"/>
      </w:rPr>
    </w:lvl>
    <w:lvl w:ilvl="6" w:tplc="D834CA14">
      <w:start w:val="1"/>
      <w:numFmt w:val="bullet"/>
      <w:lvlText w:val=""/>
      <w:lvlJc w:val="left"/>
      <w:pPr>
        <w:tabs>
          <w:tab w:val="num" w:pos="5040"/>
        </w:tabs>
        <w:ind w:left="5040" w:hanging="360"/>
      </w:pPr>
      <w:rPr>
        <w:rFonts w:ascii="Symbol" w:hAnsi="Symbol"/>
      </w:rPr>
    </w:lvl>
    <w:lvl w:ilvl="7" w:tplc="F71ED30C">
      <w:start w:val="1"/>
      <w:numFmt w:val="bullet"/>
      <w:lvlText w:val="o"/>
      <w:lvlJc w:val="left"/>
      <w:pPr>
        <w:tabs>
          <w:tab w:val="num" w:pos="5760"/>
        </w:tabs>
        <w:ind w:left="5760" w:hanging="360"/>
      </w:pPr>
      <w:rPr>
        <w:rFonts w:ascii="Courier New" w:hAnsi="Courier New"/>
      </w:rPr>
    </w:lvl>
    <w:lvl w:ilvl="8" w:tplc="E9983246">
      <w:start w:val="1"/>
      <w:numFmt w:val="bullet"/>
      <w:lvlText w:val=""/>
      <w:lvlJc w:val="left"/>
      <w:pPr>
        <w:tabs>
          <w:tab w:val="num" w:pos="6480"/>
        </w:tabs>
        <w:ind w:left="6480" w:hanging="360"/>
      </w:pPr>
      <w:rPr>
        <w:rFonts w:ascii="Wingdings" w:hAnsi="Wingdings"/>
      </w:rPr>
    </w:lvl>
  </w:abstractNum>
  <w:abstractNum w:abstractNumId="157" w15:restartNumberingAfterBreak="0">
    <w:nsid w:val="0000009E"/>
    <w:multiLevelType w:val="hybridMultilevel"/>
    <w:tmpl w:val="0000009E"/>
    <w:lvl w:ilvl="0" w:tplc="ACF6D2A0">
      <w:start w:val="1"/>
      <w:numFmt w:val="bullet"/>
      <w:lvlText w:val=""/>
      <w:lvlJc w:val="left"/>
      <w:pPr>
        <w:ind w:left="720" w:hanging="360"/>
      </w:pPr>
      <w:rPr>
        <w:rFonts w:ascii="Symbol" w:hAnsi="Symbol"/>
      </w:rPr>
    </w:lvl>
    <w:lvl w:ilvl="1" w:tplc="053641AA">
      <w:start w:val="1"/>
      <w:numFmt w:val="bullet"/>
      <w:lvlText w:val="o"/>
      <w:lvlJc w:val="left"/>
      <w:pPr>
        <w:tabs>
          <w:tab w:val="num" w:pos="1440"/>
        </w:tabs>
        <w:ind w:left="1440" w:hanging="360"/>
      </w:pPr>
      <w:rPr>
        <w:rFonts w:ascii="Courier New" w:hAnsi="Courier New"/>
      </w:rPr>
    </w:lvl>
    <w:lvl w:ilvl="2" w:tplc="A2C83CC4">
      <w:start w:val="1"/>
      <w:numFmt w:val="bullet"/>
      <w:lvlText w:val=""/>
      <w:lvlJc w:val="left"/>
      <w:pPr>
        <w:tabs>
          <w:tab w:val="num" w:pos="2160"/>
        </w:tabs>
        <w:ind w:left="2160" w:hanging="360"/>
      </w:pPr>
      <w:rPr>
        <w:rFonts w:ascii="Wingdings" w:hAnsi="Wingdings"/>
      </w:rPr>
    </w:lvl>
    <w:lvl w:ilvl="3" w:tplc="8A7092D6">
      <w:start w:val="1"/>
      <w:numFmt w:val="bullet"/>
      <w:lvlText w:val=""/>
      <w:lvlJc w:val="left"/>
      <w:pPr>
        <w:tabs>
          <w:tab w:val="num" w:pos="2880"/>
        </w:tabs>
        <w:ind w:left="2880" w:hanging="360"/>
      </w:pPr>
      <w:rPr>
        <w:rFonts w:ascii="Symbol" w:hAnsi="Symbol"/>
      </w:rPr>
    </w:lvl>
    <w:lvl w:ilvl="4" w:tplc="A2ECCA9A">
      <w:start w:val="1"/>
      <w:numFmt w:val="bullet"/>
      <w:lvlText w:val="o"/>
      <w:lvlJc w:val="left"/>
      <w:pPr>
        <w:tabs>
          <w:tab w:val="num" w:pos="3600"/>
        </w:tabs>
        <w:ind w:left="3600" w:hanging="360"/>
      </w:pPr>
      <w:rPr>
        <w:rFonts w:ascii="Courier New" w:hAnsi="Courier New"/>
      </w:rPr>
    </w:lvl>
    <w:lvl w:ilvl="5" w:tplc="0D9A1262">
      <w:start w:val="1"/>
      <w:numFmt w:val="bullet"/>
      <w:lvlText w:val=""/>
      <w:lvlJc w:val="left"/>
      <w:pPr>
        <w:tabs>
          <w:tab w:val="num" w:pos="4320"/>
        </w:tabs>
        <w:ind w:left="4320" w:hanging="360"/>
      </w:pPr>
      <w:rPr>
        <w:rFonts w:ascii="Wingdings" w:hAnsi="Wingdings"/>
      </w:rPr>
    </w:lvl>
    <w:lvl w:ilvl="6" w:tplc="A0BE390E">
      <w:start w:val="1"/>
      <w:numFmt w:val="bullet"/>
      <w:lvlText w:val=""/>
      <w:lvlJc w:val="left"/>
      <w:pPr>
        <w:tabs>
          <w:tab w:val="num" w:pos="5040"/>
        </w:tabs>
        <w:ind w:left="5040" w:hanging="360"/>
      </w:pPr>
      <w:rPr>
        <w:rFonts w:ascii="Symbol" w:hAnsi="Symbol"/>
      </w:rPr>
    </w:lvl>
    <w:lvl w:ilvl="7" w:tplc="40325394">
      <w:start w:val="1"/>
      <w:numFmt w:val="bullet"/>
      <w:lvlText w:val="o"/>
      <w:lvlJc w:val="left"/>
      <w:pPr>
        <w:tabs>
          <w:tab w:val="num" w:pos="5760"/>
        </w:tabs>
        <w:ind w:left="5760" w:hanging="360"/>
      </w:pPr>
      <w:rPr>
        <w:rFonts w:ascii="Courier New" w:hAnsi="Courier New"/>
      </w:rPr>
    </w:lvl>
    <w:lvl w:ilvl="8" w:tplc="AF34EC68">
      <w:start w:val="1"/>
      <w:numFmt w:val="bullet"/>
      <w:lvlText w:val=""/>
      <w:lvlJc w:val="left"/>
      <w:pPr>
        <w:tabs>
          <w:tab w:val="num" w:pos="6480"/>
        </w:tabs>
        <w:ind w:left="6480" w:hanging="360"/>
      </w:pPr>
      <w:rPr>
        <w:rFonts w:ascii="Wingdings" w:hAnsi="Wingdings"/>
      </w:rPr>
    </w:lvl>
  </w:abstractNum>
  <w:abstractNum w:abstractNumId="158" w15:restartNumberingAfterBreak="0">
    <w:nsid w:val="0000009F"/>
    <w:multiLevelType w:val="hybridMultilevel"/>
    <w:tmpl w:val="0000009F"/>
    <w:lvl w:ilvl="0" w:tplc="FD94DF26">
      <w:start w:val="1"/>
      <w:numFmt w:val="bullet"/>
      <w:lvlText w:val=""/>
      <w:lvlJc w:val="left"/>
      <w:pPr>
        <w:ind w:left="720" w:hanging="360"/>
      </w:pPr>
      <w:rPr>
        <w:rFonts w:ascii="Symbol" w:hAnsi="Symbol"/>
      </w:rPr>
    </w:lvl>
    <w:lvl w:ilvl="1" w:tplc="50A65940">
      <w:start w:val="1"/>
      <w:numFmt w:val="bullet"/>
      <w:lvlText w:val="o"/>
      <w:lvlJc w:val="left"/>
      <w:pPr>
        <w:tabs>
          <w:tab w:val="num" w:pos="1440"/>
        </w:tabs>
        <w:ind w:left="1440" w:hanging="360"/>
      </w:pPr>
      <w:rPr>
        <w:rFonts w:ascii="Courier New" w:hAnsi="Courier New"/>
      </w:rPr>
    </w:lvl>
    <w:lvl w:ilvl="2" w:tplc="6234DFF2">
      <w:start w:val="1"/>
      <w:numFmt w:val="bullet"/>
      <w:lvlText w:val=""/>
      <w:lvlJc w:val="left"/>
      <w:pPr>
        <w:tabs>
          <w:tab w:val="num" w:pos="2160"/>
        </w:tabs>
        <w:ind w:left="2160" w:hanging="360"/>
      </w:pPr>
      <w:rPr>
        <w:rFonts w:ascii="Wingdings" w:hAnsi="Wingdings"/>
      </w:rPr>
    </w:lvl>
    <w:lvl w:ilvl="3" w:tplc="F9D2905E">
      <w:start w:val="1"/>
      <w:numFmt w:val="bullet"/>
      <w:lvlText w:val=""/>
      <w:lvlJc w:val="left"/>
      <w:pPr>
        <w:tabs>
          <w:tab w:val="num" w:pos="2880"/>
        </w:tabs>
        <w:ind w:left="2880" w:hanging="360"/>
      </w:pPr>
      <w:rPr>
        <w:rFonts w:ascii="Symbol" w:hAnsi="Symbol"/>
      </w:rPr>
    </w:lvl>
    <w:lvl w:ilvl="4" w:tplc="FCFE479C">
      <w:start w:val="1"/>
      <w:numFmt w:val="bullet"/>
      <w:lvlText w:val="o"/>
      <w:lvlJc w:val="left"/>
      <w:pPr>
        <w:tabs>
          <w:tab w:val="num" w:pos="3600"/>
        </w:tabs>
        <w:ind w:left="3600" w:hanging="360"/>
      </w:pPr>
      <w:rPr>
        <w:rFonts w:ascii="Courier New" w:hAnsi="Courier New"/>
      </w:rPr>
    </w:lvl>
    <w:lvl w:ilvl="5" w:tplc="8642F88E">
      <w:start w:val="1"/>
      <w:numFmt w:val="bullet"/>
      <w:lvlText w:val=""/>
      <w:lvlJc w:val="left"/>
      <w:pPr>
        <w:tabs>
          <w:tab w:val="num" w:pos="4320"/>
        </w:tabs>
        <w:ind w:left="4320" w:hanging="360"/>
      </w:pPr>
      <w:rPr>
        <w:rFonts w:ascii="Wingdings" w:hAnsi="Wingdings"/>
      </w:rPr>
    </w:lvl>
    <w:lvl w:ilvl="6" w:tplc="EBEC65AC">
      <w:start w:val="1"/>
      <w:numFmt w:val="bullet"/>
      <w:lvlText w:val=""/>
      <w:lvlJc w:val="left"/>
      <w:pPr>
        <w:tabs>
          <w:tab w:val="num" w:pos="5040"/>
        </w:tabs>
        <w:ind w:left="5040" w:hanging="360"/>
      </w:pPr>
      <w:rPr>
        <w:rFonts w:ascii="Symbol" w:hAnsi="Symbol"/>
      </w:rPr>
    </w:lvl>
    <w:lvl w:ilvl="7" w:tplc="0CFC6D94">
      <w:start w:val="1"/>
      <w:numFmt w:val="bullet"/>
      <w:lvlText w:val="o"/>
      <w:lvlJc w:val="left"/>
      <w:pPr>
        <w:tabs>
          <w:tab w:val="num" w:pos="5760"/>
        </w:tabs>
        <w:ind w:left="5760" w:hanging="360"/>
      </w:pPr>
      <w:rPr>
        <w:rFonts w:ascii="Courier New" w:hAnsi="Courier New"/>
      </w:rPr>
    </w:lvl>
    <w:lvl w:ilvl="8" w:tplc="323CAF7E">
      <w:start w:val="1"/>
      <w:numFmt w:val="bullet"/>
      <w:lvlText w:val=""/>
      <w:lvlJc w:val="left"/>
      <w:pPr>
        <w:tabs>
          <w:tab w:val="num" w:pos="6480"/>
        </w:tabs>
        <w:ind w:left="6480" w:hanging="360"/>
      </w:pPr>
      <w:rPr>
        <w:rFonts w:ascii="Wingdings" w:hAnsi="Wingdings"/>
      </w:rPr>
    </w:lvl>
  </w:abstractNum>
  <w:abstractNum w:abstractNumId="159" w15:restartNumberingAfterBreak="0">
    <w:nsid w:val="000000A0"/>
    <w:multiLevelType w:val="hybridMultilevel"/>
    <w:tmpl w:val="000000A0"/>
    <w:lvl w:ilvl="0" w:tplc="B0203784">
      <w:start w:val="1"/>
      <w:numFmt w:val="bullet"/>
      <w:lvlText w:val=""/>
      <w:lvlJc w:val="left"/>
      <w:pPr>
        <w:ind w:left="720" w:hanging="360"/>
      </w:pPr>
      <w:rPr>
        <w:rFonts w:ascii="Symbol" w:hAnsi="Symbol"/>
      </w:rPr>
    </w:lvl>
    <w:lvl w:ilvl="1" w:tplc="3BCEDDB2">
      <w:start w:val="1"/>
      <w:numFmt w:val="bullet"/>
      <w:lvlText w:val="o"/>
      <w:lvlJc w:val="left"/>
      <w:pPr>
        <w:tabs>
          <w:tab w:val="num" w:pos="1440"/>
        </w:tabs>
        <w:ind w:left="1440" w:hanging="360"/>
      </w:pPr>
      <w:rPr>
        <w:rFonts w:ascii="Courier New" w:hAnsi="Courier New"/>
      </w:rPr>
    </w:lvl>
    <w:lvl w:ilvl="2" w:tplc="8708AB96">
      <w:start w:val="1"/>
      <w:numFmt w:val="bullet"/>
      <w:lvlText w:val=""/>
      <w:lvlJc w:val="left"/>
      <w:pPr>
        <w:tabs>
          <w:tab w:val="num" w:pos="2160"/>
        </w:tabs>
        <w:ind w:left="2160" w:hanging="360"/>
      </w:pPr>
      <w:rPr>
        <w:rFonts w:ascii="Wingdings" w:hAnsi="Wingdings"/>
      </w:rPr>
    </w:lvl>
    <w:lvl w:ilvl="3" w:tplc="45648EC8">
      <w:start w:val="1"/>
      <w:numFmt w:val="bullet"/>
      <w:lvlText w:val=""/>
      <w:lvlJc w:val="left"/>
      <w:pPr>
        <w:tabs>
          <w:tab w:val="num" w:pos="2880"/>
        </w:tabs>
        <w:ind w:left="2880" w:hanging="360"/>
      </w:pPr>
      <w:rPr>
        <w:rFonts w:ascii="Symbol" w:hAnsi="Symbol"/>
      </w:rPr>
    </w:lvl>
    <w:lvl w:ilvl="4" w:tplc="FD2AE690">
      <w:start w:val="1"/>
      <w:numFmt w:val="bullet"/>
      <w:lvlText w:val="o"/>
      <w:lvlJc w:val="left"/>
      <w:pPr>
        <w:tabs>
          <w:tab w:val="num" w:pos="3600"/>
        </w:tabs>
        <w:ind w:left="3600" w:hanging="360"/>
      </w:pPr>
      <w:rPr>
        <w:rFonts w:ascii="Courier New" w:hAnsi="Courier New"/>
      </w:rPr>
    </w:lvl>
    <w:lvl w:ilvl="5" w:tplc="B8E477C8">
      <w:start w:val="1"/>
      <w:numFmt w:val="bullet"/>
      <w:lvlText w:val=""/>
      <w:lvlJc w:val="left"/>
      <w:pPr>
        <w:tabs>
          <w:tab w:val="num" w:pos="4320"/>
        </w:tabs>
        <w:ind w:left="4320" w:hanging="360"/>
      </w:pPr>
      <w:rPr>
        <w:rFonts w:ascii="Wingdings" w:hAnsi="Wingdings"/>
      </w:rPr>
    </w:lvl>
    <w:lvl w:ilvl="6" w:tplc="9A52C930">
      <w:start w:val="1"/>
      <w:numFmt w:val="bullet"/>
      <w:lvlText w:val=""/>
      <w:lvlJc w:val="left"/>
      <w:pPr>
        <w:tabs>
          <w:tab w:val="num" w:pos="5040"/>
        </w:tabs>
        <w:ind w:left="5040" w:hanging="360"/>
      </w:pPr>
      <w:rPr>
        <w:rFonts w:ascii="Symbol" w:hAnsi="Symbol"/>
      </w:rPr>
    </w:lvl>
    <w:lvl w:ilvl="7" w:tplc="F1CCBC44">
      <w:start w:val="1"/>
      <w:numFmt w:val="bullet"/>
      <w:lvlText w:val="o"/>
      <w:lvlJc w:val="left"/>
      <w:pPr>
        <w:tabs>
          <w:tab w:val="num" w:pos="5760"/>
        </w:tabs>
        <w:ind w:left="5760" w:hanging="360"/>
      </w:pPr>
      <w:rPr>
        <w:rFonts w:ascii="Courier New" w:hAnsi="Courier New"/>
      </w:rPr>
    </w:lvl>
    <w:lvl w:ilvl="8" w:tplc="2EE21470">
      <w:start w:val="1"/>
      <w:numFmt w:val="bullet"/>
      <w:lvlText w:val=""/>
      <w:lvlJc w:val="left"/>
      <w:pPr>
        <w:tabs>
          <w:tab w:val="num" w:pos="6480"/>
        </w:tabs>
        <w:ind w:left="6480" w:hanging="360"/>
      </w:pPr>
      <w:rPr>
        <w:rFonts w:ascii="Wingdings" w:hAnsi="Wingdings"/>
      </w:rPr>
    </w:lvl>
  </w:abstractNum>
  <w:abstractNum w:abstractNumId="160" w15:restartNumberingAfterBreak="0">
    <w:nsid w:val="000000A1"/>
    <w:multiLevelType w:val="hybridMultilevel"/>
    <w:tmpl w:val="000000A1"/>
    <w:lvl w:ilvl="0" w:tplc="A2BA3762">
      <w:start w:val="1"/>
      <w:numFmt w:val="bullet"/>
      <w:lvlText w:val=""/>
      <w:lvlJc w:val="left"/>
      <w:pPr>
        <w:ind w:left="720" w:hanging="360"/>
      </w:pPr>
      <w:rPr>
        <w:rFonts w:ascii="Symbol" w:hAnsi="Symbol"/>
      </w:rPr>
    </w:lvl>
    <w:lvl w:ilvl="1" w:tplc="FEC43392">
      <w:start w:val="1"/>
      <w:numFmt w:val="bullet"/>
      <w:lvlText w:val="o"/>
      <w:lvlJc w:val="left"/>
      <w:pPr>
        <w:tabs>
          <w:tab w:val="num" w:pos="1440"/>
        </w:tabs>
        <w:ind w:left="1440" w:hanging="360"/>
      </w:pPr>
      <w:rPr>
        <w:rFonts w:ascii="Courier New" w:hAnsi="Courier New"/>
      </w:rPr>
    </w:lvl>
    <w:lvl w:ilvl="2" w:tplc="B11CF008">
      <w:start w:val="1"/>
      <w:numFmt w:val="bullet"/>
      <w:lvlText w:val=""/>
      <w:lvlJc w:val="left"/>
      <w:pPr>
        <w:tabs>
          <w:tab w:val="num" w:pos="2160"/>
        </w:tabs>
        <w:ind w:left="2160" w:hanging="360"/>
      </w:pPr>
      <w:rPr>
        <w:rFonts w:ascii="Wingdings" w:hAnsi="Wingdings"/>
      </w:rPr>
    </w:lvl>
    <w:lvl w:ilvl="3" w:tplc="11CAC044">
      <w:start w:val="1"/>
      <w:numFmt w:val="bullet"/>
      <w:lvlText w:val=""/>
      <w:lvlJc w:val="left"/>
      <w:pPr>
        <w:tabs>
          <w:tab w:val="num" w:pos="2880"/>
        </w:tabs>
        <w:ind w:left="2880" w:hanging="360"/>
      </w:pPr>
      <w:rPr>
        <w:rFonts w:ascii="Symbol" w:hAnsi="Symbol"/>
      </w:rPr>
    </w:lvl>
    <w:lvl w:ilvl="4" w:tplc="6EF4213E">
      <w:start w:val="1"/>
      <w:numFmt w:val="bullet"/>
      <w:lvlText w:val="o"/>
      <w:lvlJc w:val="left"/>
      <w:pPr>
        <w:tabs>
          <w:tab w:val="num" w:pos="3600"/>
        </w:tabs>
        <w:ind w:left="3600" w:hanging="360"/>
      </w:pPr>
      <w:rPr>
        <w:rFonts w:ascii="Courier New" w:hAnsi="Courier New"/>
      </w:rPr>
    </w:lvl>
    <w:lvl w:ilvl="5" w:tplc="B04604F0">
      <w:start w:val="1"/>
      <w:numFmt w:val="bullet"/>
      <w:lvlText w:val=""/>
      <w:lvlJc w:val="left"/>
      <w:pPr>
        <w:tabs>
          <w:tab w:val="num" w:pos="4320"/>
        </w:tabs>
        <w:ind w:left="4320" w:hanging="360"/>
      </w:pPr>
      <w:rPr>
        <w:rFonts w:ascii="Wingdings" w:hAnsi="Wingdings"/>
      </w:rPr>
    </w:lvl>
    <w:lvl w:ilvl="6" w:tplc="C16E166C">
      <w:start w:val="1"/>
      <w:numFmt w:val="bullet"/>
      <w:lvlText w:val=""/>
      <w:lvlJc w:val="left"/>
      <w:pPr>
        <w:tabs>
          <w:tab w:val="num" w:pos="5040"/>
        </w:tabs>
        <w:ind w:left="5040" w:hanging="360"/>
      </w:pPr>
      <w:rPr>
        <w:rFonts w:ascii="Symbol" w:hAnsi="Symbol"/>
      </w:rPr>
    </w:lvl>
    <w:lvl w:ilvl="7" w:tplc="94446CD6">
      <w:start w:val="1"/>
      <w:numFmt w:val="bullet"/>
      <w:lvlText w:val="o"/>
      <w:lvlJc w:val="left"/>
      <w:pPr>
        <w:tabs>
          <w:tab w:val="num" w:pos="5760"/>
        </w:tabs>
        <w:ind w:left="5760" w:hanging="360"/>
      </w:pPr>
      <w:rPr>
        <w:rFonts w:ascii="Courier New" w:hAnsi="Courier New"/>
      </w:rPr>
    </w:lvl>
    <w:lvl w:ilvl="8" w:tplc="CE2866F8">
      <w:start w:val="1"/>
      <w:numFmt w:val="bullet"/>
      <w:lvlText w:val=""/>
      <w:lvlJc w:val="left"/>
      <w:pPr>
        <w:tabs>
          <w:tab w:val="num" w:pos="6480"/>
        </w:tabs>
        <w:ind w:left="6480" w:hanging="360"/>
      </w:pPr>
      <w:rPr>
        <w:rFonts w:ascii="Wingdings" w:hAnsi="Wingdings"/>
      </w:rPr>
    </w:lvl>
  </w:abstractNum>
  <w:abstractNum w:abstractNumId="161" w15:restartNumberingAfterBreak="0">
    <w:nsid w:val="000000A2"/>
    <w:multiLevelType w:val="hybridMultilevel"/>
    <w:tmpl w:val="000000A2"/>
    <w:lvl w:ilvl="0" w:tplc="61D80FA6">
      <w:start w:val="1"/>
      <w:numFmt w:val="bullet"/>
      <w:lvlText w:val=""/>
      <w:lvlJc w:val="left"/>
      <w:pPr>
        <w:ind w:left="720" w:hanging="360"/>
      </w:pPr>
      <w:rPr>
        <w:rFonts w:ascii="Symbol" w:hAnsi="Symbol"/>
      </w:rPr>
    </w:lvl>
    <w:lvl w:ilvl="1" w:tplc="D9A40BEE">
      <w:start w:val="1"/>
      <w:numFmt w:val="bullet"/>
      <w:lvlText w:val="o"/>
      <w:lvlJc w:val="left"/>
      <w:pPr>
        <w:tabs>
          <w:tab w:val="num" w:pos="1440"/>
        </w:tabs>
        <w:ind w:left="1440" w:hanging="360"/>
      </w:pPr>
      <w:rPr>
        <w:rFonts w:ascii="Courier New" w:hAnsi="Courier New"/>
      </w:rPr>
    </w:lvl>
    <w:lvl w:ilvl="2" w:tplc="13FCF31A">
      <w:start w:val="1"/>
      <w:numFmt w:val="bullet"/>
      <w:lvlText w:val=""/>
      <w:lvlJc w:val="left"/>
      <w:pPr>
        <w:tabs>
          <w:tab w:val="num" w:pos="2160"/>
        </w:tabs>
        <w:ind w:left="2160" w:hanging="360"/>
      </w:pPr>
      <w:rPr>
        <w:rFonts w:ascii="Wingdings" w:hAnsi="Wingdings"/>
      </w:rPr>
    </w:lvl>
    <w:lvl w:ilvl="3" w:tplc="EA428640">
      <w:start w:val="1"/>
      <w:numFmt w:val="bullet"/>
      <w:lvlText w:val=""/>
      <w:lvlJc w:val="left"/>
      <w:pPr>
        <w:tabs>
          <w:tab w:val="num" w:pos="2880"/>
        </w:tabs>
        <w:ind w:left="2880" w:hanging="360"/>
      </w:pPr>
      <w:rPr>
        <w:rFonts w:ascii="Symbol" w:hAnsi="Symbol"/>
      </w:rPr>
    </w:lvl>
    <w:lvl w:ilvl="4" w:tplc="B1D263D4">
      <w:start w:val="1"/>
      <w:numFmt w:val="bullet"/>
      <w:lvlText w:val="o"/>
      <w:lvlJc w:val="left"/>
      <w:pPr>
        <w:tabs>
          <w:tab w:val="num" w:pos="3600"/>
        </w:tabs>
        <w:ind w:left="3600" w:hanging="360"/>
      </w:pPr>
      <w:rPr>
        <w:rFonts w:ascii="Courier New" w:hAnsi="Courier New"/>
      </w:rPr>
    </w:lvl>
    <w:lvl w:ilvl="5" w:tplc="5B88CDB6">
      <w:start w:val="1"/>
      <w:numFmt w:val="bullet"/>
      <w:lvlText w:val=""/>
      <w:lvlJc w:val="left"/>
      <w:pPr>
        <w:tabs>
          <w:tab w:val="num" w:pos="4320"/>
        </w:tabs>
        <w:ind w:left="4320" w:hanging="360"/>
      </w:pPr>
      <w:rPr>
        <w:rFonts w:ascii="Wingdings" w:hAnsi="Wingdings"/>
      </w:rPr>
    </w:lvl>
    <w:lvl w:ilvl="6" w:tplc="5EC8B9EA">
      <w:start w:val="1"/>
      <w:numFmt w:val="bullet"/>
      <w:lvlText w:val=""/>
      <w:lvlJc w:val="left"/>
      <w:pPr>
        <w:tabs>
          <w:tab w:val="num" w:pos="5040"/>
        </w:tabs>
        <w:ind w:left="5040" w:hanging="360"/>
      </w:pPr>
      <w:rPr>
        <w:rFonts w:ascii="Symbol" w:hAnsi="Symbol"/>
      </w:rPr>
    </w:lvl>
    <w:lvl w:ilvl="7" w:tplc="C41AD07E">
      <w:start w:val="1"/>
      <w:numFmt w:val="bullet"/>
      <w:lvlText w:val="o"/>
      <w:lvlJc w:val="left"/>
      <w:pPr>
        <w:tabs>
          <w:tab w:val="num" w:pos="5760"/>
        </w:tabs>
        <w:ind w:left="5760" w:hanging="360"/>
      </w:pPr>
      <w:rPr>
        <w:rFonts w:ascii="Courier New" w:hAnsi="Courier New"/>
      </w:rPr>
    </w:lvl>
    <w:lvl w:ilvl="8" w:tplc="27A09976">
      <w:start w:val="1"/>
      <w:numFmt w:val="bullet"/>
      <w:lvlText w:val=""/>
      <w:lvlJc w:val="left"/>
      <w:pPr>
        <w:tabs>
          <w:tab w:val="num" w:pos="6480"/>
        </w:tabs>
        <w:ind w:left="6480" w:hanging="360"/>
      </w:pPr>
      <w:rPr>
        <w:rFonts w:ascii="Wingdings" w:hAnsi="Wingdings"/>
      </w:rPr>
    </w:lvl>
  </w:abstractNum>
  <w:abstractNum w:abstractNumId="162" w15:restartNumberingAfterBreak="0">
    <w:nsid w:val="000000A3"/>
    <w:multiLevelType w:val="hybridMultilevel"/>
    <w:tmpl w:val="000000A3"/>
    <w:lvl w:ilvl="0" w:tplc="AF2A6E40">
      <w:start w:val="1"/>
      <w:numFmt w:val="bullet"/>
      <w:lvlText w:val=""/>
      <w:lvlJc w:val="left"/>
      <w:pPr>
        <w:ind w:left="720" w:hanging="360"/>
      </w:pPr>
      <w:rPr>
        <w:rFonts w:ascii="Symbol" w:hAnsi="Symbol"/>
      </w:rPr>
    </w:lvl>
    <w:lvl w:ilvl="1" w:tplc="241EE672">
      <w:start w:val="1"/>
      <w:numFmt w:val="bullet"/>
      <w:lvlText w:val="o"/>
      <w:lvlJc w:val="left"/>
      <w:pPr>
        <w:tabs>
          <w:tab w:val="num" w:pos="1440"/>
        </w:tabs>
        <w:ind w:left="1440" w:hanging="360"/>
      </w:pPr>
      <w:rPr>
        <w:rFonts w:ascii="Courier New" w:hAnsi="Courier New"/>
      </w:rPr>
    </w:lvl>
    <w:lvl w:ilvl="2" w:tplc="57E66E82">
      <w:start w:val="1"/>
      <w:numFmt w:val="bullet"/>
      <w:lvlText w:val=""/>
      <w:lvlJc w:val="left"/>
      <w:pPr>
        <w:tabs>
          <w:tab w:val="num" w:pos="2160"/>
        </w:tabs>
        <w:ind w:left="2160" w:hanging="360"/>
      </w:pPr>
      <w:rPr>
        <w:rFonts w:ascii="Wingdings" w:hAnsi="Wingdings"/>
      </w:rPr>
    </w:lvl>
    <w:lvl w:ilvl="3" w:tplc="F106F694">
      <w:start w:val="1"/>
      <w:numFmt w:val="bullet"/>
      <w:lvlText w:val=""/>
      <w:lvlJc w:val="left"/>
      <w:pPr>
        <w:tabs>
          <w:tab w:val="num" w:pos="2880"/>
        </w:tabs>
        <w:ind w:left="2880" w:hanging="360"/>
      </w:pPr>
      <w:rPr>
        <w:rFonts w:ascii="Symbol" w:hAnsi="Symbol"/>
      </w:rPr>
    </w:lvl>
    <w:lvl w:ilvl="4" w:tplc="43243BA0">
      <w:start w:val="1"/>
      <w:numFmt w:val="bullet"/>
      <w:lvlText w:val="o"/>
      <w:lvlJc w:val="left"/>
      <w:pPr>
        <w:tabs>
          <w:tab w:val="num" w:pos="3600"/>
        </w:tabs>
        <w:ind w:left="3600" w:hanging="360"/>
      </w:pPr>
      <w:rPr>
        <w:rFonts w:ascii="Courier New" w:hAnsi="Courier New"/>
      </w:rPr>
    </w:lvl>
    <w:lvl w:ilvl="5" w:tplc="D2582D30">
      <w:start w:val="1"/>
      <w:numFmt w:val="bullet"/>
      <w:lvlText w:val=""/>
      <w:lvlJc w:val="left"/>
      <w:pPr>
        <w:tabs>
          <w:tab w:val="num" w:pos="4320"/>
        </w:tabs>
        <w:ind w:left="4320" w:hanging="360"/>
      </w:pPr>
      <w:rPr>
        <w:rFonts w:ascii="Wingdings" w:hAnsi="Wingdings"/>
      </w:rPr>
    </w:lvl>
    <w:lvl w:ilvl="6" w:tplc="E5D0DC40">
      <w:start w:val="1"/>
      <w:numFmt w:val="bullet"/>
      <w:lvlText w:val=""/>
      <w:lvlJc w:val="left"/>
      <w:pPr>
        <w:tabs>
          <w:tab w:val="num" w:pos="5040"/>
        </w:tabs>
        <w:ind w:left="5040" w:hanging="360"/>
      </w:pPr>
      <w:rPr>
        <w:rFonts w:ascii="Symbol" w:hAnsi="Symbol"/>
      </w:rPr>
    </w:lvl>
    <w:lvl w:ilvl="7" w:tplc="47F29226">
      <w:start w:val="1"/>
      <w:numFmt w:val="bullet"/>
      <w:lvlText w:val="o"/>
      <w:lvlJc w:val="left"/>
      <w:pPr>
        <w:tabs>
          <w:tab w:val="num" w:pos="5760"/>
        </w:tabs>
        <w:ind w:left="5760" w:hanging="360"/>
      </w:pPr>
      <w:rPr>
        <w:rFonts w:ascii="Courier New" w:hAnsi="Courier New"/>
      </w:rPr>
    </w:lvl>
    <w:lvl w:ilvl="8" w:tplc="52AE349E">
      <w:start w:val="1"/>
      <w:numFmt w:val="bullet"/>
      <w:lvlText w:val=""/>
      <w:lvlJc w:val="left"/>
      <w:pPr>
        <w:tabs>
          <w:tab w:val="num" w:pos="6480"/>
        </w:tabs>
        <w:ind w:left="6480" w:hanging="360"/>
      </w:pPr>
      <w:rPr>
        <w:rFonts w:ascii="Wingdings" w:hAnsi="Wingdings"/>
      </w:rPr>
    </w:lvl>
  </w:abstractNum>
  <w:abstractNum w:abstractNumId="163" w15:restartNumberingAfterBreak="0">
    <w:nsid w:val="000000A4"/>
    <w:multiLevelType w:val="hybridMultilevel"/>
    <w:tmpl w:val="000000A4"/>
    <w:lvl w:ilvl="0" w:tplc="1C08DABC">
      <w:start w:val="1"/>
      <w:numFmt w:val="bullet"/>
      <w:lvlText w:val=""/>
      <w:lvlJc w:val="left"/>
      <w:pPr>
        <w:ind w:left="720" w:hanging="360"/>
      </w:pPr>
      <w:rPr>
        <w:rFonts w:ascii="Symbol" w:hAnsi="Symbol"/>
      </w:rPr>
    </w:lvl>
    <w:lvl w:ilvl="1" w:tplc="E4C62316">
      <w:start w:val="1"/>
      <w:numFmt w:val="bullet"/>
      <w:lvlText w:val="o"/>
      <w:lvlJc w:val="left"/>
      <w:pPr>
        <w:tabs>
          <w:tab w:val="num" w:pos="1440"/>
        </w:tabs>
        <w:ind w:left="1440" w:hanging="360"/>
      </w:pPr>
      <w:rPr>
        <w:rFonts w:ascii="Courier New" w:hAnsi="Courier New"/>
      </w:rPr>
    </w:lvl>
    <w:lvl w:ilvl="2" w:tplc="557CD6C8">
      <w:start w:val="1"/>
      <w:numFmt w:val="bullet"/>
      <w:lvlText w:val=""/>
      <w:lvlJc w:val="left"/>
      <w:pPr>
        <w:tabs>
          <w:tab w:val="num" w:pos="2160"/>
        </w:tabs>
        <w:ind w:left="2160" w:hanging="360"/>
      </w:pPr>
      <w:rPr>
        <w:rFonts w:ascii="Wingdings" w:hAnsi="Wingdings"/>
      </w:rPr>
    </w:lvl>
    <w:lvl w:ilvl="3" w:tplc="6A524774">
      <w:start w:val="1"/>
      <w:numFmt w:val="bullet"/>
      <w:lvlText w:val=""/>
      <w:lvlJc w:val="left"/>
      <w:pPr>
        <w:tabs>
          <w:tab w:val="num" w:pos="2880"/>
        </w:tabs>
        <w:ind w:left="2880" w:hanging="360"/>
      </w:pPr>
      <w:rPr>
        <w:rFonts w:ascii="Symbol" w:hAnsi="Symbol"/>
      </w:rPr>
    </w:lvl>
    <w:lvl w:ilvl="4" w:tplc="A490C85C">
      <w:start w:val="1"/>
      <w:numFmt w:val="bullet"/>
      <w:lvlText w:val="o"/>
      <w:lvlJc w:val="left"/>
      <w:pPr>
        <w:tabs>
          <w:tab w:val="num" w:pos="3600"/>
        </w:tabs>
        <w:ind w:left="3600" w:hanging="360"/>
      </w:pPr>
      <w:rPr>
        <w:rFonts w:ascii="Courier New" w:hAnsi="Courier New"/>
      </w:rPr>
    </w:lvl>
    <w:lvl w:ilvl="5" w:tplc="0BD8B0FE">
      <w:start w:val="1"/>
      <w:numFmt w:val="bullet"/>
      <w:lvlText w:val=""/>
      <w:lvlJc w:val="left"/>
      <w:pPr>
        <w:tabs>
          <w:tab w:val="num" w:pos="4320"/>
        </w:tabs>
        <w:ind w:left="4320" w:hanging="360"/>
      </w:pPr>
      <w:rPr>
        <w:rFonts w:ascii="Wingdings" w:hAnsi="Wingdings"/>
      </w:rPr>
    </w:lvl>
    <w:lvl w:ilvl="6" w:tplc="9BA47788">
      <w:start w:val="1"/>
      <w:numFmt w:val="bullet"/>
      <w:lvlText w:val=""/>
      <w:lvlJc w:val="left"/>
      <w:pPr>
        <w:tabs>
          <w:tab w:val="num" w:pos="5040"/>
        </w:tabs>
        <w:ind w:left="5040" w:hanging="360"/>
      </w:pPr>
      <w:rPr>
        <w:rFonts w:ascii="Symbol" w:hAnsi="Symbol"/>
      </w:rPr>
    </w:lvl>
    <w:lvl w:ilvl="7" w:tplc="0C42AFF6">
      <w:start w:val="1"/>
      <w:numFmt w:val="bullet"/>
      <w:lvlText w:val="o"/>
      <w:lvlJc w:val="left"/>
      <w:pPr>
        <w:tabs>
          <w:tab w:val="num" w:pos="5760"/>
        </w:tabs>
        <w:ind w:left="5760" w:hanging="360"/>
      </w:pPr>
      <w:rPr>
        <w:rFonts w:ascii="Courier New" w:hAnsi="Courier New"/>
      </w:rPr>
    </w:lvl>
    <w:lvl w:ilvl="8" w:tplc="FD06666E">
      <w:start w:val="1"/>
      <w:numFmt w:val="bullet"/>
      <w:lvlText w:val=""/>
      <w:lvlJc w:val="left"/>
      <w:pPr>
        <w:tabs>
          <w:tab w:val="num" w:pos="6480"/>
        </w:tabs>
        <w:ind w:left="6480" w:hanging="360"/>
      </w:pPr>
      <w:rPr>
        <w:rFonts w:ascii="Wingdings" w:hAnsi="Wingdings"/>
      </w:rPr>
    </w:lvl>
  </w:abstractNum>
  <w:abstractNum w:abstractNumId="164" w15:restartNumberingAfterBreak="0">
    <w:nsid w:val="000000A5"/>
    <w:multiLevelType w:val="hybridMultilevel"/>
    <w:tmpl w:val="000000A5"/>
    <w:lvl w:ilvl="0" w:tplc="9DEE48DA">
      <w:start w:val="1"/>
      <w:numFmt w:val="bullet"/>
      <w:lvlText w:val=""/>
      <w:lvlJc w:val="left"/>
      <w:pPr>
        <w:ind w:left="720" w:hanging="360"/>
      </w:pPr>
      <w:rPr>
        <w:rFonts w:ascii="Symbol" w:hAnsi="Symbol"/>
      </w:rPr>
    </w:lvl>
    <w:lvl w:ilvl="1" w:tplc="6074A360">
      <w:start w:val="1"/>
      <w:numFmt w:val="bullet"/>
      <w:lvlText w:val="o"/>
      <w:lvlJc w:val="left"/>
      <w:pPr>
        <w:tabs>
          <w:tab w:val="num" w:pos="1440"/>
        </w:tabs>
        <w:ind w:left="1440" w:hanging="360"/>
      </w:pPr>
      <w:rPr>
        <w:rFonts w:ascii="Courier New" w:hAnsi="Courier New"/>
      </w:rPr>
    </w:lvl>
    <w:lvl w:ilvl="2" w:tplc="3E5A61D2">
      <w:start w:val="1"/>
      <w:numFmt w:val="bullet"/>
      <w:lvlText w:val=""/>
      <w:lvlJc w:val="left"/>
      <w:pPr>
        <w:tabs>
          <w:tab w:val="num" w:pos="2160"/>
        </w:tabs>
        <w:ind w:left="2160" w:hanging="360"/>
      </w:pPr>
      <w:rPr>
        <w:rFonts w:ascii="Wingdings" w:hAnsi="Wingdings"/>
      </w:rPr>
    </w:lvl>
    <w:lvl w:ilvl="3" w:tplc="17BE46A2">
      <w:start w:val="1"/>
      <w:numFmt w:val="bullet"/>
      <w:lvlText w:val=""/>
      <w:lvlJc w:val="left"/>
      <w:pPr>
        <w:tabs>
          <w:tab w:val="num" w:pos="2880"/>
        </w:tabs>
        <w:ind w:left="2880" w:hanging="360"/>
      </w:pPr>
      <w:rPr>
        <w:rFonts w:ascii="Symbol" w:hAnsi="Symbol"/>
      </w:rPr>
    </w:lvl>
    <w:lvl w:ilvl="4" w:tplc="002608B0">
      <w:start w:val="1"/>
      <w:numFmt w:val="bullet"/>
      <w:lvlText w:val="o"/>
      <w:lvlJc w:val="left"/>
      <w:pPr>
        <w:tabs>
          <w:tab w:val="num" w:pos="3600"/>
        </w:tabs>
        <w:ind w:left="3600" w:hanging="360"/>
      </w:pPr>
      <w:rPr>
        <w:rFonts w:ascii="Courier New" w:hAnsi="Courier New"/>
      </w:rPr>
    </w:lvl>
    <w:lvl w:ilvl="5" w:tplc="A4667A9C">
      <w:start w:val="1"/>
      <w:numFmt w:val="bullet"/>
      <w:lvlText w:val=""/>
      <w:lvlJc w:val="left"/>
      <w:pPr>
        <w:tabs>
          <w:tab w:val="num" w:pos="4320"/>
        </w:tabs>
        <w:ind w:left="4320" w:hanging="360"/>
      </w:pPr>
      <w:rPr>
        <w:rFonts w:ascii="Wingdings" w:hAnsi="Wingdings"/>
      </w:rPr>
    </w:lvl>
    <w:lvl w:ilvl="6" w:tplc="1EA0323C">
      <w:start w:val="1"/>
      <w:numFmt w:val="bullet"/>
      <w:lvlText w:val=""/>
      <w:lvlJc w:val="left"/>
      <w:pPr>
        <w:tabs>
          <w:tab w:val="num" w:pos="5040"/>
        </w:tabs>
        <w:ind w:left="5040" w:hanging="360"/>
      </w:pPr>
      <w:rPr>
        <w:rFonts w:ascii="Symbol" w:hAnsi="Symbol"/>
      </w:rPr>
    </w:lvl>
    <w:lvl w:ilvl="7" w:tplc="9CF6F912">
      <w:start w:val="1"/>
      <w:numFmt w:val="bullet"/>
      <w:lvlText w:val="o"/>
      <w:lvlJc w:val="left"/>
      <w:pPr>
        <w:tabs>
          <w:tab w:val="num" w:pos="5760"/>
        </w:tabs>
        <w:ind w:left="5760" w:hanging="360"/>
      </w:pPr>
      <w:rPr>
        <w:rFonts w:ascii="Courier New" w:hAnsi="Courier New"/>
      </w:rPr>
    </w:lvl>
    <w:lvl w:ilvl="8" w:tplc="F3D4B2F2">
      <w:start w:val="1"/>
      <w:numFmt w:val="bullet"/>
      <w:lvlText w:val=""/>
      <w:lvlJc w:val="left"/>
      <w:pPr>
        <w:tabs>
          <w:tab w:val="num" w:pos="6480"/>
        </w:tabs>
        <w:ind w:left="6480" w:hanging="360"/>
      </w:pPr>
      <w:rPr>
        <w:rFonts w:ascii="Wingdings" w:hAnsi="Wingdings"/>
      </w:rPr>
    </w:lvl>
  </w:abstractNum>
  <w:abstractNum w:abstractNumId="165" w15:restartNumberingAfterBreak="0">
    <w:nsid w:val="000000A6"/>
    <w:multiLevelType w:val="hybridMultilevel"/>
    <w:tmpl w:val="000000A6"/>
    <w:lvl w:ilvl="0" w:tplc="8CE25280">
      <w:start w:val="1"/>
      <w:numFmt w:val="bullet"/>
      <w:lvlText w:val=""/>
      <w:lvlJc w:val="left"/>
      <w:pPr>
        <w:ind w:left="720" w:hanging="360"/>
      </w:pPr>
      <w:rPr>
        <w:rFonts w:ascii="Symbol" w:hAnsi="Symbol"/>
      </w:rPr>
    </w:lvl>
    <w:lvl w:ilvl="1" w:tplc="6398469C">
      <w:start w:val="1"/>
      <w:numFmt w:val="bullet"/>
      <w:lvlText w:val="o"/>
      <w:lvlJc w:val="left"/>
      <w:pPr>
        <w:tabs>
          <w:tab w:val="num" w:pos="1440"/>
        </w:tabs>
        <w:ind w:left="1440" w:hanging="360"/>
      </w:pPr>
      <w:rPr>
        <w:rFonts w:ascii="Courier New" w:hAnsi="Courier New"/>
      </w:rPr>
    </w:lvl>
    <w:lvl w:ilvl="2" w:tplc="31B08EAC">
      <w:start w:val="1"/>
      <w:numFmt w:val="bullet"/>
      <w:lvlText w:val=""/>
      <w:lvlJc w:val="left"/>
      <w:pPr>
        <w:tabs>
          <w:tab w:val="num" w:pos="2160"/>
        </w:tabs>
        <w:ind w:left="2160" w:hanging="360"/>
      </w:pPr>
      <w:rPr>
        <w:rFonts w:ascii="Wingdings" w:hAnsi="Wingdings"/>
      </w:rPr>
    </w:lvl>
    <w:lvl w:ilvl="3" w:tplc="D66A257C">
      <w:start w:val="1"/>
      <w:numFmt w:val="bullet"/>
      <w:lvlText w:val=""/>
      <w:lvlJc w:val="left"/>
      <w:pPr>
        <w:tabs>
          <w:tab w:val="num" w:pos="2880"/>
        </w:tabs>
        <w:ind w:left="2880" w:hanging="360"/>
      </w:pPr>
      <w:rPr>
        <w:rFonts w:ascii="Symbol" w:hAnsi="Symbol"/>
      </w:rPr>
    </w:lvl>
    <w:lvl w:ilvl="4" w:tplc="624A0BE4">
      <w:start w:val="1"/>
      <w:numFmt w:val="bullet"/>
      <w:lvlText w:val="o"/>
      <w:lvlJc w:val="left"/>
      <w:pPr>
        <w:tabs>
          <w:tab w:val="num" w:pos="3600"/>
        </w:tabs>
        <w:ind w:left="3600" w:hanging="360"/>
      </w:pPr>
      <w:rPr>
        <w:rFonts w:ascii="Courier New" w:hAnsi="Courier New"/>
      </w:rPr>
    </w:lvl>
    <w:lvl w:ilvl="5" w:tplc="AA9A7BC0">
      <w:start w:val="1"/>
      <w:numFmt w:val="bullet"/>
      <w:lvlText w:val=""/>
      <w:lvlJc w:val="left"/>
      <w:pPr>
        <w:tabs>
          <w:tab w:val="num" w:pos="4320"/>
        </w:tabs>
        <w:ind w:left="4320" w:hanging="360"/>
      </w:pPr>
      <w:rPr>
        <w:rFonts w:ascii="Wingdings" w:hAnsi="Wingdings"/>
      </w:rPr>
    </w:lvl>
    <w:lvl w:ilvl="6" w:tplc="0D90CF12">
      <w:start w:val="1"/>
      <w:numFmt w:val="bullet"/>
      <w:lvlText w:val=""/>
      <w:lvlJc w:val="left"/>
      <w:pPr>
        <w:tabs>
          <w:tab w:val="num" w:pos="5040"/>
        </w:tabs>
        <w:ind w:left="5040" w:hanging="360"/>
      </w:pPr>
      <w:rPr>
        <w:rFonts w:ascii="Symbol" w:hAnsi="Symbol"/>
      </w:rPr>
    </w:lvl>
    <w:lvl w:ilvl="7" w:tplc="654A4DF4">
      <w:start w:val="1"/>
      <w:numFmt w:val="bullet"/>
      <w:lvlText w:val="o"/>
      <w:lvlJc w:val="left"/>
      <w:pPr>
        <w:tabs>
          <w:tab w:val="num" w:pos="5760"/>
        </w:tabs>
        <w:ind w:left="5760" w:hanging="360"/>
      </w:pPr>
      <w:rPr>
        <w:rFonts w:ascii="Courier New" w:hAnsi="Courier New"/>
      </w:rPr>
    </w:lvl>
    <w:lvl w:ilvl="8" w:tplc="EE3ADC0E">
      <w:start w:val="1"/>
      <w:numFmt w:val="bullet"/>
      <w:lvlText w:val=""/>
      <w:lvlJc w:val="left"/>
      <w:pPr>
        <w:tabs>
          <w:tab w:val="num" w:pos="6480"/>
        </w:tabs>
        <w:ind w:left="6480" w:hanging="360"/>
      </w:pPr>
      <w:rPr>
        <w:rFonts w:ascii="Wingdings" w:hAnsi="Wingdings"/>
      </w:rPr>
    </w:lvl>
  </w:abstractNum>
  <w:abstractNum w:abstractNumId="166" w15:restartNumberingAfterBreak="0">
    <w:nsid w:val="000000A7"/>
    <w:multiLevelType w:val="hybridMultilevel"/>
    <w:tmpl w:val="000000A7"/>
    <w:lvl w:ilvl="0" w:tplc="50A2DBF6">
      <w:start w:val="1"/>
      <w:numFmt w:val="bullet"/>
      <w:lvlText w:val=""/>
      <w:lvlJc w:val="left"/>
      <w:pPr>
        <w:ind w:left="720" w:hanging="360"/>
      </w:pPr>
      <w:rPr>
        <w:rFonts w:ascii="Symbol" w:hAnsi="Symbol"/>
      </w:rPr>
    </w:lvl>
    <w:lvl w:ilvl="1" w:tplc="0B48138A">
      <w:start w:val="1"/>
      <w:numFmt w:val="bullet"/>
      <w:lvlText w:val="o"/>
      <w:lvlJc w:val="left"/>
      <w:pPr>
        <w:tabs>
          <w:tab w:val="num" w:pos="1440"/>
        </w:tabs>
        <w:ind w:left="1440" w:hanging="360"/>
      </w:pPr>
      <w:rPr>
        <w:rFonts w:ascii="Courier New" w:hAnsi="Courier New"/>
      </w:rPr>
    </w:lvl>
    <w:lvl w:ilvl="2" w:tplc="0AD4E9B4">
      <w:start w:val="1"/>
      <w:numFmt w:val="bullet"/>
      <w:lvlText w:val=""/>
      <w:lvlJc w:val="left"/>
      <w:pPr>
        <w:tabs>
          <w:tab w:val="num" w:pos="2160"/>
        </w:tabs>
        <w:ind w:left="2160" w:hanging="360"/>
      </w:pPr>
      <w:rPr>
        <w:rFonts w:ascii="Wingdings" w:hAnsi="Wingdings"/>
      </w:rPr>
    </w:lvl>
    <w:lvl w:ilvl="3" w:tplc="40E61368">
      <w:start w:val="1"/>
      <w:numFmt w:val="bullet"/>
      <w:lvlText w:val=""/>
      <w:lvlJc w:val="left"/>
      <w:pPr>
        <w:tabs>
          <w:tab w:val="num" w:pos="2880"/>
        </w:tabs>
        <w:ind w:left="2880" w:hanging="360"/>
      </w:pPr>
      <w:rPr>
        <w:rFonts w:ascii="Symbol" w:hAnsi="Symbol"/>
      </w:rPr>
    </w:lvl>
    <w:lvl w:ilvl="4" w:tplc="EAB24C2C">
      <w:start w:val="1"/>
      <w:numFmt w:val="bullet"/>
      <w:lvlText w:val="o"/>
      <w:lvlJc w:val="left"/>
      <w:pPr>
        <w:tabs>
          <w:tab w:val="num" w:pos="3600"/>
        </w:tabs>
        <w:ind w:left="3600" w:hanging="360"/>
      </w:pPr>
      <w:rPr>
        <w:rFonts w:ascii="Courier New" w:hAnsi="Courier New"/>
      </w:rPr>
    </w:lvl>
    <w:lvl w:ilvl="5" w:tplc="88DAB476">
      <w:start w:val="1"/>
      <w:numFmt w:val="bullet"/>
      <w:lvlText w:val=""/>
      <w:lvlJc w:val="left"/>
      <w:pPr>
        <w:tabs>
          <w:tab w:val="num" w:pos="4320"/>
        </w:tabs>
        <w:ind w:left="4320" w:hanging="360"/>
      </w:pPr>
      <w:rPr>
        <w:rFonts w:ascii="Wingdings" w:hAnsi="Wingdings"/>
      </w:rPr>
    </w:lvl>
    <w:lvl w:ilvl="6" w:tplc="BAB2E420">
      <w:start w:val="1"/>
      <w:numFmt w:val="bullet"/>
      <w:lvlText w:val=""/>
      <w:lvlJc w:val="left"/>
      <w:pPr>
        <w:tabs>
          <w:tab w:val="num" w:pos="5040"/>
        </w:tabs>
        <w:ind w:left="5040" w:hanging="360"/>
      </w:pPr>
      <w:rPr>
        <w:rFonts w:ascii="Symbol" w:hAnsi="Symbol"/>
      </w:rPr>
    </w:lvl>
    <w:lvl w:ilvl="7" w:tplc="5F5826D0">
      <w:start w:val="1"/>
      <w:numFmt w:val="bullet"/>
      <w:lvlText w:val="o"/>
      <w:lvlJc w:val="left"/>
      <w:pPr>
        <w:tabs>
          <w:tab w:val="num" w:pos="5760"/>
        </w:tabs>
        <w:ind w:left="5760" w:hanging="360"/>
      </w:pPr>
      <w:rPr>
        <w:rFonts w:ascii="Courier New" w:hAnsi="Courier New"/>
      </w:rPr>
    </w:lvl>
    <w:lvl w:ilvl="8" w:tplc="5B22C48C">
      <w:start w:val="1"/>
      <w:numFmt w:val="bullet"/>
      <w:lvlText w:val=""/>
      <w:lvlJc w:val="left"/>
      <w:pPr>
        <w:tabs>
          <w:tab w:val="num" w:pos="6480"/>
        </w:tabs>
        <w:ind w:left="6480" w:hanging="360"/>
      </w:pPr>
      <w:rPr>
        <w:rFonts w:ascii="Wingdings" w:hAnsi="Wingdings"/>
      </w:rPr>
    </w:lvl>
  </w:abstractNum>
  <w:abstractNum w:abstractNumId="167" w15:restartNumberingAfterBreak="0">
    <w:nsid w:val="000000A8"/>
    <w:multiLevelType w:val="hybridMultilevel"/>
    <w:tmpl w:val="000000A8"/>
    <w:lvl w:ilvl="0" w:tplc="3716BEF4">
      <w:start w:val="1"/>
      <w:numFmt w:val="bullet"/>
      <w:lvlText w:val=""/>
      <w:lvlJc w:val="left"/>
      <w:pPr>
        <w:ind w:left="720" w:hanging="360"/>
      </w:pPr>
      <w:rPr>
        <w:rFonts w:ascii="Symbol" w:hAnsi="Symbol"/>
      </w:rPr>
    </w:lvl>
    <w:lvl w:ilvl="1" w:tplc="385ED820">
      <w:start w:val="1"/>
      <w:numFmt w:val="bullet"/>
      <w:lvlText w:val="o"/>
      <w:lvlJc w:val="left"/>
      <w:pPr>
        <w:tabs>
          <w:tab w:val="num" w:pos="1440"/>
        </w:tabs>
        <w:ind w:left="1440" w:hanging="360"/>
      </w:pPr>
      <w:rPr>
        <w:rFonts w:ascii="Courier New" w:hAnsi="Courier New"/>
      </w:rPr>
    </w:lvl>
    <w:lvl w:ilvl="2" w:tplc="BD920190">
      <w:start w:val="1"/>
      <w:numFmt w:val="bullet"/>
      <w:lvlText w:val=""/>
      <w:lvlJc w:val="left"/>
      <w:pPr>
        <w:tabs>
          <w:tab w:val="num" w:pos="2160"/>
        </w:tabs>
        <w:ind w:left="2160" w:hanging="360"/>
      </w:pPr>
      <w:rPr>
        <w:rFonts w:ascii="Wingdings" w:hAnsi="Wingdings"/>
      </w:rPr>
    </w:lvl>
    <w:lvl w:ilvl="3" w:tplc="2EF02CD8">
      <w:start w:val="1"/>
      <w:numFmt w:val="bullet"/>
      <w:lvlText w:val=""/>
      <w:lvlJc w:val="left"/>
      <w:pPr>
        <w:tabs>
          <w:tab w:val="num" w:pos="2880"/>
        </w:tabs>
        <w:ind w:left="2880" w:hanging="360"/>
      </w:pPr>
      <w:rPr>
        <w:rFonts w:ascii="Symbol" w:hAnsi="Symbol"/>
      </w:rPr>
    </w:lvl>
    <w:lvl w:ilvl="4" w:tplc="B3100D3C">
      <w:start w:val="1"/>
      <w:numFmt w:val="bullet"/>
      <w:lvlText w:val="o"/>
      <w:lvlJc w:val="left"/>
      <w:pPr>
        <w:tabs>
          <w:tab w:val="num" w:pos="3600"/>
        </w:tabs>
        <w:ind w:left="3600" w:hanging="360"/>
      </w:pPr>
      <w:rPr>
        <w:rFonts w:ascii="Courier New" w:hAnsi="Courier New"/>
      </w:rPr>
    </w:lvl>
    <w:lvl w:ilvl="5" w:tplc="1DF0032A">
      <w:start w:val="1"/>
      <w:numFmt w:val="bullet"/>
      <w:lvlText w:val=""/>
      <w:lvlJc w:val="left"/>
      <w:pPr>
        <w:tabs>
          <w:tab w:val="num" w:pos="4320"/>
        </w:tabs>
        <w:ind w:left="4320" w:hanging="360"/>
      </w:pPr>
      <w:rPr>
        <w:rFonts w:ascii="Wingdings" w:hAnsi="Wingdings"/>
      </w:rPr>
    </w:lvl>
    <w:lvl w:ilvl="6" w:tplc="A69E7E12">
      <w:start w:val="1"/>
      <w:numFmt w:val="bullet"/>
      <w:lvlText w:val=""/>
      <w:lvlJc w:val="left"/>
      <w:pPr>
        <w:tabs>
          <w:tab w:val="num" w:pos="5040"/>
        </w:tabs>
        <w:ind w:left="5040" w:hanging="360"/>
      </w:pPr>
      <w:rPr>
        <w:rFonts w:ascii="Symbol" w:hAnsi="Symbol"/>
      </w:rPr>
    </w:lvl>
    <w:lvl w:ilvl="7" w:tplc="0106A556">
      <w:start w:val="1"/>
      <w:numFmt w:val="bullet"/>
      <w:lvlText w:val="o"/>
      <w:lvlJc w:val="left"/>
      <w:pPr>
        <w:tabs>
          <w:tab w:val="num" w:pos="5760"/>
        </w:tabs>
        <w:ind w:left="5760" w:hanging="360"/>
      </w:pPr>
      <w:rPr>
        <w:rFonts w:ascii="Courier New" w:hAnsi="Courier New"/>
      </w:rPr>
    </w:lvl>
    <w:lvl w:ilvl="8" w:tplc="43F8F4DC">
      <w:start w:val="1"/>
      <w:numFmt w:val="bullet"/>
      <w:lvlText w:val=""/>
      <w:lvlJc w:val="left"/>
      <w:pPr>
        <w:tabs>
          <w:tab w:val="num" w:pos="6480"/>
        </w:tabs>
        <w:ind w:left="6480" w:hanging="360"/>
      </w:pPr>
      <w:rPr>
        <w:rFonts w:ascii="Wingdings" w:hAnsi="Wingdings"/>
      </w:rPr>
    </w:lvl>
  </w:abstractNum>
  <w:abstractNum w:abstractNumId="168" w15:restartNumberingAfterBreak="0">
    <w:nsid w:val="000000A9"/>
    <w:multiLevelType w:val="hybridMultilevel"/>
    <w:tmpl w:val="000000A9"/>
    <w:lvl w:ilvl="0" w:tplc="C0B8F83A">
      <w:start w:val="1"/>
      <w:numFmt w:val="bullet"/>
      <w:lvlText w:val=""/>
      <w:lvlJc w:val="left"/>
      <w:pPr>
        <w:ind w:left="720" w:hanging="360"/>
      </w:pPr>
      <w:rPr>
        <w:rFonts w:ascii="Symbol" w:hAnsi="Symbol"/>
      </w:rPr>
    </w:lvl>
    <w:lvl w:ilvl="1" w:tplc="68B203E4">
      <w:start w:val="1"/>
      <w:numFmt w:val="bullet"/>
      <w:lvlText w:val="o"/>
      <w:lvlJc w:val="left"/>
      <w:pPr>
        <w:tabs>
          <w:tab w:val="num" w:pos="1440"/>
        </w:tabs>
        <w:ind w:left="1440" w:hanging="360"/>
      </w:pPr>
      <w:rPr>
        <w:rFonts w:ascii="Courier New" w:hAnsi="Courier New"/>
      </w:rPr>
    </w:lvl>
    <w:lvl w:ilvl="2" w:tplc="886860F6">
      <w:start w:val="1"/>
      <w:numFmt w:val="bullet"/>
      <w:lvlText w:val=""/>
      <w:lvlJc w:val="left"/>
      <w:pPr>
        <w:tabs>
          <w:tab w:val="num" w:pos="2160"/>
        </w:tabs>
        <w:ind w:left="2160" w:hanging="360"/>
      </w:pPr>
      <w:rPr>
        <w:rFonts w:ascii="Wingdings" w:hAnsi="Wingdings"/>
      </w:rPr>
    </w:lvl>
    <w:lvl w:ilvl="3" w:tplc="217875A6">
      <w:start w:val="1"/>
      <w:numFmt w:val="bullet"/>
      <w:lvlText w:val=""/>
      <w:lvlJc w:val="left"/>
      <w:pPr>
        <w:tabs>
          <w:tab w:val="num" w:pos="2880"/>
        </w:tabs>
        <w:ind w:left="2880" w:hanging="360"/>
      </w:pPr>
      <w:rPr>
        <w:rFonts w:ascii="Symbol" w:hAnsi="Symbol"/>
      </w:rPr>
    </w:lvl>
    <w:lvl w:ilvl="4" w:tplc="D916DEF0">
      <w:start w:val="1"/>
      <w:numFmt w:val="bullet"/>
      <w:lvlText w:val="o"/>
      <w:lvlJc w:val="left"/>
      <w:pPr>
        <w:tabs>
          <w:tab w:val="num" w:pos="3600"/>
        </w:tabs>
        <w:ind w:left="3600" w:hanging="360"/>
      </w:pPr>
      <w:rPr>
        <w:rFonts w:ascii="Courier New" w:hAnsi="Courier New"/>
      </w:rPr>
    </w:lvl>
    <w:lvl w:ilvl="5" w:tplc="3BF45E28">
      <w:start w:val="1"/>
      <w:numFmt w:val="bullet"/>
      <w:lvlText w:val=""/>
      <w:lvlJc w:val="left"/>
      <w:pPr>
        <w:tabs>
          <w:tab w:val="num" w:pos="4320"/>
        </w:tabs>
        <w:ind w:left="4320" w:hanging="360"/>
      </w:pPr>
      <w:rPr>
        <w:rFonts w:ascii="Wingdings" w:hAnsi="Wingdings"/>
      </w:rPr>
    </w:lvl>
    <w:lvl w:ilvl="6" w:tplc="846C8748">
      <w:start w:val="1"/>
      <w:numFmt w:val="bullet"/>
      <w:lvlText w:val=""/>
      <w:lvlJc w:val="left"/>
      <w:pPr>
        <w:tabs>
          <w:tab w:val="num" w:pos="5040"/>
        </w:tabs>
        <w:ind w:left="5040" w:hanging="360"/>
      </w:pPr>
      <w:rPr>
        <w:rFonts w:ascii="Symbol" w:hAnsi="Symbol"/>
      </w:rPr>
    </w:lvl>
    <w:lvl w:ilvl="7" w:tplc="733AF6B4">
      <w:start w:val="1"/>
      <w:numFmt w:val="bullet"/>
      <w:lvlText w:val="o"/>
      <w:lvlJc w:val="left"/>
      <w:pPr>
        <w:tabs>
          <w:tab w:val="num" w:pos="5760"/>
        </w:tabs>
        <w:ind w:left="5760" w:hanging="360"/>
      </w:pPr>
      <w:rPr>
        <w:rFonts w:ascii="Courier New" w:hAnsi="Courier New"/>
      </w:rPr>
    </w:lvl>
    <w:lvl w:ilvl="8" w:tplc="F206632A">
      <w:start w:val="1"/>
      <w:numFmt w:val="bullet"/>
      <w:lvlText w:val=""/>
      <w:lvlJc w:val="left"/>
      <w:pPr>
        <w:tabs>
          <w:tab w:val="num" w:pos="6480"/>
        </w:tabs>
        <w:ind w:left="6480" w:hanging="360"/>
      </w:pPr>
      <w:rPr>
        <w:rFonts w:ascii="Wingdings" w:hAnsi="Wingdings"/>
      </w:rPr>
    </w:lvl>
  </w:abstractNum>
  <w:abstractNum w:abstractNumId="169" w15:restartNumberingAfterBreak="0">
    <w:nsid w:val="000000AA"/>
    <w:multiLevelType w:val="hybridMultilevel"/>
    <w:tmpl w:val="000000AA"/>
    <w:lvl w:ilvl="0" w:tplc="81EE301C">
      <w:start w:val="1"/>
      <w:numFmt w:val="bullet"/>
      <w:lvlText w:val=""/>
      <w:lvlJc w:val="left"/>
      <w:pPr>
        <w:ind w:left="720" w:hanging="360"/>
      </w:pPr>
      <w:rPr>
        <w:rFonts w:ascii="Symbol" w:hAnsi="Symbol"/>
      </w:rPr>
    </w:lvl>
    <w:lvl w:ilvl="1" w:tplc="0C8841AC">
      <w:start w:val="1"/>
      <w:numFmt w:val="bullet"/>
      <w:lvlText w:val="o"/>
      <w:lvlJc w:val="left"/>
      <w:pPr>
        <w:tabs>
          <w:tab w:val="num" w:pos="1440"/>
        </w:tabs>
        <w:ind w:left="1440" w:hanging="360"/>
      </w:pPr>
      <w:rPr>
        <w:rFonts w:ascii="Courier New" w:hAnsi="Courier New"/>
      </w:rPr>
    </w:lvl>
    <w:lvl w:ilvl="2" w:tplc="E04C5E82">
      <w:start w:val="1"/>
      <w:numFmt w:val="bullet"/>
      <w:lvlText w:val=""/>
      <w:lvlJc w:val="left"/>
      <w:pPr>
        <w:tabs>
          <w:tab w:val="num" w:pos="2160"/>
        </w:tabs>
        <w:ind w:left="2160" w:hanging="360"/>
      </w:pPr>
      <w:rPr>
        <w:rFonts w:ascii="Wingdings" w:hAnsi="Wingdings"/>
      </w:rPr>
    </w:lvl>
    <w:lvl w:ilvl="3" w:tplc="3FCAB2A2">
      <w:start w:val="1"/>
      <w:numFmt w:val="bullet"/>
      <w:lvlText w:val=""/>
      <w:lvlJc w:val="left"/>
      <w:pPr>
        <w:tabs>
          <w:tab w:val="num" w:pos="2880"/>
        </w:tabs>
        <w:ind w:left="2880" w:hanging="360"/>
      </w:pPr>
      <w:rPr>
        <w:rFonts w:ascii="Symbol" w:hAnsi="Symbol"/>
      </w:rPr>
    </w:lvl>
    <w:lvl w:ilvl="4" w:tplc="6ECADEE6">
      <w:start w:val="1"/>
      <w:numFmt w:val="bullet"/>
      <w:lvlText w:val="o"/>
      <w:lvlJc w:val="left"/>
      <w:pPr>
        <w:tabs>
          <w:tab w:val="num" w:pos="3600"/>
        </w:tabs>
        <w:ind w:left="3600" w:hanging="360"/>
      </w:pPr>
      <w:rPr>
        <w:rFonts w:ascii="Courier New" w:hAnsi="Courier New"/>
      </w:rPr>
    </w:lvl>
    <w:lvl w:ilvl="5" w:tplc="96BE999E">
      <w:start w:val="1"/>
      <w:numFmt w:val="bullet"/>
      <w:lvlText w:val=""/>
      <w:lvlJc w:val="left"/>
      <w:pPr>
        <w:tabs>
          <w:tab w:val="num" w:pos="4320"/>
        </w:tabs>
        <w:ind w:left="4320" w:hanging="360"/>
      </w:pPr>
      <w:rPr>
        <w:rFonts w:ascii="Wingdings" w:hAnsi="Wingdings"/>
      </w:rPr>
    </w:lvl>
    <w:lvl w:ilvl="6" w:tplc="C91A8C26">
      <w:start w:val="1"/>
      <w:numFmt w:val="bullet"/>
      <w:lvlText w:val=""/>
      <w:lvlJc w:val="left"/>
      <w:pPr>
        <w:tabs>
          <w:tab w:val="num" w:pos="5040"/>
        </w:tabs>
        <w:ind w:left="5040" w:hanging="360"/>
      </w:pPr>
      <w:rPr>
        <w:rFonts w:ascii="Symbol" w:hAnsi="Symbol"/>
      </w:rPr>
    </w:lvl>
    <w:lvl w:ilvl="7" w:tplc="21C60E6C">
      <w:start w:val="1"/>
      <w:numFmt w:val="bullet"/>
      <w:lvlText w:val="o"/>
      <w:lvlJc w:val="left"/>
      <w:pPr>
        <w:tabs>
          <w:tab w:val="num" w:pos="5760"/>
        </w:tabs>
        <w:ind w:left="5760" w:hanging="360"/>
      </w:pPr>
      <w:rPr>
        <w:rFonts w:ascii="Courier New" w:hAnsi="Courier New"/>
      </w:rPr>
    </w:lvl>
    <w:lvl w:ilvl="8" w:tplc="A8728A04">
      <w:start w:val="1"/>
      <w:numFmt w:val="bullet"/>
      <w:lvlText w:val=""/>
      <w:lvlJc w:val="left"/>
      <w:pPr>
        <w:tabs>
          <w:tab w:val="num" w:pos="6480"/>
        </w:tabs>
        <w:ind w:left="6480" w:hanging="360"/>
      </w:pPr>
      <w:rPr>
        <w:rFonts w:ascii="Wingdings" w:hAnsi="Wingdings"/>
      </w:rPr>
    </w:lvl>
  </w:abstractNum>
  <w:abstractNum w:abstractNumId="170" w15:restartNumberingAfterBreak="0">
    <w:nsid w:val="000000AB"/>
    <w:multiLevelType w:val="hybridMultilevel"/>
    <w:tmpl w:val="000000AB"/>
    <w:lvl w:ilvl="0" w:tplc="361C2F2A">
      <w:start w:val="1"/>
      <w:numFmt w:val="bullet"/>
      <w:lvlText w:val=""/>
      <w:lvlJc w:val="left"/>
      <w:pPr>
        <w:ind w:left="720" w:hanging="360"/>
      </w:pPr>
      <w:rPr>
        <w:rFonts w:ascii="Symbol" w:hAnsi="Symbol"/>
      </w:rPr>
    </w:lvl>
    <w:lvl w:ilvl="1" w:tplc="B46E6538">
      <w:start w:val="1"/>
      <w:numFmt w:val="bullet"/>
      <w:lvlText w:val="o"/>
      <w:lvlJc w:val="left"/>
      <w:pPr>
        <w:tabs>
          <w:tab w:val="num" w:pos="1440"/>
        </w:tabs>
        <w:ind w:left="1440" w:hanging="360"/>
      </w:pPr>
      <w:rPr>
        <w:rFonts w:ascii="Courier New" w:hAnsi="Courier New"/>
      </w:rPr>
    </w:lvl>
    <w:lvl w:ilvl="2" w:tplc="AB0EDBB0">
      <w:start w:val="1"/>
      <w:numFmt w:val="bullet"/>
      <w:lvlText w:val=""/>
      <w:lvlJc w:val="left"/>
      <w:pPr>
        <w:tabs>
          <w:tab w:val="num" w:pos="2160"/>
        </w:tabs>
        <w:ind w:left="2160" w:hanging="360"/>
      </w:pPr>
      <w:rPr>
        <w:rFonts w:ascii="Wingdings" w:hAnsi="Wingdings"/>
      </w:rPr>
    </w:lvl>
    <w:lvl w:ilvl="3" w:tplc="AEA6BCEE">
      <w:start w:val="1"/>
      <w:numFmt w:val="bullet"/>
      <w:lvlText w:val=""/>
      <w:lvlJc w:val="left"/>
      <w:pPr>
        <w:tabs>
          <w:tab w:val="num" w:pos="2880"/>
        </w:tabs>
        <w:ind w:left="2880" w:hanging="360"/>
      </w:pPr>
      <w:rPr>
        <w:rFonts w:ascii="Symbol" w:hAnsi="Symbol"/>
      </w:rPr>
    </w:lvl>
    <w:lvl w:ilvl="4" w:tplc="A198EB0E">
      <w:start w:val="1"/>
      <w:numFmt w:val="bullet"/>
      <w:lvlText w:val="o"/>
      <w:lvlJc w:val="left"/>
      <w:pPr>
        <w:tabs>
          <w:tab w:val="num" w:pos="3600"/>
        </w:tabs>
        <w:ind w:left="3600" w:hanging="360"/>
      </w:pPr>
      <w:rPr>
        <w:rFonts w:ascii="Courier New" w:hAnsi="Courier New"/>
      </w:rPr>
    </w:lvl>
    <w:lvl w:ilvl="5" w:tplc="114C1508">
      <w:start w:val="1"/>
      <w:numFmt w:val="bullet"/>
      <w:lvlText w:val=""/>
      <w:lvlJc w:val="left"/>
      <w:pPr>
        <w:tabs>
          <w:tab w:val="num" w:pos="4320"/>
        </w:tabs>
        <w:ind w:left="4320" w:hanging="360"/>
      </w:pPr>
      <w:rPr>
        <w:rFonts w:ascii="Wingdings" w:hAnsi="Wingdings"/>
      </w:rPr>
    </w:lvl>
    <w:lvl w:ilvl="6" w:tplc="1D2450A0">
      <w:start w:val="1"/>
      <w:numFmt w:val="bullet"/>
      <w:lvlText w:val=""/>
      <w:lvlJc w:val="left"/>
      <w:pPr>
        <w:tabs>
          <w:tab w:val="num" w:pos="5040"/>
        </w:tabs>
        <w:ind w:left="5040" w:hanging="360"/>
      </w:pPr>
      <w:rPr>
        <w:rFonts w:ascii="Symbol" w:hAnsi="Symbol"/>
      </w:rPr>
    </w:lvl>
    <w:lvl w:ilvl="7" w:tplc="7BB691CE">
      <w:start w:val="1"/>
      <w:numFmt w:val="bullet"/>
      <w:lvlText w:val="o"/>
      <w:lvlJc w:val="left"/>
      <w:pPr>
        <w:tabs>
          <w:tab w:val="num" w:pos="5760"/>
        </w:tabs>
        <w:ind w:left="5760" w:hanging="360"/>
      </w:pPr>
      <w:rPr>
        <w:rFonts w:ascii="Courier New" w:hAnsi="Courier New"/>
      </w:rPr>
    </w:lvl>
    <w:lvl w:ilvl="8" w:tplc="314E04FE">
      <w:start w:val="1"/>
      <w:numFmt w:val="bullet"/>
      <w:lvlText w:val=""/>
      <w:lvlJc w:val="left"/>
      <w:pPr>
        <w:tabs>
          <w:tab w:val="num" w:pos="6480"/>
        </w:tabs>
        <w:ind w:left="6480" w:hanging="360"/>
      </w:pPr>
      <w:rPr>
        <w:rFonts w:ascii="Wingdings" w:hAnsi="Wingdings"/>
      </w:rPr>
    </w:lvl>
  </w:abstractNum>
  <w:abstractNum w:abstractNumId="171" w15:restartNumberingAfterBreak="0">
    <w:nsid w:val="000000AC"/>
    <w:multiLevelType w:val="hybridMultilevel"/>
    <w:tmpl w:val="000000AC"/>
    <w:lvl w:ilvl="0" w:tplc="838C08D6">
      <w:start w:val="1"/>
      <w:numFmt w:val="bullet"/>
      <w:lvlText w:val=""/>
      <w:lvlJc w:val="left"/>
      <w:pPr>
        <w:ind w:left="720" w:hanging="360"/>
      </w:pPr>
      <w:rPr>
        <w:rFonts w:ascii="Symbol" w:hAnsi="Symbol"/>
      </w:rPr>
    </w:lvl>
    <w:lvl w:ilvl="1" w:tplc="32EC013A">
      <w:start w:val="1"/>
      <w:numFmt w:val="bullet"/>
      <w:lvlText w:val="o"/>
      <w:lvlJc w:val="left"/>
      <w:pPr>
        <w:tabs>
          <w:tab w:val="num" w:pos="1440"/>
        </w:tabs>
        <w:ind w:left="1440" w:hanging="360"/>
      </w:pPr>
      <w:rPr>
        <w:rFonts w:ascii="Courier New" w:hAnsi="Courier New"/>
      </w:rPr>
    </w:lvl>
    <w:lvl w:ilvl="2" w:tplc="78500508">
      <w:start w:val="1"/>
      <w:numFmt w:val="bullet"/>
      <w:lvlText w:val=""/>
      <w:lvlJc w:val="left"/>
      <w:pPr>
        <w:tabs>
          <w:tab w:val="num" w:pos="2160"/>
        </w:tabs>
        <w:ind w:left="2160" w:hanging="360"/>
      </w:pPr>
      <w:rPr>
        <w:rFonts w:ascii="Wingdings" w:hAnsi="Wingdings"/>
      </w:rPr>
    </w:lvl>
    <w:lvl w:ilvl="3" w:tplc="582E61F2">
      <w:start w:val="1"/>
      <w:numFmt w:val="bullet"/>
      <w:lvlText w:val=""/>
      <w:lvlJc w:val="left"/>
      <w:pPr>
        <w:tabs>
          <w:tab w:val="num" w:pos="2880"/>
        </w:tabs>
        <w:ind w:left="2880" w:hanging="360"/>
      </w:pPr>
      <w:rPr>
        <w:rFonts w:ascii="Symbol" w:hAnsi="Symbol"/>
      </w:rPr>
    </w:lvl>
    <w:lvl w:ilvl="4" w:tplc="06B4A4B8">
      <w:start w:val="1"/>
      <w:numFmt w:val="bullet"/>
      <w:lvlText w:val="o"/>
      <w:lvlJc w:val="left"/>
      <w:pPr>
        <w:tabs>
          <w:tab w:val="num" w:pos="3600"/>
        </w:tabs>
        <w:ind w:left="3600" w:hanging="360"/>
      </w:pPr>
      <w:rPr>
        <w:rFonts w:ascii="Courier New" w:hAnsi="Courier New"/>
      </w:rPr>
    </w:lvl>
    <w:lvl w:ilvl="5" w:tplc="BB8EBFF0">
      <w:start w:val="1"/>
      <w:numFmt w:val="bullet"/>
      <w:lvlText w:val=""/>
      <w:lvlJc w:val="left"/>
      <w:pPr>
        <w:tabs>
          <w:tab w:val="num" w:pos="4320"/>
        </w:tabs>
        <w:ind w:left="4320" w:hanging="360"/>
      </w:pPr>
      <w:rPr>
        <w:rFonts w:ascii="Wingdings" w:hAnsi="Wingdings"/>
      </w:rPr>
    </w:lvl>
    <w:lvl w:ilvl="6" w:tplc="E1BCAB5E">
      <w:start w:val="1"/>
      <w:numFmt w:val="bullet"/>
      <w:lvlText w:val=""/>
      <w:lvlJc w:val="left"/>
      <w:pPr>
        <w:tabs>
          <w:tab w:val="num" w:pos="5040"/>
        </w:tabs>
        <w:ind w:left="5040" w:hanging="360"/>
      </w:pPr>
      <w:rPr>
        <w:rFonts w:ascii="Symbol" w:hAnsi="Symbol"/>
      </w:rPr>
    </w:lvl>
    <w:lvl w:ilvl="7" w:tplc="AB881540">
      <w:start w:val="1"/>
      <w:numFmt w:val="bullet"/>
      <w:lvlText w:val="o"/>
      <w:lvlJc w:val="left"/>
      <w:pPr>
        <w:tabs>
          <w:tab w:val="num" w:pos="5760"/>
        </w:tabs>
        <w:ind w:left="5760" w:hanging="360"/>
      </w:pPr>
      <w:rPr>
        <w:rFonts w:ascii="Courier New" w:hAnsi="Courier New"/>
      </w:rPr>
    </w:lvl>
    <w:lvl w:ilvl="8" w:tplc="941A1894">
      <w:start w:val="1"/>
      <w:numFmt w:val="bullet"/>
      <w:lvlText w:val=""/>
      <w:lvlJc w:val="left"/>
      <w:pPr>
        <w:tabs>
          <w:tab w:val="num" w:pos="6480"/>
        </w:tabs>
        <w:ind w:left="6480" w:hanging="360"/>
      </w:pPr>
      <w:rPr>
        <w:rFonts w:ascii="Wingdings" w:hAnsi="Wingdings"/>
      </w:rPr>
    </w:lvl>
  </w:abstractNum>
  <w:abstractNum w:abstractNumId="172" w15:restartNumberingAfterBreak="0">
    <w:nsid w:val="000000AD"/>
    <w:multiLevelType w:val="hybridMultilevel"/>
    <w:tmpl w:val="000000AD"/>
    <w:lvl w:ilvl="0" w:tplc="FBAC794C">
      <w:start w:val="1"/>
      <w:numFmt w:val="bullet"/>
      <w:lvlText w:val=""/>
      <w:lvlJc w:val="left"/>
      <w:pPr>
        <w:ind w:left="720" w:hanging="360"/>
      </w:pPr>
      <w:rPr>
        <w:rFonts w:ascii="Symbol" w:hAnsi="Symbol"/>
      </w:rPr>
    </w:lvl>
    <w:lvl w:ilvl="1" w:tplc="FD240CA4">
      <w:start w:val="1"/>
      <w:numFmt w:val="bullet"/>
      <w:lvlText w:val="o"/>
      <w:lvlJc w:val="left"/>
      <w:pPr>
        <w:tabs>
          <w:tab w:val="num" w:pos="1440"/>
        </w:tabs>
        <w:ind w:left="1440" w:hanging="360"/>
      </w:pPr>
      <w:rPr>
        <w:rFonts w:ascii="Courier New" w:hAnsi="Courier New"/>
      </w:rPr>
    </w:lvl>
    <w:lvl w:ilvl="2" w:tplc="53A69CD8">
      <w:start w:val="1"/>
      <w:numFmt w:val="bullet"/>
      <w:lvlText w:val=""/>
      <w:lvlJc w:val="left"/>
      <w:pPr>
        <w:tabs>
          <w:tab w:val="num" w:pos="2160"/>
        </w:tabs>
        <w:ind w:left="2160" w:hanging="360"/>
      </w:pPr>
      <w:rPr>
        <w:rFonts w:ascii="Wingdings" w:hAnsi="Wingdings"/>
      </w:rPr>
    </w:lvl>
    <w:lvl w:ilvl="3" w:tplc="9D5A0038">
      <w:start w:val="1"/>
      <w:numFmt w:val="bullet"/>
      <w:lvlText w:val=""/>
      <w:lvlJc w:val="left"/>
      <w:pPr>
        <w:tabs>
          <w:tab w:val="num" w:pos="2880"/>
        </w:tabs>
        <w:ind w:left="2880" w:hanging="360"/>
      </w:pPr>
      <w:rPr>
        <w:rFonts w:ascii="Symbol" w:hAnsi="Symbol"/>
      </w:rPr>
    </w:lvl>
    <w:lvl w:ilvl="4" w:tplc="B96042F8">
      <w:start w:val="1"/>
      <w:numFmt w:val="bullet"/>
      <w:lvlText w:val="o"/>
      <w:lvlJc w:val="left"/>
      <w:pPr>
        <w:tabs>
          <w:tab w:val="num" w:pos="3600"/>
        </w:tabs>
        <w:ind w:left="3600" w:hanging="360"/>
      </w:pPr>
      <w:rPr>
        <w:rFonts w:ascii="Courier New" w:hAnsi="Courier New"/>
      </w:rPr>
    </w:lvl>
    <w:lvl w:ilvl="5" w:tplc="94ECB35C">
      <w:start w:val="1"/>
      <w:numFmt w:val="bullet"/>
      <w:lvlText w:val=""/>
      <w:lvlJc w:val="left"/>
      <w:pPr>
        <w:tabs>
          <w:tab w:val="num" w:pos="4320"/>
        </w:tabs>
        <w:ind w:left="4320" w:hanging="360"/>
      </w:pPr>
      <w:rPr>
        <w:rFonts w:ascii="Wingdings" w:hAnsi="Wingdings"/>
      </w:rPr>
    </w:lvl>
    <w:lvl w:ilvl="6" w:tplc="53045510">
      <w:start w:val="1"/>
      <w:numFmt w:val="bullet"/>
      <w:lvlText w:val=""/>
      <w:lvlJc w:val="left"/>
      <w:pPr>
        <w:tabs>
          <w:tab w:val="num" w:pos="5040"/>
        </w:tabs>
        <w:ind w:left="5040" w:hanging="360"/>
      </w:pPr>
      <w:rPr>
        <w:rFonts w:ascii="Symbol" w:hAnsi="Symbol"/>
      </w:rPr>
    </w:lvl>
    <w:lvl w:ilvl="7" w:tplc="B7BAE12C">
      <w:start w:val="1"/>
      <w:numFmt w:val="bullet"/>
      <w:lvlText w:val="o"/>
      <w:lvlJc w:val="left"/>
      <w:pPr>
        <w:tabs>
          <w:tab w:val="num" w:pos="5760"/>
        </w:tabs>
        <w:ind w:left="5760" w:hanging="360"/>
      </w:pPr>
      <w:rPr>
        <w:rFonts w:ascii="Courier New" w:hAnsi="Courier New"/>
      </w:rPr>
    </w:lvl>
    <w:lvl w:ilvl="8" w:tplc="120A7CD0">
      <w:start w:val="1"/>
      <w:numFmt w:val="bullet"/>
      <w:lvlText w:val=""/>
      <w:lvlJc w:val="left"/>
      <w:pPr>
        <w:tabs>
          <w:tab w:val="num" w:pos="6480"/>
        </w:tabs>
        <w:ind w:left="6480" w:hanging="360"/>
      </w:pPr>
      <w:rPr>
        <w:rFonts w:ascii="Wingdings" w:hAnsi="Wingdings"/>
      </w:rPr>
    </w:lvl>
  </w:abstractNum>
  <w:abstractNum w:abstractNumId="173" w15:restartNumberingAfterBreak="0">
    <w:nsid w:val="000000AE"/>
    <w:multiLevelType w:val="hybridMultilevel"/>
    <w:tmpl w:val="000000AE"/>
    <w:lvl w:ilvl="0" w:tplc="43CE83FE">
      <w:start w:val="1"/>
      <w:numFmt w:val="bullet"/>
      <w:lvlText w:val=""/>
      <w:lvlJc w:val="left"/>
      <w:pPr>
        <w:ind w:left="720" w:hanging="360"/>
      </w:pPr>
      <w:rPr>
        <w:rFonts w:ascii="Symbol" w:hAnsi="Symbol"/>
      </w:rPr>
    </w:lvl>
    <w:lvl w:ilvl="1" w:tplc="2878F9AA">
      <w:start w:val="1"/>
      <w:numFmt w:val="bullet"/>
      <w:lvlText w:val="o"/>
      <w:lvlJc w:val="left"/>
      <w:pPr>
        <w:tabs>
          <w:tab w:val="num" w:pos="1440"/>
        </w:tabs>
        <w:ind w:left="1440" w:hanging="360"/>
      </w:pPr>
      <w:rPr>
        <w:rFonts w:ascii="Courier New" w:hAnsi="Courier New"/>
      </w:rPr>
    </w:lvl>
    <w:lvl w:ilvl="2" w:tplc="AD8C5D72">
      <w:start w:val="1"/>
      <w:numFmt w:val="bullet"/>
      <w:lvlText w:val=""/>
      <w:lvlJc w:val="left"/>
      <w:pPr>
        <w:tabs>
          <w:tab w:val="num" w:pos="2160"/>
        </w:tabs>
        <w:ind w:left="2160" w:hanging="360"/>
      </w:pPr>
      <w:rPr>
        <w:rFonts w:ascii="Wingdings" w:hAnsi="Wingdings"/>
      </w:rPr>
    </w:lvl>
    <w:lvl w:ilvl="3" w:tplc="7BCCB4D8">
      <w:start w:val="1"/>
      <w:numFmt w:val="bullet"/>
      <w:lvlText w:val=""/>
      <w:lvlJc w:val="left"/>
      <w:pPr>
        <w:tabs>
          <w:tab w:val="num" w:pos="2880"/>
        </w:tabs>
        <w:ind w:left="2880" w:hanging="360"/>
      </w:pPr>
      <w:rPr>
        <w:rFonts w:ascii="Symbol" w:hAnsi="Symbol"/>
      </w:rPr>
    </w:lvl>
    <w:lvl w:ilvl="4" w:tplc="7A78AEEE">
      <w:start w:val="1"/>
      <w:numFmt w:val="bullet"/>
      <w:lvlText w:val="o"/>
      <w:lvlJc w:val="left"/>
      <w:pPr>
        <w:tabs>
          <w:tab w:val="num" w:pos="3600"/>
        </w:tabs>
        <w:ind w:left="3600" w:hanging="360"/>
      </w:pPr>
      <w:rPr>
        <w:rFonts w:ascii="Courier New" w:hAnsi="Courier New"/>
      </w:rPr>
    </w:lvl>
    <w:lvl w:ilvl="5" w:tplc="814807C4">
      <w:start w:val="1"/>
      <w:numFmt w:val="bullet"/>
      <w:lvlText w:val=""/>
      <w:lvlJc w:val="left"/>
      <w:pPr>
        <w:tabs>
          <w:tab w:val="num" w:pos="4320"/>
        </w:tabs>
        <w:ind w:left="4320" w:hanging="360"/>
      </w:pPr>
      <w:rPr>
        <w:rFonts w:ascii="Wingdings" w:hAnsi="Wingdings"/>
      </w:rPr>
    </w:lvl>
    <w:lvl w:ilvl="6" w:tplc="2E8ADF6E">
      <w:start w:val="1"/>
      <w:numFmt w:val="bullet"/>
      <w:lvlText w:val=""/>
      <w:lvlJc w:val="left"/>
      <w:pPr>
        <w:tabs>
          <w:tab w:val="num" w:pos="5040"/>
        </w:tabs>
        <w:ind w:left="5040" w:hanging="360"/>
      </w:pPr>
      <w:rPr>
        <w:rFonts w:ascii="Symbol" w:hAnsi="Symbol"/>
      </w:rPr>
    </w:lvl>
    <w:lvl w:ilvl="7" w:tplc="3500CB0C">
      <w:start w:val="1"/>
      <w:numFmt w:val="bullet"/>
      <w:lvlText w:val="o"/>
      <w:lvlJc w:val="left"/>
      <w:pPr>
        <w:tabs>
          <w:tab w:val="num" w:pos="5760"/>
        </w:tabs>
        <w:ind w:left="5760" w:hanging="360"/>
      </w:pPr>
      <w:rPr>
        <w:rFonts w:ascii="Courier New" w:hAnsi="Courier New"/>
      </w:rPr>
    </w:lvl>
    <w:lvl w:ilvl="8" w:tplc="0A662CD8">
      <w:start w:val="1"/>
      <w:numFmt w:val="bullet"/>
      <w:lvlText w:val=""/>
      <w:lvlJc w:val="left"/>
      <w:pPr>
        <w:tabs>
          <w:tab w:val="num" w:pos="6480"/>
        </w:tabs>
        <w:ind w:left="6480" w:hanging="360"/>
      </w:pPr>
      <w:rPr>
        <w:rFonts w:ascii="Wingdings" w:hAnsi="Wingdings"/>
      </w:rPr>
    </w:lvl>
  </w:abstractNum>
  <w:abstractNum w:abstractNumId="174" w15:restartNumberingAfterBreak="0">
    <w:nsid w:val="000000AF"/>
    <w:multiLevelType w:val="hybridMultilevel"/>
    <w:tmpl w:val="000000AF"/>
    <w:lvl w:ilvl="0" w:tplc="FBE64FB8">
      <w:start w:val="1"/>
      <w:numFmt w:val="bullet"/>
      <w:lvlText w:val=""/>
      <w:lvlJc w:val="left"/>
      <w:pPr>
        <w:ind w:left="720" w:hanging="360"/>
      </w:pPr>
      <w:rPr>
        <w:rFonts w:ascii="Symbol" w:hAnsi="Symbol"/>
      </w:rPr>
    </w:lvl>
    <w:lvl w:ilvl="1" w:tplc="D7DE05D4">
      <w:start w:val="1"/>
      <w:numFmt w:val="bullet"/>
      <w:lvlText w:val="o"/>
      <w:lvlJc w:val="left"/>
      <w:pPr>
        <w:tabs>
          <w:tab w:val="num" w:pos="1440"/>
        </w:tabs>
        <w:ind w:left="1440" w:hanging="360"/>
      </w:pPr>
      <w:rPr>
        <w:rFonts w:ascii="Courier New" w:hAnsi="Courier New"/>
      </w:rPr>
    </w:lvl>
    <w:lvl w:ilvl="2" w:tplc="F4D2D456">
      <w:start w:val="1"/>
      <w:numFmt w:val="bullet"/>
      <w:lvlText w:val=""/>
      <w:lvlJc w:val="left"/>
      <w:pPr>
        <w:tabs>
          <w:tab w:val="num" w:pos="2160"/>
        </w:tabs>
        <w:ind w:left="2160" w:hanging="360"/>
      </w:pPr>
      <w:rPr>
        <w:rFonts w:ascii="Wingdings" w:hAnsi="Wingdings"/>
      </w:rPr>
    </w:lvl>
    <w:lvl w:ilvl="3" w:tplc="7D8CCE68">
      <w:start w:val="1"/>
      <w:numFmt w:val="bullet"/>
      <w:lvlText w:val=""/>
      <w:lvlJc w:val="left"/>
      <w:pPr>
        <w:tabs>
          <w:tab w:val="num" w:pos="2880"/>
        </w:tabs>
        <w:ind w:left="2880" w:hanging="360"/>
      </w:pPr>
      <w:rPr>
        <w:rFonts w:ascii="Symbol" w:hAnsi="Symbol"/>
      </w:rPr>
    </w:lvl>
    <w:lvl w:ilvl="4" w:tplc="2A2E9B58">
      <w:start w:val="1"/>
      <w:numFmt w:val="bullet"/>
      <w:lvlText w:val="o"/>
      <w:lvlJc w:val="left"/>
      <w:pPr>
        <w:tabs>
          <w:tab w:val="num" w:pos="3600"/>
        </w:tabs>
        <w:ind w:left="3600" w:hanging="360"/>
      </w:pPr>
      <w:rPr>
        <w:rFonts w:ascii="Courier New" w:hAnsi="Courier New"/>
      </w:rPr>
    </w:lvl>
    <w:lvl w:ilvl="5" w:tplc="2784662E">
      <w:start w:val="1"/>
      <w:numFmt w:val="bullet"/>
      <w:lvlText w:val=""/>
      <w:lvlJc w:val="left"/>
      <w:pPr>
        <w:tabs>
          <w:tab w:val="num" w:pos="4320"/>
        </w:tabs>
        <w:ind w:left="4320" w:hanging="360"/>
      </w:pPr>
      <w:rPr>
        <w:rFonts w:ascii="Wingdings" w:hAnsi="Wingdings"/>
      </w:rPr>
    </w:lvl>
    <w:lvl w:ilvl="6" w:tplc="6C8002A0">
      <w:start w:val="1"/>
      <w:numFmt w:val="bullet"/>
      <w:lvlText w:val=""/>
      <w:lvlJc w:val="left"/>
      <w:pPr>
        <w:tabs>
          <w:tab w:val="num" w:pos="5040"/>
        </w:tabs>
        <w:ind w:left="5040" w:hanging="360"/>
      </w:pPr>
      <w:rPr>
        <w:rFonts w:ascii="Symbol" w:hAnsi="Symbol"/>
      </w:rPr>
    </w:lvl>
    <w:lvl w:ilvl="7" w:tplc="2E10AA06">
      <w:start w:val="1"/>
      <w:numFmt w:val="bullet"/>
      <w:lvlText w:val="o"/>
      <w:lvlJc w:val="left"/>
      <w:pPr>
        <w:tabs>
          <w:tab w:val="num" w:pos="5760"/>
        </w:tabs>
        <w:ind w:left="5760" w:hanging="360"/>
      </w:pPr>
      <w:rPr>
        <w:rFonts w:ascii="Courier New" w:hAnsi="Courier New"/>
      </w:rPr>
    </w:lvl>
    <w:lvl w:ilvl="8" w:tplc="2FDC87C8">
      <w:start w:val="1"/>
      <w:numFmt w:val="bullet"/>
      <w:lvlText w:val=""/>
      <w:lvlJc w:val="left"/>
      <w:pPr>
        <w:tabs>
          <w:tab w:val="num" w:pos="6480"/>
        </w:tabs>
        <w:ind w:left="6480" w:hanging="360"/>
      </w:pPr>
      <w:rPr>
        <w:rFonts w:ascii="Wingdings" w:hAnsi="Wingdings"/>
      </w:rPr>
    </w:lvl>
  </w:abstractNum>
  <w:abstractNum w:abstractNumId="175" w15:restartNumberingAfterBreak="0">
    <w:nsid w:val="000000B0"/>
    <w:multiLevelType w:val="hybridMultilevel"/>
    <w:tmpl w:val="000000B0"/>
    <w:lvl w:ilvl="0" w:tplc="5FF0DD42">
      <w:start w:val="1"/>
      <w:numFmt w:val="bullet"/>
      <w:lvlText w:val=""/>
      <w:lvlJc w:val="left"/>
      <w:pPr>
        <w:ind w:left="720" w:hanging="360"/>
      </w:pPr>
      <w:rPr>
        <w:rFonts w:ascii="Symbol" w:hAnsi="Symbol"/>
      </w:rPr>
    </w:lvl>
    <w:lvl w:ilvl="1" w:tplc="E6944DF8">
      <w:start w:val="1"/>
      <w:numFmt w:val="bullet"/>
      <w:lvlText w:val="o"/>
      <w:lvlJc w:val="left"/>
      <w:pPr>
        <w:tabs>
          <w:tab w:val="num" w:pos="1440"/>
        </w:tabs>
        <w:ind w:left="1440" w:hanging="360"/>
      </w:pPr>
      <w:rPr>
        <w:rFonts w:ascii="Courier New" w:hAnsi="Courier New"/>
      </w:rPr>
    </w:lvl>
    <w:lvl w:ilvl="2" w:tplc="ACAA76C8">
      <w:start w:val="1"/>
      <w:numFmt w:val="bullet"/>
      <w:lvlText w:val=""/>
      <w:lvlJc w:val="left"/>
      <w:pPr>
        <w:tabs>
          <w:tab w:val="num" w:pos="2160"/>
        </w:tabs>
        <w:ind w:left="2160" w:hanging="360"/>
      </w:pPr>
      <w:rPr>
        <w:rFonts w:ascii="Wingdings" w:hAnsi="Wingdings"/>
      </w:rPr>
    </w:lvl>
    <w:lvl w:ilvl="3" w:tplc="514C4BD2">
      <w:start w:val="1"/>
      <w:numFmt w:val="bullet"/>
      <w:lvlText w:val=""/>
      <w:lvlJc w:val="left"/>
      <w:pPr>
        <w:tabs>
          <w:tab w:val="num" w:pos="2880"/>
        </w:tabs>
        <w:ind w:left="2880" w:hanging="360"/>
      </w:pPr>
      <w:rPr>
        <w:rFonts w:ascii="Symbol" w:hAnsi="Symbol"/>
      </w:rPr>
    </w:lvl>
    <w:lvl w:ilvl="4" w:tplc="45B6A7CA">
      <w:start w:val="1"/>
      <w:numFmt w:val="bullet"/>
      <w:lvlText w:val="o"/>
      <w:lvlJc w:val="left"/>
      <w:pPr>
        <w:tabs>
          <w:tab w:val="num" w:pos="3600"/>
        </w:tabs>
        <w:ind w:left="3600" w:hanging="360"/>
      </w:pPr>
      <w:rPr>
        <w:rFonts w:ascii="Courier New" w:hAnsi="Courier New"/>
      </w:rPr>
    </w:lvl>
    <w:lvl w:ilvl="5" w:tplc="A42492FC">
      <w:start w:val="1"/>
      <w:numFmt w:val="bullet"/>
      <w:lvlText w:val=""/>
      <w:lvlJc w:val="left"/>
      <w:pPr>
        <w:tabs>
          <w:tab w:val="num" w:pos="4320"/>
        </w:tabs>
        <w:ind w:left="4320" w:hanging="360"/>
      </w:pPr>
      <w:rPr>
        <w:rFonts w:ascii="Wingdings" w:hAnsi="Wingdings"/>
      </w:rPr>
    </w:lvl>
    <w:lvl w:ilvl="6" w:tplc="60647708">
      <w:start w:val="1"/>
      <w:numFmt w:val="bullet"/>
      <w:lvlText w:val=""/>
      <w:lvlJc w:val="left"/>
      <w:pPr>
        <w:tabs>
          <w:tab w:val="num" w:pos="5040"/>
        </w:tabs>
        <w:ind w:left="5040" w:hanging="360"/>
      </w:pPr>
      <w:rPr>
        <w:rFonts w:ascii="Symbol" w:hAnsi="Symbol"/>
      </w:rPr>
    </w:lvl>
    <w:lvl w:ilvl="7" w:tplc="CEEA73DE">
      <w:start w:val="1"/>
      <w:numFmt w:val="bullet"/>
      <w:lvlText w:val="o"/>
      <w:lvlJc w:val="left"/>
      <w:pPr>
        <w:tabs>
          <w:tab w:val="num" w:pos="5760"/>
        </w:tabs>
        <w:ind w:left="5760" w:hanging="360"/>
      </w:pPr>
      <w:rPr>
        <w:rFonts w:ascii="Courier New" w:hAnsi="Courier New"/>
      </w:rPr>
    </w:lvl>
    <w:lvl w:ilvl="8" w:tplc="7AE40184">
      <w:start w:val="1"/>
      <w:numFmt w:val="bullet"/>
      <w:lvlText w:val=""/>
      <w:lvlJc w:val="left"/>
      <w:pPr>
        <w:tabs>
          <w:tab w:val="num" w:pos="6480"/>
        </w:tabs>
        <w:ind w:left="6480" w:hanging="360"/>
      </w:pPr>
      <w:rPr>
        <w:rFonts w:ascii="Wingdings" w:hAnsi="Wingdings"/>
      </w:rPr>
    </w:lvl>
  </w:abstractNum>
  <w:abstractNum w:abstractNumId="176" w15:restartNumberingAfterBreak="0">
    <w:nsid w:val="000000B1"/>
    <w:multiLevelType w:val="hybridMultilevel"/>
    <w:tmpl w:val="000000B1"/>
    <w:lvl w:ilvl="0" w:tplc="603A024E">
      <w:start w:val="1"/>
      <w:numFmt w:val="bullet"/>
      <w:lvlText w:val=""/>
      <w:lvlJc w:val="left"/>
      <w:pPr>
        <w:ind w:left="720" w:hanging="360"/>
      </w:pPr>
      <w:rPr>
        <w:rFonts w:ascii="Symbol" w:hAnsi="Symbol"/>
      </w:rPr>
    </w:lvl>
    <w:lvl w:ilvl="1" w:tplc="EBE6618E">
      <w:start w:val="1"/>
      <w:numFmt w:val="bullet"/>
      <w:lvlText w:val="o"/>
      <w:lvlJc w:val="left"/>
      <w:pPr>
        <w:tabs>
          <w:tab w:val="num" w:pos="1440"/>
        </w:tabs>
        <w:ind w:left="1440" w:hanging="360"/>
      </w:pPr>
      <w:rPr>
        <w:rFonts w:ascii="Courier New" w:hAnsi="Courier New"/>
      </w:rPr>
    </w:lvl>
    <w:lvl w:ilvl="2" w:tplc="15EC4550">
      <w:start w:val="1"/>
      <w:numFmt w:val="bullet"/>
      <w:lvlText w:val=""/>
      <w:lvlJc w:val="left"/>
      <w:pPr>
        <w:tabs>
          <w:tab w:val="num" w:pos="2160"/>
        </w:tabs>
        <w:ind w:left="2160" w:hanging="360"/>
      </w:pPr>
      <w:rPr>
        <w:rFonts w:ascii="Wingdings" w:hAnsi="Wingdings"/>
      </w:rPr>
    </w:lvl>
    <w:lvl w:ilvl="3" w:tplc="5CA0DAA0">
      <w:start w:val="1"/>
      <w:numFmt w:val="bullet"/>
      <w:lvlText w:val=""/>
      <w:lvlJc w:val="left"/>
      <w:pPr>
        <w:tabs>
          <w:tab w:val="num" w:pos="2880"/>
        </w:tabs>
        <w:ind w:left="2880" w:hanging="360"/>
      </w:pPr>
      <w:rPr>
        <w:rFonts w:ascii="Symbol" w:hAnsi="Symbol"/>
      </w:rPr>
    </w:lvl>
    <w:lvl w:ilvl="4" w:tplc="B7FA6416">
      <w:start w:val="1"/>
      <w:numFmt w:val="bullet"/>
      <w:lvlText w:val="o"/>
      <w:lvlJc w:val="left"/>
      <w:pPr>
        <w:tabs>
          <w:tab w:val="num" w:pos="3600"/>
        </w:tabs>
        <w:ind w:left="3600" w:hanging="360"/>
      </w:pPr>
      <w:rPr>
        <w:rFonts w:ascii="Courier New" w:hAnsi="Courier New"/>
      </w:rPr>
    </w:lvl>
    <w:lvl w:ilvl="5" w:tplc="FB4E6C92">
      <w:start w:val="1"/>
      <w:numFmt w:val="bullet"/>
      <w:lvlText w:val=""/>
      <w:lvlJc w:val="left"/>
      <w:pPr>
        <w:tabs>
          <w:tab w:val="num" w:pos="4320"/>
        </w:tabs>
        <w:ind w:left="4320" w:hanging="360"/>
      </w:pPr>
      <w:rPr>
        <w:rFonts w:ascii="Wingdings" w:hAnsi="Wingdings"/>
      </w:rPr>
    </w:lvl>
    <w:lvl w:ilvl="6" w:tplc="82183190">
      <w:start w:val="1"/>
      <w:numFmt w:val="bullet"/>
      <w:lvlText w:val=""/>
      <w:lvlJc w:val="left"/>
      <w:pPr>
        <w:tabs>
          <w:tab w:val="num" w:pos="5040"/>
        </w:tabs>
        <w:ind w:left="5040" w:hanging="360"/>
      </w:pPr>
      <w:rPr>
        <w:rFonts w:ascii="Symbol" w:hAnsi="Symbol"/>
      </w:rPr>
    </w:lvl>
    <w:lvl w:ilvl="7" w:tplc="E166897A">
      <w:start w:val="1"/>
      <w:numFmt w:val="bullet"/>
      <w:lvlText w:val="o"/>
      <w:lvlJc w:val="left"/>
      <w:pPr>
        <w:tabs>
          <w:tab w:val="num" w:pos="5760"/>
        </w:tabs>
        <w:ind w:left="5760" w:hanging="360"/>
      </w:pPr>
      <w:rPr>
        <w:rFonts w:ascii="Courier New" w:hAnsi="Courier New"/>
      </w:rPr>
    </w:lvl>
    <w:lvl w:ilvl="8" w:tplc="8C225E5A">
      <w:start w:val="1"/>
      <w:numFmt w:val="bullet"/>
      <w:lvlText w:val=""/>
      <w:lvlJc w:val="left"/>
      <w:pPr>
        <w:tabs>
          <w:tab w:val="num" w:pos="6480"/>
        </w:tabs>
        <w:ind w:left="6480" w:hanging="360"/>
      </w:pPr>
      <w:rPr>
        <w:rFonts w:ascii="Wingdings" w:hAnsi="Wingdings"/>
      </w:rPr>
    </w:lvl>
  </w:abstractNum>
  <w:abstractNum w:abstractNumId="177" w15:restartNumberingAfterBreak="0">
    <w:nsid w:val="000000B2"/>
    <w:multiLevelType w:val="hybridMultilevel"/>
    <w:tmpl w:val="000000B2"/>
    <w:lvl w:ilvl="0" w:tplc="8222DF96">
      <w:start w:val="1"/>
      <w:numFmt w:val="bullet"/>
      <w:lvlText w:val=""/>
      <w:lvlJc w:val="left"/>
      <w:pPr>
        <w:ind w:left="720" w:hanging="360"/>
      </w:pPr>
      <w:rPr>
        <w:rFonts w:ascii="Symbol" w:hAnsi="Symbol"/>
      </w:rPr>
    </w:lvl>
    <w:lvl w:ilvl="1" w:tplc="34225E38">
      <w:start w:val="1"/>
      <w:numFmt w:val="bullet"/>
      <w:lvlText w:val="o"/>
      <w:lvlJc w:val="left"/>
      <w:pPr>
        <w:tabs>
          <w:tab w:val="num" w:pos="1440"/>
        </w:tabs>
        <w:ind w:left="1440" w:hanging="360"/>
      </w:pPr>
      <w:rPr>
        <w:rFonts w:ascii="Courier New" w:hAnsi="Courier New"/>
      </w:rPr>
    </w:lvl>
    <w:lvl w:ilvl="2" w:tplc="FFEE02D4">
      <w:start w:val="1"/>
      <w:numFmt w:val="bullet"/>
      <w:lvlText w:val=""/>
      <w:lvlJc w:val="left"/>
      <w:pPr>
        <w:tabs>
          <w:tab w:val="num" w:pos="2160"/>
        </w:tabs>
        <w:ind w:left="2160" w:hanging="360"/>
      </w:pPr>
      <w:rPr>
        <w:rFonts w:ascii="Wingdings" w:hAnsi="Wingdings"/>
      </w:rPr>
    </w:lvl>
    <w:lvl w:ilvl="3" w:tplc="D6A2B92E">
      <w:start w:val="1"/>
      <w:numFmt w:val="bullet"/>
      <w:lvlText w:val=""/>
      <w:lvlJc w:val="left"/>
      <w:pPr>
        <w:tabs>
          <w:tab w:val="num" w:pos="2880"/>
        </w:tabs>
        <w:ind w:left="2880" w:hanging="360"/>
      </w:pPr>
      <w:rPr>
        <w:rFonts w:ascii="Symbol" w:hAnsi="Symbol"/>
      </w:rPr>
    </w:lvl>
    <w:lvl w:ilvl="4" w:tplc="9CC845C8">
      <w:start w:val="1"/>
      <w:numFmt w:val="bullet"/>
      <w:lvlText w:val="o"/>
      <w:lvlJc w:val="left"/>
      <w:pPr>
        <w:tabs>
          <w:tab w:val="num" w:pos="3600"/>
        </w:tabs>
        <w:ind w:left="3600" w:hanging="360"/>
      </w:pPr>
      <w:rPr>
        <w:rFonts w:ascii="Courier New" w:hAnsi="Courier New"/>
      </w:rPr>
    </w:lvl>
    <w:lvl w:ilvl="5" w:tplc="88968708">
      <w:start w:val="1"/>
      <w:numFmt w:val="bullet"/>
      <w:lvlText w:val=""/>
      <w:lvlJc w:val="left"/>
      <w:pPr>
        <w:tabs>
          <w:tab w:val="num" w:pos="4320"/>
        </w:tabs>
        <w:ind w:left="4320" w:hanging="360"/>
      </w:pPr>
      <w:rPr>
        <w:rFonts w:ascii="Wingdings" w:hAnsi="Wingdings"/>
      </w:rPr>
    </w:lvl>
    <w:lvl w:ilvl="6" w:tplc="DF6A73F8">
      <w:start w:val="1"/>
      <w:numFmt w:val="bullet"/>
      <w:lvlText w:val=""/>
      <w:lvlJc w:val="left"/>
      <w:pPr>
        <w:tabs>
          <w:tab w:val="num" w:pos="5040"/>
        </w:tabs>
        <w:ind w:left="5040" w:hanging="360"/>
      </w:pPr>
      <w:rPr>
        <w:rFonts w:ascii="Symbol" w:hAnsi="Symbol"/>
      </w:rPr>
    </w:lvl>
    <w:lvl w:ilvl="7" w:tplc="91F25376">
      <w:start w:val="1"/>
      <w:numFmt w:val="bullet"/>
      <w:lvlText w:val="o"/>
      <w:lvlJc w:val="left"/>
      <w:pPr>
        <w:tabs>
          <w:tab w:val="num" w:pos="5760"/>
        </w:tabs>
        <w:ind w:left="5760" w:hanging="360"/>
      </w:pPr>
      <w:rPr>
        <w:rFonts w:ascii="Courier New" w:hAnsi="Courier New"/>
      </w:rPr>
    </w:lvl>
    <w:lvl w:ilvl="8" w:tplc="615A201C">
      <w:start w:val="1"/>
      <w:numFmt w:val="bullet"/>
      <w:lvlText w:val=""/>
      <w:lvlJc w:val="left"/>
      <w:pPr>
        <w:tabs>
          <w:tab w:val="num" w:pos="6480"/>
        </w:tabs>
        <w:ind w:left="6480" w:hanging="360"/>
      </w:pPr>
      <w:rPr>
        <w:rFonts w:ascii="Wingdings" w:hAnsi="Wingdings"/>
      </w:rPr>
    </w:lvl>
  </w:abstractNum>
  <w:abstractNum w:abstractNumId="178" w15:restartNumberingAfterBreak="0">
    <w:nsid w:val="000000B3"/>
    <w:multiLevelType w:val="hybridMultilevel"/>
    <w:tmpl w:val="000000B3"/>
    <w:lvl w:ilvl="0" w:tplc="A9BAD142">
      <w:start w:val="1"/>
      <w:numFmt w:val="bullet"/>
      <w:lvlText w:val=""/>
      <w:lvlJc w:val="left"/>
      <w:pPr>
        <w:ind w:left="720" w:hanging="360"/>
      </w:pPr>
      <w:rPr>
        <w:rFonts w:ascii="Symbol" w:hAnsi="Symbol"/>
      </w:rPr>
    </w:lvl>
    <w:lvl w:ilvl="1" w:tplc="7B0AAB8C">
      <w:start w:val="1"/>
      <w:numFmt w:val="bullet"/>
      <w:lvlText w:val="o"/>
      <w:lvlJc w:val="left"/>
      <w:pPr>
        <w:tabs>
          <w:tab w:val="num" w:pos="1440"/>
        </w:tabs>
        <w:ind w:left="1440" w:hanging="360"/>
      </w:pPr>
      <w:rPr>
        <w:rFonts w:ascii="Courier New" w:hAnsi="Courier New"/>
      </w:rPr>
    </w:lvl>
    <w:lvl w:ilvl="2" w:tplc="B554C9E8">
      <w:start w:val="1"/>
      <w:numFmt w:val="bullet"/>
      <w:lvlText w:val=""/>
      <w:lvlJc w:val="left"/>
      <w:pPr>
        <w:tabs>
          <w:tab w:val="num" w:pos="2160"/>
        </w:tabs>
        <w:ind w:left="2160" w:hanging="360"/>
      </w:pPr>
      <w:rPr>
        <w:rFonts w:ascii="Wingdings" w:hAnsi="Wingdings"/>
      </w:rPr>
    </w:lvl>
    <w:lvl w:ilvl="3" w:tplc="6FF2290E">
      <w:start w:val="1"/>
      <w:numFmt w:val="bullet"/>
      <w:lvlText w:val=""/>
      <w:lvlJc w:val="left"/>
      <w:pPr>
        <w:tabs>
          <w:tab w:val="num" w:pos="2880"/>
        </w:tabs>
        <w:ind w:left="2880" w:hanging="360"/>
      </w:pPr>
      <w:rPr>
        <w:rFonts w:ascii="Symbol" w:hAnsi="Symbol"/>
      </w:rPr>
    </w:lvl>
    <w:lvl w:ilvl="4" w:tplc="8C8C5D74">
      <w:start w:val="1"/>
      <w:numFmt w:val="bullet"/>
      <w:lvlText w:val="o"/>
      <w:lvlJc w:val="left"/>
      <w:pPr>
        <w:tabs>
          <w:tab w:val="num" w:pos="3600"/>
        </w:tabs>
        <w:ind w:left="3600" w:hanging="360"/>
      </w:pPr>
      <w:rPr>
        <w:rFonts w:ascii="Courier New" w:hAnsi="Courier New"/>
      </w:rPr>
    </w:lvl>
    <w:lvl w:ilvl="5" w:tplc="C4965D4A">
      <w:start w:val="1"/>
      <w:numFmt w:val="bullet"/>
      <w:lvlText w:val=""/>
      <w:lvlJc w:val="left"/>
      <w:pPr>
        <w:tabs>
          <w:tab w:val="num" w:pos="4320"/>
        </w:tabs>
        <w:ind w:left="4320" w:hanging="360"/>
      </w:pPr>
      <w:rPr>
        <w:rFonts w:ascii="Wingdings" w:hAnsi="Wingdings"/>
      </w:rPr>
    </w:lvl>
    <w:lvl w:ilvl="6" w:tplc="34005FFC">
      <w:start w:val="1"/>
      <w:numFmt w:val="bullet"/>
      <w:lvlText w:val=""/>
      <w:lvlJc w:val="left"/>
      <w:pPr>
        <w:tabs>
          <w:tab w:val="num" w:pos="5040"/>
        </w:tabs>
        <w:ind w:left="5040" w:hanging="360"/>
      </w:pPr>
      <w:rPr>
        <w:rFonts w:ascii="Symbol" w:hAnsi="Symbol"/>
      </w:rPr>
    </w:lvl>
    <w:lvl w:ilvl="7" w:tplc="B778F0B2">
      <w:start w:val="1"/>
      <w:numFmt w:val="bullet"/>
      <w:lvlText w:val="o"/>
      <w:lvlJc w:val="left"/>
      <w:pPr>
        <w:tabs>
          <w:tab w:val="num" w:pos="5760"/>
        </w:tabs>
        <w:ind w:left="5760" w:hanging="360"/>
      </w:pPr>
      <w:rPr>
        <w:rFonts w:ascii="Courier New" w:hAnsi="Courier New"/>
      </w:rPr>
    </w:lvl>
    <w:lvl w:ilvl="8" w:tplc="9DF40C9E">
      <w:start w:val="1"/>
      <w:numFmt w:val="bullet"/>
      <w:lvlText w:val=""/>
      <w:lvlJc w:val="left"/>
      <w:pPr>
        <w:tabs>
          <w:tab w:val="num" w:pos="6480"/>
        </w:tabs>
        <w:ind w:left="6480" w:hanging="360"/>
      </w:pPr>
      <w:rPr>
        <w:rFonts w:ascii="Wingdings" w:hAnsi="Wingdings"/>
      </w:rPr>
    </w:lvl>
  </w:abstractNum>
  <w:abstractNum w:abstractNumId="179" w15:restartNumberingAfterBreak="0">
    <w:nsid w:val="000000B4"/>
    <w:multiLevelType w:val="hybridMultilevel"/>
    <w:tmpl w:val="000000B4"/>
    <w:lvl w:ilvl="0" w:tplc="382A2C6E">
      <w:start w:val="1"/>
      <w:numFmt w:val="bullet"/>
      <w:lvlText w:val=""/>
      <w:lvlJc w:val="left"/>
      <w:pPr>
        <w:ind w:left="720" w:hanging="360"/>
      </w:pPr>
      <w:rPr>
        <w:rFonts w:ascii="Symbol" w:hAnsi="Symbol"/>
      </w:rPr>
    </w:lvl>
    <w:lvl w:ilvl="1" w:tplc="D9BCA0AA">
      <w:start w:val="1"/>
      <w:numFmt w:val="bullet"/>
      <w:lvlText w:val="o"/>
      <w:lvlJc w:val="left"/>
      <w:pPr>
        <w:tabs>
          <w:tab w:val="num" w:pos="1440"/>
        </w:tabs>
        <w:ind w:left="1440" w:hanging="360"/>
      </w:pPr>
      <w:rPr>
        <w:rFonts w:ascii="Courier New" w:hAnsi="Courier New"/>
      </w:rPr>
    </w:lvl>
    <w:lvl w:ilvl="2" w:tplc="0DB2A820">
      <w:start w:val="1"/>
      <w:numFmt w:val="bullet"/>
      <w:lvlText w:val=""/>
      <w:lvlJc w:val="left"/>
      <w:pPr>
        <w:tabs>
          <w:tab w:val="num" w:pos="2160"/>
        </w:tabs>
        <w:ind w:left="2160" w:hanging="360"/>
      </w:pPr>
      <w:rPr>
        <w:rFonts w:ascii="Wingdings" w:hAnsi="Wingdings"/>
      </w:rPr>
    </w:lvl>
    <w:lvl w:ilvl="3" w:tplc="8312F172">
      <w:start w:val="1"/>
      <w:numFmt w:val="bullet"/>
      <w:lvlText w:val=""/>
      <w:lvlJc w:val="left"/>
      <w:pPr>
        <w:tabs>
          <w:tab w:val="num" w:pos="2880"/>
        </w:tabs>
        <w:ind w:left="2880" w:hanging="360"/>
      </w:pPr>
      <w:rPr>
        <w:rFonts w:ascii="Symbol" w:hAnsi="Symbol"/>
      </w:rPr>
    </w:lvl>
    <w:lvl w:ilvl="4" w:tplc="303CEC10">
      <w:start w:val="1"/>
      <w:numFmt w:val="bullet"/>
      <w:lvlText w:val="o"/>
      <w:lvlJc w:val="left"/>
      <w:pPr>
        <w:tabs>
          <w:tab w:val="num" w:pos="3600"/>
        </w:tabs>
        <w:ind w:left="3600" w:hanging="360"/>
      </w:pPr>
      <w:rPr>
        <w:rFonts w:ascii="Courier New" w:hAnsi="Courier New"/>
      </w:rPr>
    </w:lvl>
    <w:lvl w:ilvl="5" w:tplc="CC14C2F8">
      <w:start w:val="1"/>
      <w:numFmt w:val="bullet"/>
      <w:lvlText w:val=""/>
      <w:lvlJc w:val="left"/>
      <w:pPr>
        <w:tabs>
          <w:tab w:val="num" w:pos="4320"/>
        </w:tabs>
        <w:ind w:left="4320" w:hanging="360"/>
      </w:pPr>
      <w:rPr>
        <w:rFonts w:ascii="Wingdings" w:hAnsi="Wingdings"/>
      </w:rPr>
    </w:lvl>
    <w:lvl w:ilvl="6" w:tplc="426A3E60">
      <w:start w:val="1"/>
      <w:numFmt w:val="bullet"/>
      <w:lvlText w:val=""/>
      <w:lvlJc w:val="left"/>
      <w:pPr>
        <w:tabs>
          <w:tab w:val="num" w:pos="5040"/>
        </w:tabs>
        <w:ind w:left="5040" w:hanging="360"/>
      </w:pPr>
      <w:rPr>
        <w:rFonts w:ascii="Symbol" w:hAnsi="Symbol"/>
      </w:rPr>
    </w:lvl>
    <w:lvl w:ilvl="7" w:tplc="437AFD00">
      <w:start w:val="1"/>
      <w:numFmt w:val="bullet"/>
      <w:lvlText w:val="o"/>
      <w:lvlJc w:val="left"/>
      <w:pPr>
        <w:tabs>
          <w:tab w:val="num" w:pos="5760"/>
        </w:tabs>
        <w:ind w:left="5760" w:hanging="360"/>
      </w:pPr>
      <w:rPr>
        <w:rFonts w:ascii="Courier New" w:hAnsi="Courier New"/>
      </w:rPr>
    </w:lvl>
    <w:lvl w:ilvl="8" w:tplc="7ECA936A">
      <w:start w:val="1"/>
      <w:numFmt w:val="bullet"/>
      <w:lvlText w:val=""/>
      <w:lvlJc w:val="left"/>
      <w:pPr>
        <w:tabs>
          <w:tab w:val="num" w:pos="6480"/>
        </w:tabs>
        <w:ind w:left="6480" w:hanging="360"/>
      </w:pPr>
      <w:rPr>
        <w:rFonts w:ascii="Wingdings" w:hAnsi="Wingdings"/>
      </w:rPr>
    </w:lvl>
  </w:abstractNum>
  <w:abstractNum w:abstractNumId="180" w15:restartNumberingAfterBreak="0">
    <w:nsid w:val="000000B5"/>
    <w:multiLevelType w:val="hybridMultilevel"/>
    <w:tmpl w:val="000000B5"/>
    <w:lvl w:ilvl="0" w:tplc="88D2795C">
      <w:start w:val="1"/>
      <w:numFmt w:val="bullet"/>
      <w:lvlText w:val=""/>
      <w:lvlJc w:val="left"/>
      <w:pPr>
        <w:ind w:left="720" w:hanging="360"/>
      </w:pPr>
      <w:rPr>
        <w:rFonts w:ascii="Symbol" w:hAnsi="Symbol"/>
      </w:rPr>
    </w:lvl>
    <w:lvl w:ilvl="1" w:tplc="459E4B2E">
      <w:start w:val="1"/>
      <w:numFmt w:val="bullet"/>
      <w:lvlText w:val="o"/>
      <w:lvlJc w:val="left"/>
      <w:pPr>
        <w:tabs>
          <w:tab w:val="num" w:pos="1440"/>
        </w:tabs>
        <w:ind w:left="1440" w:hanging="360"/>
      </w:pPr>
      <w:rPr>
        <w:rFonts w:ascii="Courier New" w:hAnsi="Courier New"/>
      </w:rPr>
    </w:lvl>
    <w:lvl w:ilvl="2" w:tplc="90024408">
      <w:start w:val="1"/>
      <w:numFmt w:val="bullet"/>
      <w:lvlText w:val=""/>
      <w:lvlJc w:val="left"/>
      <w:pPr>
        <w:tabs>
          <w:tab w:val="num" w:pos="2160"/>
        </w:tabs>
        <w:ind w:left="2160" w:hanging="360"/>
      </w:pPr>
      <w:rPr>
        <w:rFonts w:ascii="Wingdings" w:hAnsi="Wingdings"/>
      </w:rPr>
    </w:lvl>
    <w:lvl w:ilvl="3" w:tplc="406E36A2">
      <w:start w:val="1"/>
      <w:numFmt w:val="bullet"/>
      <w:lvlText w:val=""/>
      <w:lvlJc w:val="left"/>
      <w:pPr>
        <w:tabs>
          <w:tab w:val="num" w:pos="2880"/>
        </w:tabs>
        <w:ind w:left="2880" w:hanging="360"/>
      </w:pPr>
      <w:rPr>
        <w:rFonts w:ascii="Symbol" w:hAnsi="Symbol"/>
      </w:rPr>
    </w:lvl>
    <w:lvl w:ilvl="4" w:tplc="56FC6D76">
      <w:start w:val="1"/>
      <w:numFmt w:val="bullet"/>
      <w:lvlText w:val="o"/>
      <w:lvlJc w:val="left"/>
      <w:pPr>
        <w:tabs>
          <w:tab w:val="num" w:pos="3600"/>
        </w:tabs>
        <w:ind w:left="3600" w:hanging="360"/>
      </w:pPr>
      <w:rPr>
        <w:rFonts w:ascii="Courier New" w:hAnsi="Courier New"/>
      </w:rPr>
    </w:lvl>
    <w:lvl w:ilvl="5" w:tplc="C916FB7C">
      <w:start w:val="1"/>
      <w:numFmt w:val="bullet"/>
      <w:lvlText w:val=""/>
      <w:lvlJc w:val="left"/>
      <w:pPr>
        <w:tabs>
          <w:tab w:val="num" w:pos="4320"/>
        </w:tabs>
        <w:ind w:left="4320" w:hanging="360"/>
      </w:pPr>
      <w:rPr>
        <w:rFonts w:ascii="Wingdings" w:hAnsi="Wingdings"/>
      </w:rPr>
    </w:lvl>
    <w:lvl w:ilvl="6" w:tplc="676E7EF8">
      <w:start w:val="1"/>
      <w:numFmt w:val="bullet"/>
      <w:lvlText w:val=""/>
      <w:lvlJc w:val="left"/>
      <w:pPr>
        <w:tabs>
          <w:tab w:val="num" w:pos="5040"/>
        </w:tabs>
        <w:ind w:left="5040" w:hanging="360"/>
      </w:pPr>
      <w:rPr>
        <w:rFonts w:ascii="Symbol" w:hAnsi="Symbol"/>
      </w:rPr>
    </w:lvl>
    <w:lvl w:ilvl="7" w:tplc="649AC722">
      <w:start w:val="1"/>
      <w:numFmt w:val="bullet"/>
      <w:lvlText w:val="o"/>
      <w:lvlJc w:val="left"/>
      <w:pPr>
        <w:tabs>
          <w:tab w:val="num" w:pos="5760"/>
        </w:tabs>
        <w:ind w:left="5760" w:hanging="360"/>
      </w:pPr>
      <w:rPr>
        <w:rFonts w:ascii="Courier New" w:hAnsi="Courier New"/>
      </w:rPr>
    </w:lvl>
    <w:lvl w:ilvl="8" w:tplc="115C3880">
      <w:start w:val="1"/>
      <w:numFmt w:val="bullet"/>
      <w:lvlText w:val=""/>
      <w:lvlJc w:val="left"/>
      <w:pPr>
        <w:tabs>
          <w:tab w:val="num" w:pos="6480"/>
        </w:tabs>
        <w:ind w:left="6480" w:hanging="360"/>
      </w:pPr>
      <w:rPr>
        <w:rFonts w:ascii="Wingdings" w:hAnsi="Wingdings"/>
      </w:rPr>
    </w:lvl>
  </w:abstractNum>
  <w:abstractNum w:abstractNumId="181" w15:restartNumberingAfterBreak="0">
    <w:nsid w:val="000000B6"/>
    <w:multiLevelType w:val="hybridMultilevel"/>
    <w:tmpl w:val="000000B6"/>
    <w:lvl w:ilvl="0" w:tplc="3AA09992">
      <w:start w:val="1"/>
      <w:numFmt w:val="bullet"/>
      <w:lvlText w:val=""/>
      <w:lvlJc w:val="left"/>
      <w:pPr>
        <w:ind w:left="720" w:hanging="360"/>
      </w:pPr>
      <w:rPr>
        <w:rFonts w:ascii="Symbol" w:hAnsi="Symbol"/>
      </w:rPr>
    </w:lvl>
    <w:lvl w:ilvl="1" w:tplc="FDA43AFC">
      <w:start w:val="1"/>
      <w:numFmt w:val="bullet"/>
      <w:lvlText w:val="o"/>
      <w:lvlJc w:val="left"/>
      <w:pPr>
        <w:tabs>
          <w:tab w:val="num" w:pos="1440"/>
        </w:tabs>
        <w:ind w:left="1440" w:hanging="360"/>
      </w:pPr>
      <w:rPr>
        <w:rFonts w:ascii="Courier New" w:hAnsi="Courier New"/>
      </w:rPr>
    </w:lvl>
    <w:lvl w:ilvl="2" w:tplc="4262F7F6">
      <w:start w:val="1"/>
      <w:numFmt w:val="bullet"/>
      <w:lvlText w:val=""/>
      <w:lvlJc w:val="left"/>
      <w:pPr>
        <w:tabs>
          <w:tab w:val="num" w:pos="2160"/>
        </w:tabs>
        <w:ind w:left="2160" w:hanging="360"/>
      </w:pPr>
      <w:rPr>
        <w:rFonts w:ascii="Wingdings" w:hAnsi="Wingdings"/>
      </w:rPr>
    </w:lvl>
    <w:lvl w:ilvl="3" w:tplc="2DE6237A">
      <w:start w:val="1"/>
      <w:numFmt w:val="bullet"/>
      <w:lvlText w:val=""/>
      <w:lvlJc w:val="left"/>
      <w:pPr>
        <w:tabs>
          <w:tab w:val="num" w:pos="2880"/>
        </w:tabs>
        <w:ind w:left="2880" w:hanging="360"/>
      </w:pPr>
      <w:rPr>
        <w:rFonts w:ascii="Symbol" w:hAnsi="Symbol"/>
      </w:rPr>
    </w:lvl>
    <w:lvl w:ilvl="4" w:tplc="43627E10">
      <w:start w:val="1"/>
      <w:numFmt w:val="bullet"/>
      <w:lvlText w:val="o"/>
      <w:lvlJc w:val="left"/>
      <w:pPr>
        <w:tabs>
          <w:tab w:val="num" w:pos="3600"/>
        </w:tabs>
        <w:ind w:left="3600" w:hanging="360"/>
      </w:pPr>
      <w:rPr>
        <w:rFonts w:ascii="Courier New" w:hAnsi="Courier New"/>
      </w:rPr>
    </w:lvl>
    <w:lvl w:ilvl="5" w:tplc="BB3210C8">
      <w:start w:val="1"/>
      <w:numFmt w:val="bullet"/>
      <w:lvlText w:val=""/>
      <w:lvlJc w:val="left"/>
      <w:pPr>
        <w:tabs>
          <w:tab w:val="num" w:pos="4320"/>
        </w:tabs>
        <w:ind w:left="4320" w:hanging="360"/>
      </w:pPr>
      <w:rPr>
        <w:rFonts w:ascii="Wingdings" w:hAnsi="Wingdings"/>
      </w:rPr>
    </w:lvl>
    <w:lvl w:ilvl="6" w:tplc="2CC4D0A0">
      <w:start w:val="1"/>
      <w:numFmt w:val="bullet"/>
      <w:lvlText w:val=""/>
      <w:lvlJc w:val="left"/>
      <w:pPr>
        <w:tabs>
          <w:tab w:val="num" w:pos="5040"/>
        </w:tabs>
        <w:ind w:left="5040" w:hanging="360"/>
      </w:pPr>
      <w:rPr>
        <w:rFonts w:ascii="Symbol" w:hAnsi="Symbol"/>
      </w:rPr>
    </w:lvl>
    <w:lvl w:ilvl="7" w:tplc="40E02FE4">
      <w:start w:val="1"/>
      <w:numFmt w:val="bullet"/>
      <w:lvlText w:val="o"/>
      <w:lvlJc w:val="left"/>
      <w:pPr>
        <w:tabs>
          <w:tab w:val="num" w:pos="5760"/>
        </w:tabs>
        <w:ind w:left="5760" w:hanging="360"/>
      </w:pPr>
      <w:rPr>
        <w:rFonts w:ascii="Courier New" w:hAnsi="Courier New"/>
      </w:rPr>
    </w:lvl>
    <w:lvl w:ilvl="8" w:tplc="8FD693EE">
      <w:start w:val="1"/>
      <w:numFmt w:val="bullet"/>
      <w:lvlText w:val=""/>
      <w:lvlJc w:val="left"/>
      <w:pPr>
        <w:tabs>
          <w:tab w:val="num" w:pos="6480"/>
        </w:tabs>
        <w:ind w:left="6480" w:hanging="360"/>
      </w:pPr>
      <w:rPr>
        <w:rFonts w:ascii="Wingdings" w:hAnsi="Wingdings"/>
      </w:rPr>
    </w:lvl>
  </w:abstractNum>
  <w:abstractNum w:abstractNumId="182" w15:restartNumberingAfterBreak="0">
    <w:nsid w:val="000000B7"/>
    <w:multiLevelType w:val="hybridMultilevel"/>
    <w:tmpl w:val="000000B7"/>
    <w:lvl w:ilvl="0" w:tplc="98EE52FA">
      <w:start w:val="1"/>
      <w:numFmt w:val="bullet"/>
      <w:lvlText w:val=""/>
      <w:lvlJc w:val="left"/>
      <w:pPr>
        <w:ind w:left="720" w:hanging="360"/>
      </w:pPr>
      <w:rPr>
        <w:rFonts w:ascii="Symbol" w:hAnsi="Symbol"/>
      </w:rPr>
    </w:lvl>
    <w:lvl w:ilvl="1" w:tplc="BEAEC0F8">
      <w:start w:val="1"/>
      <w:numFmt w:val="bullet"/>
      <w:lvlText w:val="o"/>
      <w:lvlJc w:val="left"/>
      <w:pPr>
        <w:tabs>
          <w:tab w:val="num" w:pos="1440"/>
        </w:tabs>
        <w:ind w:left="1440" w:hanging="360"/>
      </w:pPr>
      <w:rPr>
        <w:rFonts w:ascii="Courier New" w:hAnsi="Courier New"/>
      </w:rPr>
    </w:lvl>
    <w:lvl w:ilvl="2" w:tplc="797E7274">
      <w:start w:val="1"/>
      <w:numFmt w:val="bullet"/>
      <w:lvlText w:val=""/>
      <w:lvlJc w:val="left"/>
      <w:pPr>
        <w:tabs>
          <w:tab w:val="num" w:pos="2160"/>
        </w:tabs>
        <w:ind w:left="2160" w:hanging="360"/>
      </w:pPr>
      <w:rPr>
        <w:rFonts w:ascii="Wingdings" w:hAnsi="Wingdings"/>
      </w:rPr>
    </w:lvl>
    <w:lvl w:ilvl="3" w:tplc="67FCBF66">
      <w:start w:val="1"/>
      <w:numFmt w:val="bullet"/>
      <w:lvlText w:val=""/>
      <w:lvlJc w:val="left"/>
      <w:pPr>
        <w:tabs>
          <w:tab w:val="num" w:pos="2880"/>
        </w:tabs>
        <w:ind w:left="2880" w:hanging="360"/>
      </w:pPr>
      <w:rPr>
        <w:rFonts w:ascii="Symbol" w:hAnsi="Symbol"/>
      </w:rPr>
    </w:lvl>
    <w:lvl w:ilvl="4" w:tplc="203E7186">
      <w:start w:val="1"/>
      <w:numFmt w:val="bullet"/>
      <w:lvlText w:val="o"/>
      <w:lvlJc w:val="left"/>
      <w:pPr>
        <w:tabs>
          <w:tab w:val="num" w:pos="3600"/>
        </w:tabs>
        <w:ind w:left="3600" w:hanging="360"/>
      </w:pPr>
      <w:rPr>
        <w:rFonts w:ascii="Courier New" w:hAnsi="Courier New"/>
      </w:rPr>
    </w:lvl>
    <w:lvl w:ilvl="5" w:tplc="9F5E6168">
      <w:start w:val="1"/>
      <w:numFmt w:val="bullet"/>
      <w:lvlText w:val=""/>
      <w:lvlJc w:val="left"/>
      <w:pPr>
        <w:tabs>
          <w:tab w:val="num" w:pos="4320"/>
        </w:tabs>
        <w:ind w:left="4320" w:hanging="360"/>
      </w:pPr>
      <w:rPr>
        <w:rFonts w:ascii="Wingdings" w:hAnsi="Wingdings"/>
      </w:rPr>
    </w:lvl>
    <w:lvl w:ilvl="6" w:tplc="49ACD518">
      <w:start w:val="1"/>
      <w:numFmt w:val="bullet"/>
      <w:lvlText w:val=""/>
      <w:lvlJc w:val="left"/>
      <w:pPr>
        <w:tabs>
          <w:tab w:val="num" w:pos="5040"/>
        </w:tabs>
        <w:ind w:left="5040" w:hanging="360"/>
      </w:pPr>
      <w:rPr>
        <w:rFonts w:ascii="Symbol" w:hAnsi="Symbol"/>
      </w:rPr>
    </w:lvl>
    <w:lvl w:ilvl="7" w:tplc="8A5A079C">
      <w:start w:val="1"/>
      <w:numFmt w:val="bullet"/>
      <w:lvlText w:val="o"/>
      <w:lvlJc w:val="left"/>
      <w:pPr>
        <w:tabs>
          <w:tab w:val="num" w:pos="5760"/>
        </w:tabs>
        <w:ind w:left="5760" w:hanging="360"/>
      </w:pPr>
      <w:rPr>
        <w:rFonts w:ascii="Courier New" w:hAnsi="Courier New"/>
      </w:rPr>
    </w:lvl>
    <w:lvl w:ilvl="8" w:tplc="48FA16B2">
      <w:start w:val="1"/>
      <w:numFmt w:val="bullet"/>
      <w:lvlText w:val=""/>
      <w:lvlJc w:val="left"/>
      <w:pPr>
        <w:tabs>
          <w:tab w:val="num" w:pos="6480"/>
        </w:tabs>
        <w:ind w:left="6480" w:hanging="360"/>
      </w:pPr>
      <w:rPr>
        <w:rFonts w:ascii="Wingdings" w:hAnsi="Wingdings"/>
      </w:rPr>
    </w:lvl>
  </w:abstractNum>
  <w:abstractNum w:abstractNumId="183" w15:restartNumberingAfterBreak="0">
    <w:nsid w:val="000000B8"/>
    <w:multiLevelType w:val="hybridMultilevel"/>
    <w:tmpl w:val="000000B8"/>
    <w:lvl w:ilvl="0" w:tplc="FBD6E3A4">
      <w:start w:val="1"/>
      <w:numFmt w:val="bullet"/>
      <w:lvlText w:val=""/>
      <w:lvlJc w:val="left"/>
      <w:pPr>
        <w:ind w:left="720" w:hanging="360"/>
      </w:pPr>
      <w:rPr>
        <w:rFonts w:ascii="Symbol" w:hAnsi="Symbol"/>
      </w:rPr>
    </w:lvl>
    <w:lvl w:ilvl="1" w:tplc="9BFCB016">
      <w:start w:val="1"/>
      <w:numFmt w:val="bullet"/>
      <w:lvlText w:val="o"/>
      <w:lvlJc w:val="left"/>
      <w:pPr>
        <w:tabs>
          <w:tab w:val="num" w:pos="1440"/>
        </w:tabs>
        <w:ind w:left="1440" w:hanging="360"/>
      </w:pPr>
      <w:rPr>
        <w:rFonts w:ascii="Courier New" w:hAnsi="Courier New"/>
      </w:rPr>
    </w:lvl>
    <w:lvl w:ilvl="2" w:tplc="C4DCDAB0">
      <w:start w:val="1"/>
      <w:numFmt w:val="bullet"/>
      <w:lvlText w:val=""/>
      <w:lvlJc w:val="left"/>
      <w:pPr>
        <w:tabs>
          <w:tab w:val="num" w:pos="2160"/>
        </w:tabs>
        <w:ind w:left="2160" w:hanging="360"/>
      </w:pPr>
      <w:rPr>
        <w:rFonts w:ascii="Wingdings" w:hAnsi="Wingdings"/>
      </w:rPr>
    </w:lvl>
    <w:lvl w:ilvl="3" w:tplc="2DFEF194">
      <w:start w:val="1"/>
      <w:numFmt w:val="bullet"/>
      <w:lvlText w:val=""/>
      <w:lvlJc w:val="left"/>
      <w:pPr>
        <w:tabs>
          <w:tab w:val="num" w:pos="2880"/>
        </w:tabs>
        <w:ind w:left="2880" w:hanging="360"/>
      </w:pPr>
      <w:rPr>
        <w:rFonts w:ascii="Symbol" w:hAnsi="Symbol"/>
      </w:rPr>
    </w:lvl>
    <w:lvl w:ilvl="4" w:tplc="829AC9FC">
      <w:start w:val="1"/>
      <w:numFmt w:val="bullet"/>
      <w:lvlText w:val="o"/>
      <w:lvlJc w:val="left"/>
      <w:pPr>
        <w:tabs>
          <w:tab w:val="num" w:pos="3600"/>
        </w:tabs>
        <w:ind w:left="3600" w:hanging="360"/>
      </w:pPr>
      <w:rPr>
        <w:rFonts w:ascii="Courier New" w:hAnsi="Courier New"/>
      </w:rPr>
    </w:lvl>
    <w:lvl w:ilvl="5" w:tplc="6DC47B42">
      <w:start w:val="1"/>
      <w:numFmt w:val="bullet"/>
      <w:lvlText w:val=""/>
      <w:lvlJc w:val="left"/>
      <w:pPr>
        <w:tabs>
          <w:tab w:val="num" w:pos="4320"/>
        </w:tabs>
        <w:ind w:left="4320" w:hanging="360"/>
      </w:pPr>
      <w:rPr>
        <w:rFonts w:ascii="Wingdings" w:hAnsi="Wingdings"/>
      </w:rPr>
    </w:lvl>
    <w:lvl w:ilvl="6" w:tplc="FCE2F7EC">
      <w:start w:val="1"/>
      <w:numFmt w:val="bullet"/>
      <w:lvlText w:val=""/>
      <w:lvlJc w:val="left"/>
      <w:pPr>
        <w:tabs>
          <w:tab w:val="num" w:pos="5040"/>
        </w:tabs>
        <w:ind w:left="5040" w:hanging="360"/>
      </w:pPr>
      <w:rPr>
        <w:rFonts w:ascii="Symbol" w:hAnsi="Symbol"/>
      </w:rPr>
    </w:lvl>
    <w:lvl w:ilvl="7" w:tplc="E3A00A3C">
      <w:start w:val="1"/>
      <w:numFmt w:val="bullet"/>
      <w:lvlText w:val="o"/>
      <w:lvlJc w:val="left"/>
      <w:pPr>
        <w:tabs>
          <w:tab w:val="num" w:pos="5760"/>
        </w:tabs>
        <w:ind w:left="5760" w:hanging="360"/>
      </w:pPr>
      <w:rPr>
        <w:rFonts w:ascii="Courier New" w:hAnsi="Courier New"/>
      </w:rPr>
    </w:lvl>
    <w:lvl w:ilvl="8" w:tplc="13AAA50C">
      <w:start w:val="1"/>
      <w:numFmt w:val="bullet"/>
      <w:lvlText w:val=""/>
      <w:lvlJc w:val="left"/>
      <w:pPr>
        <w:tabs>
          <w:tab w:val="num" w:pos="6480"/>
        </w:tabs>
        <w:ind w:left="6480" w:hanging="360"/>
      </w:pPr>
      <w:rPr>
        <w:rFonts w:ascii="Wingdings" w:hAnsi="Wingdings"/>
      </w:rPr>
    </w:lvl>
  </w:abstractNum>
  <w:abstractNum w:abstractNumId="184" w15:restartNumberingAfterBreak="0">
    <w:nsid w:val="000000B9"/>
    <w:multiLevelType w:val="hybridMultilevel"/>
    <w:tmpl w:val="000000B9"/>
    <w:lvl w:ilvl="0" w:tplc="0F544780">
      <w:start w:val="1"/>
      <w:numFmt w:val="bullet"/>
      <w:lvlText w:val=""/>
      <w:lvlJc w:val="left"/>
      <w:pPr>
        <w:ind w:left="720" w:hanging="360"/>
      </w:pPr>
      <w:rPr>
        <w:rFonts w:ascii="Symbol" w:hAnsi="Symbol"/>
      </w:rPr>
    </w:lvl>
    <w:lvl w:ilvl="1" w:tplc="465EDC7E">
      <w:start w:val="1"/>
      <w:numFmt w:val="bullet"/>
      <w:lvlText w:val="o"/>
      <w:lvlJc w:val="left"/>
      <w:pPr>
        <w:tabs>
          <w:tab w:val="num" w:pos="1440"/>
        </w:tabs>
        <w:ind w:left="1440" w:hanging="360"/>
      </w:pPr>
      <w:rPr>
        <w:rFonts w:ascii="Courier New" w:hAnsi="Courier New"/>
      </w:rPr>
    </w:lvl>
    <w:lvl w:ilvl="2" w:tplc="6700EB8C">
      <w:start w:val="1"/>
      <w:numFmt w:val="bullet"/>
      <w:lvlText w:val=""/>
      <w:lvlJc w:val="left"/>
      <w:pPr>
        <w:tabs>
          <w:tab w:val="num" w:pos="2160"/>
        </w:tabs>
        <w:ind w:left="2160" w:hanging="360"/>
      </w:pPr>
      <w:rPr>
        <w:rFonts w:ascii="Wingdings" w:hAnsi="Wingdings"/>
      </w:rPr>
    </w:lvl>
    <w:lvl w:ilvl="3" w:tplc="F09AFAE2">
      <w:start w:val="1"/>
      <w:numFmt w:val="bullet"/>
      <w:lvlText w:val=""/>
      <w:lvlJc w:val="left"/>
      <w:pPr>
        <w:tabs>
          <w:tab w:val="num" w:pos="2880"/>
        </w:tabs>
        <w:ind w:left="2880" w:hanging="360"/>
      </w:pPr>
      <w:rPr>
        <w:rFonts w:ascii="Symbol" w:hAnsi="Symbol"/>
      </w:rPr>
    </w:lvl>
    <w:lvl w:ilvl="4" w:tplc="3508CC9C">
      <w:start w:val="1"/>
      <w:numFmt w:val="bullet"/>
      <w:lvlText w:val="o"/>
      <w:lvlJc w:val="left"/>
      <w:pPr>
        <w:tabs>
          <w:tab w:val="num" w:pos="3600"/>
        </w:tabs>
        <w:ind w:left="3600" w:hanging="360"/>
      </w:pPr>
      <w:rPr>
        <w:rFonts w:ascii="Courier New" w:hAnsi="Courier New"/>
      </w:rPr>
    </w:lvl>
    <w:lvl w:ilvl="5" w:tplc="02B65378">
      <w:start w:val="1"/>
      <w:numFmt w:val="bullet"/>
      <w:lvlText w:val=""/>
      <w:lvlJc w:val="left"/>
      <w:pPr>
        <w:tabs>
          <w:tab w:val="num" w:pos="4320"/>
        </w:tabs>
        <w:ind w:left="4320" w:hanging="360"/>
      </w:pPr>
      <w:rPr>
        <w:rFonts w:ascii="Wingdings" w:hAnsi="Wingdings"/>
      </w:rPr>
    </w:lvl>
    <w:lvl w:ilvl="6" w:tplc="B46C2350">
      <w:start w:val="1"/>
      <w:numFmt w:val="bullet"/>
      <w:lvlText w:val=""/>
      <w:lvlJc w:val="left"/>
      <w:pPr>
        <w:tabs>
          <w:tab w:val="num" w:pos="5040"/>
        </w:tabs>
        <w:ind w:left="5040" w:hanging="360"/>
      </w:pPr>
      <w:rPr>
        <w:rFonts w:ascii="Symbol" w:hAnsi="Symbol"/>
      </w:rPr>
    </w:lvl>
    <w:lvl w:ilvl="7" w:tplc="3E5E31A0">
      <w:start w:val="1"/>
      <w:numFmt w:val="bullet"/>
      <w:lvlText w:val="o"/>
      <w:lvlJc w:val="left"/>
      <w:pPr>
        <w:tabs>
          <w:tab w:val="num" w:pos="5760"/>
        </w:tabs>
        <w:ind w:left="5760" w:hanging="360"/>
      </w:pPr>
      <w:rPr>
        <w:rFonts w:ascii="Courier New" w:hAnsi="Courier New"/>
      </w:rPr>
    </w:lvl>
    <w:lvl w:ilvl="8" w:tplc="15607C9E">
      <w:start w:val="1"/>
      <w:numFmt w:val="bullet"/>
      <w:lvlText w:val=""/>
      <w:lvlJc w:val="left"/>
      <w:pPr>
        <w:tabs>
          <w:tab w:val="num" w:pos="6480"/>
        </w:tabs>
        <w:ind w:left="6480" w:hanging="360"/>
      </w:pPr>
      <w:rPr>
        <w:rFonts w:ascii="Wingdings" w:hAnsi="Wingdings"/>
      </w:rPr>
    </w:lvl>
  </w:abstractNum>
  <w:abstractNum w:abstractNumId="185" w15:restartNumberingAfterBreak="0">
    <w:nsid w:val="000000BA"/>
    <w:multiLevelType w:val="hybridMultilevel"/>
    <w:tmpl w:val="000000BA"/>
    <w:lvl w:ilvl="0" w:tplc="2F8A273A">
      <w:start w:val="1"/>
      <w:numFmt w:val="bullet"/>
      <w:lvlText w:val=""/>
      <w:lvlJc w:val="left"/>
      <w:pPr>
        <w:ind w:left="720" w:hanging="360"/>
      </w:pPr>
      <w:rPr>
        <w:rFonts w:ascii="Symbol" w:hAnsi="Symbol"/>
      </w:rPr>
    </w:lvl>
    <w:lvl w:ilvl="1" w:tplc="5EA097B8">
      <w:start w:val="1"/>
      <w:numFmt w:val="bullet"/>
      <w:lvlText w:val="o"/>
      <w:lvlJc w:val="left"/>
      <w:pPr>
        <w:tabs>
          <w:tab w:val="num" w:pos="1440"/>
        </w:tabs>
        <w:ind w:left="1440" w:hanging="360"/>
      </w:pPr>
      <w:rPr>
        <w:rFonts w:ascii="Courier New" w:hAnsi="Courier New"/>
      </w:rPr>
    </w:lvl>
    <w:lvl w:ilvl="2" w:tplc="EADA564A">
      <w:start w:val="1"/>
      <w:numFmt w:val="bullet"/>
      <w:lvlText w:val=""/>
      <w:lvlJc w:val="left"/>
      <w:pPr>
        <w:tabs>
          <w:tab w:val="num" w:pos="2160"/>
        </w:tabs>
        <w:ind w:left="2160" w:hanging="360"/>
      </w:pPr>
      <w:rPr>
        <w:rFonts w:ascii="Wingdings" w:hAnsi="Wingdings"/>
      </w:rPr>
    </w:lvl>
    <w:lvl w:ilvl="3" w:tplc="D90AE56C">
      <w:start w:val="1"/>
      <w:numFmt w:val="bullet"/>
      <w:lvlText w:val=""/>
      <w:lvlJc w:val="left"/>
      <w:pPr>
        <w:tabs>
          <w:tab w:val="num" w:pos="2880"/>
        </w:tabs>
        <w:ind w:left="2880" w:hanging="360"/>
      </w:pPr>
      <w:rPr>
        <w:rFonts w:ascii="Symbol" w:hAnsi="Symbol"/>
      </w:rPr>
    </w:lvl>
    <w:lvl w:ilvl="4" w:tplc="DBA6F7DE">
      <w:start w:val="1"/>
      <w:numFmt w:val="bullet"/>
      <w:lvlText w:val="o"/>
      <w:lvlJc w:val="left"/>
      <w:pPr>
        <w:tabs>
          <w:tab w:val="num" w:pos="3600"/>
        </w:tabs>
        <w:ind w:left="3600" w:hanging="360"/>
      </w:pPr>
      <w:rPr>
        <w:rFonts w:ascii="Courier New" w:hAnsi="Courier New"/>
      </w:rPr>
    </w:lvl>
    <w:lvl w:ilvl="5" w:tplc="93EE76A8">
      <w:start w:val="1"/>
      <w:numFmt w:val="bullet"/>
      <w:lvlText w:val=""/>
      <w:lvlJc w:val="left"/>
      <w:pPr>
        <w:tabs>
          <w:tab w:val="num" w:pos="4320"/>
        </w:tabs>
        <w:ind w:left="4320" w:hanging="360"/>
      </w:pPr>
      <w:rPr>
        <w:rFonts w:ascii="Wingdings" w:hAnsi="Wingdings"/>
      </w:rPr>
    </w:lvl>
    <w:lvl w:ilvl="6" w:tplc="9BAA60C8">
      <w:start w:val="1"/>
      <w:numFmt w:val="bullet"/>
      <w:lvlText w:val=""/>
      <w:lvlJc w:val="left"/>
      <w:pPr>
        <w:tabs>
          <w:tab w:val="num" w:pos="5040"/>
        </w:tabs>
        <w:ind w:left="5040" w:hanging="360"/>
      </w:pPr>
      <w:rPr>
        <w:rFonts w:ascii="Symbol" w:hAnsi="Symbol"/>
      </w:rPr>
    </w:lvl>
    <w:lvl w:ilvl="7" w:tplc="6AEAFC14">
      <w:start w:val="1"/>
      <w:numFmt w:val="bullet"/>
      <w:lvlText w:val="o"/>
      <w:lvlJc w:val="left"/>
      <w:pPr>
        <w:tabs>
          <w:tab w:val="num" w:pos="5760"/>
        </w:tabs>
        <w:ind w:left="5760" w:hanging="360"/>
      </w:pPr>
      <w:rPr>
        <w:rFonts w:ascii="Courier New" w:hAnsi="Courier New"/>
      </w:rPr>
    </w:lvl>
    <w:lvl w:ilvl="8" w:tplc="0E1E172A">
      <w:start w:val="1"/>
      <w:numFmt w:val="bullet"/>
      <w:lvlText w:val=""/>
      <w:lvlJc w:val="left"/>
      <w:pPr>
        <w:tabs>
          <w:tab w:val="num" w:pos="6480"/>
        </w:tabs>
        <w:ind w:left="6480" w:hanging="360"/>
      </w:pPr>
      <w:rPr>
        <w:rFonts w:ascii="Wingdings" w:hAnsi="Wingdings"/>
      </w:rPr>
    </w:lvl>
  </w:abstractNum>
  <w:abstractNum w:abstractNumId="186" w15:restartNumberingAfterBreak="0">
    <w:nsid w:val="000000BB"/>
    <w:multiLevelType w:val="hybridMultilevel"/>
    <w:tmpl w:val="000000BB"/>
    <w:lvl w:ilvl="0" w:tplc="4D062C96">
      <w:start w:val="1"/>
      <w:numFmt w:val="bullet"/>
      <w:lvlText w:val=""/>
      <w:lvlJc w:val="left"/>
      <w:pPr>
        <w:ind w:left="720" w:hanging="360"/>
      </w:pPr>
      <w:rPr>
        <w:rFonts w:ascii="Symbol" w:hAnsi="Symbol"/>
      </w:rPr>
    </w:lvl>
    <w:lvl w:ilvl="1" w:tplc="DC9840B2">
      <w:start w:val="1"/>
      <w:numFmt w:val="bullet"/>
      <w:lvlText w:val="o"/>
      <w:lvlJc w:val="left"/>
      <w:pPr>
        <w:tabs>
          <w:tab w:val="num" w:pos="1440"/>
        </w:tabs>
        <w:ind w:left="1440" w:hanging="360"/>
      </w:pPr>
      <w:rPr>
        <w:rFonts w:ascii="Courier New" w:hAnsi="Courier New"/>
      </w:rPr>
    </w:lvl>
    <w:lvl w:ilvl="2" w:tplc="7004E6A2">
      <w:start w:val="1"/>
      <w:numFmt w:val="bullet"/>
      <w:lvlText w:val=""/>
      <w:lvlJc w:val="left"/>
      <w:pPr>
        <w:tabs>
          <w:tab w:val="num" w:pos="2160"/>
        </w:tabs>
        <w:ind w:left="2160" w:hanging="360"/>
      </w:pPr>
      <w:rPr>
        <w:rFonts w:ascii="Wingdings" w:hAnsi="Wingdings"/>
      </w:rPr>
    </w:lvl>
    <w:lvl w:ilvl="3" w:tplc="635AF3FA">
      <w:start w:val="1"/>
      <w:numFmt w:val="bullet"/>
      <w:lvlText w:val=""/>
      <w:lvlJc w:val="left"/>
      <w:pPr>
        <w:tabs>
          <w:tab w:val="num" w:pos="2880"/>
        </w:tabs>
        <w:ind w:left="2880" w:hanging="360"/>
      </w:pPr>
      <w:rPr>
        <w:rFonts w:ascii="Symbol" w:hAnsi="Symbol"/>
      </w:rPr>
    </w:lvl>
    <w:lvl w:ilvl="4" w:tplc="6B6478FA">
      <w:start w:val="1"/>
      <w:numFmt w:val="bullet"/>
      <w:lvlText w:val="o"/>
      <w:lvlJc w:val="left"/>
      <w:pPr>
        <w:tabs>
          <w:tab w:val="num" w:pos="3600"/>
        </w:tabs>
        <w:ind w:left="3600" w:hanging="360"/>
      </w:pPr>
      <w:rPr>
        <w:rFonts w:ascii="Courier New" w:hAnsi="Courier New"/>
      </w:rPr>
    </w:lvl>
    <w:lvl w:ilvl="5" w:tplc="7D8CC018">
      <w:start w:val="1"/>
      <w:numFmt w:val="bullet"/>
      <w:lvlText w:val=""/>
      <w:lvlJc w:val="left"/>
      <w:pPr>
        <w:tabs>
          <w:tab w:val="num" w:pos="4320"/>
        </w:tabs>
        <w:ind w:left="4320" w:hanging="360"/>
      </w:pPr>
      <w:rPr>
        <w:rFonts w:ascii="Wingdings" w:hAnsi="Wingdings"/>
      </w:rPr>
    </w:lvl>
    <w:lvl w:ilvl="6" w:tplc="D13EF698">
      <w:start w:val="1"/>
      <w:numFmt w:val="bullet"/>
      <w:lvlText w:val=""/>
      <w:lvlJc w:val="left"/>
      <w:pPr>
        <w:tabs>
          <w:tab w:val="num" w:pos="5040"/>
        </w:tabs>
        <w:ind w:left="5040" w:hanging="360"/>
      </w:pPr>
      <w:rPr>
        <w:rFonts w:ascii="Symbol" w:hAnsi="Symbol"/>
      </w:rPr>
    </w:lvl>
    <w:lvl w:ilvl="7" w:tplc="A79C7B10">
      <w:start w:val="1"/>
      <w:numFmt w:val="bullet"/>
      <w:lvlText w:val="o"/>
      <w:lvlJc w:val="left"/>
      <w:pPr>
        <w:tabs>
          <w:tab w:val="num" w:pos="5760"/>
        </w:tabs>
        <w:ind w:left="5760" w:hanging="360"/>
      </w:pPr>
      <w:rPr>
        <w:rFonts w:ascii="Courier New" w:hAnsi="Courier New"/>
      </w:rPr>
    </w:lvl>
    <w:lvl w:ilvl="8" w:tplc="795A0EF2">
      <w:start w:val="1"/>
      <w:numFmt w:val="bullet"/>
      <w:lvlText w:val=""/>
      <w:lvlJc w:val="left"/>
      <w:pPr>
        <w:tabs>
          <w:tab w:val="num" w:pos="6480"/>
        </w:tabs>
        <w:ind w:left="6480" w:hanging="360"/>
      </w:pPr>
      <w:rPr>
        <w:rFonts w:ascii="Wingdings" w:hAnsi="Wingdings"/>
      </w:rPr>
    </w:lvl>
  </w:abstractNum>
  <w:abstractNum w:abstractNumId="187" w15:restartNumberingAfterBreak="0">
    <w:nsid w:val="000000BC"/>
    <w:multiLevelType w:val="hybridMultilevel"/>
    <w:tmpl w:val="000000BC"/>
    <w:lvl w:ilvl="0" w:tplc="F2204DC0">
      <w:start w:val="1"/>
      <w:numFmt w:val="bullet"/>
      <w:lvlText w:val=""/>
      <w:lvlJc w:val="left"/>
      <w:pPr>
        <w:ind w:left="720" w:hanging="360"/>
      </w:pPr>
      <w:rPr>
        <w:rFonts w:ascii="Symbol" w:hAnsi="Symbol"/>
      </w:rPr>
    </w:lvl>
    <w:lvl w:ilvl="1" w:tplc="278EEE70">
      <w:start w:val="1"/>
      <w:numFmt w:val="bullet"/>
      <w:lvlText w:val="o"/>
      <w:lvlJc w:val="left"/>
      <w:pPr>
        <w:tabs>
          <w:tab w:val="num" w:pos="1440"/>
        </w:tabs>
        <w:ind w:left="1440" w:hanging="360"/>
      </w:pPr>
      <w:rPr>
        <w:rFonts w:ascii="Courier New" w:hAnsi="Courier New"/>
      </w:rPr>
    </w:lvl>
    <w:lvl w:ilvl="2" w:tplc="DB223D4C">
      <w:start w:val="1"/>
      <w:numFmt w:val="bullet"/>
      <w:lvlText w:val=""/>
      <w:lvlJc w:val="left"/>
      <w:pPr>
        <w:tabs>
          <w:tab w:val="num" w:pos="2160"/>
        </w:tabs>
        <w:ind w:left="2160" w:hanging="360"/>
      </w:pPr>
      <w:rPr>
        <w:rFonts w:ascii="Wingdings" w:hAnsi="Wingdings"/>
      </w:rPr>
    </w:lvl>
    <w:lvl w:ilvl="3" w:tplc="F5FC56A4">
      <w:start w:val="1"/>
      <w:numFmt w:val="bullet"/>
      <w:lvlText w:val=""/>
      <w:lvlJc w:val="left"/>
      <w:pPr>
        <w:tabs>
          <w:tab w:val="num" w:pos="2880"/>
        </w:tabs>
        <w:ind w:left="2880" w:hanging="360"/>
      </w:pPr>
      <w:rPr>
        <w:rFonts w:ascii="Symbol" w:hAnsi="Symbol"/>
      </w:rPr>
    </w:lvl>
    <w:lvl w:ilvl="4" w:tplc="34A617AA">
      <w:start w:val="1"/>
      <w:numFmt w:val="bullet"/>
      <w:lvlText w:val="o"/>
      <w:lvlJc w:val="left"/>
      <w:pPr>
        <w:tabs>
          <w:tab w:val="num" w:pos="3600"/>
        </w:tabs>
        <w:ind w:left="3600" w:hanging="360"/>
      </w:pPr>
      <w:rPr>
        <w:rFonts w:ascii="Courier New" w:hAnsi="Courier New"/>
      </w:rPr>
    </w:lvl>
    <w:lvl w:ilvl="5" w:tplc="3ADA311C">
      <w:start w:val="1"/>
      <w:numFmt w:val="bullet"/>
      <w:lvlText w:val=""/>
      <w:lvlJc w:val="left"/>
      <w:pPr>
        <w:tabs>
          <w:tab w:val="num" w:pos="4320"/>
        </w:tabs>
        <w:ind w:left="4320" w:hanging="360"/>
      </w:pPr>
      <w:rPr>
        <w:rFonts w:ascii="Wingdings" w:hAnsi="Wingdings"/>
      </w:rPr>
    </w:lvl>
    <w:lvl w:ilvl="6" w:tplc="69AC8042">
      <w:start w:val="1"/>
      <w:numFmt w:val="bullet"/>
      <w:lvlText w:val=""/>
      <w:lvlJc w:val="left"/>
      <w:pPr>
        <w:tabs>
          <w:tab w:val="num" w:pos="5040"/>
        </w:tabs>
        <w:ind w:left="5040" w:hanging="360"/>
      </w:pPr>
      <w:rPr>
        <w:rFonts w:ascii="Symbol" w:hAnsi="Symbol"/>
      </w:rPr>
    </w:lvl>
    <w:lvl w:ilvl="7" w:tplc="F8A0BB46">
      <w:start w:val="1"/>
      <w:numFmt w:val="bullet"/>
      <w:lvlText w:val="o"/>
      <w:lvlJc w:val="left"/>
      <w:pPr>
        <w:tabs>
          <w:tab w:val="num" w:pos="5760"/>
        </w:tabs>
        <w:ind w:left="5760" w:hanging="360"/>
      </w:pPr>
      <w:rPr>
        <w:rFonts w:ascii="Courier New" w:hAnsi="Courier New"/>
      </w:rPr>
    </w:lvl>
    <w:lvl w:ilvl="8" w:tplc="DE52A360">
      <w:start w:val="1"/>
      <w:numFmt w:val="bullet"/>
      <w:lvlText w:val=""/>
      <w:lvlJc w:val="left"/>
      <w:pPr>
        <w:tabs>
          <w:tab w:val="num" w:pos="6480"/>
        </w:tabs>
        <w:ind w:left="6480" w:hanging="360"/>
      </w:pPr>
      <w:rPr>
        <w:rFonts w:ascii="Wingdings" w:hAnsi="Wingdings"/>
      </w:rPr>
    </w:lvl>
  </w:abstractNum>
  <w:abstractNum w:abstractNumId="188" w15:restartNumberingAfterBreak="0">
    <w:nsid w:val="000000BD"/>
    <w:multiLevelType w:val="hybridMultilevel"/>
    <w:tmpl w:val="000000BD"/>
    <w:lvl w:ilvl="0" w:tplc="8DAC94D6">
      <w:start w:val="1"/>
      <w:numFmt w:val="bullet"/>
      <w:lvlText w:val=""/>
      <w:lvlJc w:val="left"/>
      <w:pPr>
        <w:ind w:left="720" w:hanging="360"/>
      </w:pPr>
      <w:rPr>
        <w:rFonts w:ascii="Symbol" w:hAnsi="Symbol"/>
      </w:rPr>
    </w:lvl>
    <w:lvl w:ilvl="1" w:tplc="4F76D206">
      <w:start w:val="1"/>
      <w:numFmt w:val="bullet"/>
      <w:lvlText w:val="o"/>
      <w:lvlJc w:val="left"/>
      <w:pPr>
        <w:tabs>
          <w:tab w:val="num" w:pos="1440"/>
        </w:tabs>
        <w:ind w:left="1440" w:hanging="360"/>
      </w:pPr>
      <w:rPr>
        <w:rFonts w:ascii="Courier New" w:hAnsi="Courier New"/>
      </w:rPr>
    </w:lvl>
    <w:lvl w:ilvl="2" w:tplc="D4EE3178">
      <w:start w:val="1"/>
      <w:numFmt w:val="bullet"/>
      <w:lvlText w:val=""/>
      <w:lvlJc w:val="left"/>
      <w:pPr>
        <w:tabs>
          <w:tab w:val="num" w:pos="2160"/>
        </w:tabs>
        <w:ind w:left="2160" w:hanging="360"/>
      </w:pPr>
      <w:rPr>
        <w:rFonts w:ascii="Wingdings" w:hAnsi="Wingdings"/>
      </w:rPr>
    </w:lvl>
    <w:lvl w:ilvl="3" w:tplc="4A587EC8">
      <w:start w:val="1"/>
      <w:numFmt w:val="bullet"/>
      <w:lvlText w:val=""/>
      <w:lvlJc w:val="left"/>
      <w:pPr>
        <w:tabs>
          <w:tab w:val="num" w:pos="2880"/>
        </w:tabs>
        <w:ind w:left="2880" w:hanging="360"/>
      </w:pPr>
      <w:rPr>
        <w:rFonts w:ascii="Symbol" w:hAnsi="Symbol"/>
      </w:rPr>
    </w:lvl>
    <w:lvl w:ilvl="4" w:tplc="2A08D2D6">
      <w:start w:val="1"/>
      <w:numFmt w:val="bullet"/>
      <w:lvlText w:val="o"/>
      <w:lvlJc w:val="left"/>
      <w:pPr>
        <w:tabs>
          <w:tab w:val="num" w:pos="3600"/>
        </w:tabs>
        <w:ind w:left="3600" w:hanging="360"/>
      </w:pPr>
      <w:rPr>
        <w:rFonts w:ascii="Courier New" w:hAnsi="Courier New"/>
      </w:rPr>
    </w:lvl>
    <w:lvl w:ilvl="5" w:tplc="E0D62B28">
      <w:start w:val="1"/>
      <w:numFmt w:val="bullet"/>
      <w:lvlText w:val=""/>
      <w:lvlJc w:val="left"/>
      <w:pPr>
        <w:tabs>
          <w:tab w:val="num" w:pos="4320"/>
        </w:tabs>
        <w:ind w:left="4320" w:hanging="360"/>
      </w:pPr>
      <w:rPr>
        <w:rFonts w:ascii="Wingdings" w:hAnsi="Wingdings"/>
      </w:rPr>
    </w:lvl>
    <w:lvl w:ilvl="6" w:tplc="0CCE9AF4">
      <w:start w:val="1"/>
      <w:numFmt w:val="bullet"/>
      <w:lvlText w:val=""/>
      <w:lvlJc w:val="left"/>
      <w:pPr>
        <w:tabs>
          <w:tab w:val="num" w:pos="5040"/>
        </w:tabs>
        <w:ind w:left="5040" w:hanging="360"/>
      </w:pPr>
      <w:rPr>
        <w:rFonts w:ascii="Symbol" w:hAnsi="Symbol"/>
      </w:rPr>
    </w:lvl>
    <w:lvl w:ilvl="7" w:tplc="0BE6BD1A">
      <w:start w:val="1"/>
      <w:numFmt w:val="bullet"/>
      <w:lvlText w:val="o"/>
      <w:lvlJc w:val="left"/>
      <w:pPr>
        <w:tabs>
          <w:tab w:val="num" w:pos="5760"/>
        </w:tabs>
        <w:ind w:left="5760" w:hanging="360"/>
      </w:pPr>
      <w:rPr>
        <w:rFonts w:ascii="Courier New" w:hAnsi="Courier New"/>
      </w:rPr>
    </w:lvl>
    <w:lvl w:ilvl="8" w:tplc="FDFA1A50">
      <w:start w:val="1"/>
      <w:numFmt w:val="bullet"/>
      <w:lvlText w:val=""/>
      <w:lvlJc w:val="left"/>
      <w:pPr>
        <w:tabs>
          <w:tab w:val="num" w:pos="6480"/>
        </w:tabs>
        <w:ind w:left="6480" w:hanging="360"/>
      </w:pPr>
      <w:rPr>
        <w:rFonts w:ascii="Wingdings" w:hAnsi="Wingdings"/>
      </w:rPr>
    </w:lvl>
  </w:abstractNum>
  <w:abstractNum w:abstractNumId="189" w15:restartNumberingAfterBreak="0">
    <w:nsid w:val="000000BE"/>
    <w:multiLevelType w:val="hybridMultilevel"/>
    <w:tmpl w:val="000000BE"/>
    <w:lvl w:ilvl="0" w:tplc="03E6FA7E">
      <w:start w:val="1"/>
      <w:numFmt w:val="bullet"/>
      <w:lvlText w:val=""/>
      <w:lvlJc w:val="left"/>
      <w:pPr>
        <w:ind w:left="720" w:hanging="360"/>
      </w:pPr>
      <w:rPr>
        <w:rFonts w:ascii="Symbol" w:hAnsi="Symbol"/>
      </w:rPr>
    </w:lvl>
    <w:lvl w:ilvl="1" w:tplc="6F745694">
      <w:start w:val="1"/>
      <w:numFmt w:val="bullet"/>
      <w:lvlText w:val="o"/>
      <w:lvlJc w:val="left"/>
      <w:pPr>
        <w:tabs>
          <w:tab w:val="num" w:pos="1440"/>
        </w:tabs>
        <w:ind w:left="1440" w:hanging="360"/>
      </w:pPr>
      <w:rPr>
        <w:rFonts w:ascii="Courier New" w:hAnsi="Courier New"/>
      </w:rPr>
    </w:lvl>
    <w:lvl w:ilvl="2" w:tplc="EC4A7B36">
      <w:start w:val="1"/>
      <w:numFmt w:val="bullet"/>
      <w:lvlText w:val=""/>
      <w:lvlJc w:val="left"/>
      <w:pPr>
        <w:tabs>
          <w:tab w:val="num" w:pos="2160"/>
        </w:tabs>
        <w:ind w:left="2160" w:hanging="360"/>
      </w:pPr>
      <w:rPr>
        <w:rFonts w:ascii="Wingdings" w:hAnsi="Wingdings"/>
      </w:rPr>
    </w:lvl>
    <w:lvl w:ilvl="3" w:tplc="3CEA6AAC">
      <w:start w:val="1"/>
      <w:numFmt w:val="bullet"/>
      <w:lvlText w:val=""/>
      <w:lvlJc w:val="left"/>
      <w:pPr>
        <w:tabs>
          <w:tab w:val="num" w:pos="2880"/>
        </w:tabs>
        <w:ind w:left="2880" w:hanging="360"/>
      </w:pPr>
      <w:rPr>
        <w:rFonts w:ascii="Symbol" w:hAnsi="Symbol"/>
      </w:rPr>
    </w:lvl>
    <w:lvl w:ilvl="4" w:tplc="E92E16D8">
      <w:start w:val="1"/>
      <w:numFmt w:val="bullet"/>
      <w:lvlText w:val="o"/>
      <w:lvlJc w:val="left"/>
      <w:pPr>
        <w:tabs>
          <w:tab w:val="num" w:pos="3600"/>
        </w:tabs>
        <w:ind w:left="3600" w:hanging="360"/>
      </w:pPr>
      <w:rPr>
        <w:rFonts w:ascii="Courier New" w:hAnsi="Courier New"/>
      </w:rPr>
    </w:lvl>
    <w:lvl w:ilvl="5" w:tplc="9FFC2420">
      <w:start w:val="1"/>
      <w:numFmt w:val="bullet"/>
      <w:lvlText w:val=""/>
      <w:lvlJc w:val="left"/>
      <w:pPr>
        <w:tabs>
          <w:tab w:val="num" w:pos="4320"/>
        </w:tabs>
        <w:ind w:left="4320" w:hanging="360"/>
      </w:pPr>
      <w:rPr>
        <w:rFonts w:ascii="Wingdings" w:hAnsi="Wingdings"/>
      </w:rPr>
    </w:lvl>
    <w:lvl w:ilvl="6" w:tplc="28FEF474">
      <w:start w:val="1"/>
      <w:numFmt w:val="bullet"/>
      <w:lvlText w:val=""/>
      <w:lvlJc w:val="left"/>
      <w:pPr>
        <w:tabs>
          <w:tab w:val="num" w:pos="5040"/>
        </w:tabs>
        <w:ind w:left="5040" w:hanging="360"/>
      </w:pPr>
      <w:rPr>
        <w:rFonts w:ascii="Symbol" w:hAnsi="Symbol"/>
      </w:rPr>
    </w:lvl>
    <w:lvl w:ilvl="7" w:tplc="BECAD206">
      <w:start w:val="1"/>
      <w:numFmt w:val="bullet"/>
      <w:lvlText w:val="o"/>
      <w:lvlJc w:val="left"/>
      <w:pPr>
        <w:tabs>
          <w:tab w:val="num" w:pos="5760"/>
        </w:tabs>
        <w:ind w:left="5760" w:hanging="360"/>
      </w:pPr>
      <w:rPr>
        <w:rFonts w:ascii="Courier New" w:hAnsi="Courier New"/>
      </w:rPr>
    </w:lvl>
    <w:lvl w:ilvl="8" w:tplc="D32E2B7A">
      <w:start w:val="1"/>
      <w:numFmt w:val="bullet"/>
      <w:lvlText w:val=""/>
      <w:lvlJc w:val="left"/>
      <w:pPr>
        <w:tabs>
          <w:tab w:val="num" w:pos="6480"/>
        </w:tabs>
        <w:ind w:left="6480" w:hanging="360"/>
      </w:pPr>
      <w:rPr>
        <w:rFonts w:ascii="Wingdings" w:hAnsi="Wingdings"/>
      </w:rPr>
    </w:lvl>
  </w:abstractNum>
  <w:abstractNum w:abstractNumId="190" w15:restartNumberingAfterBreak="0">
    <w:nsid w:val="000000BF"/>
    <w:multiLevelType w:val="hybridMultilevel"/>
    <w:tmpl w:val="000000BF"/>
    <w:lvl w:ilvl="0" w:tplc="4790E092">
      <w:start w:val="1"/>
      <w:numFmt w:val="bullet"/>
      <w:lvlText w:val=""/>
      <w:lvlJc w:val="left"/>
      <w:pPr>
        <w:ind w:left="720" w:hanging="360"/>
      </w:pPr>
      <w:rPr>
        <w:rFonts w:ascii="Symbol" w:hAnsi="Symbol"/>
      </w:rPr>
    </w:lvl>
    <w:lvl w:ilvl="1" w:tplc="EB941C84">
      <w:start w:val="1"/>
      <w:numFmt w:val="bullet"/>
      <w:lvlText w:val="o"/>
      <w:lvlJc w:val="left"/>
      <w:pPr>
        <w:tabs>
          <w:tab w:val="num" w:pos="1440"/>
        </w:tabs>
        <w:ind w:left="1440" w:hanging="360"/>
      </w:pPr>
      <w:rPr>
        <w:rFonts w:ascii="Courier New" w:hAnsi="Courier New"/>
      </w:rPr>
    </w:lvl>
    <w:lvl w:ilvl="2" w:tplc="3C3C1F30">
      <w:start w:val="1"/>
      <w:numFmt w:val="bullet"/>
      <w:lvlText w:val=""/>
      <w:lvlJc w:val="left"/>
      <w:pPr>
        <w:tabs>
          <w:tab w:val="num" w:pos="2160"/>
        </w:tabs>
        <w:ind w:left="2160" w:hanging="360"/>
      </w:pPr>
      <w:rPr>
        <w:rFonts w:ascii="Wingdings" w:hAnsi="Wingdings"/>
      </w:rPr>
    </w:lvl>
    <w:lvl w:ilvl="3" w:tplc="F89E649C">
      <w:start w:val="1"/>
      <w:numFmt w:val="bullet"/>
      <w:lvlText w:val=""/>
      <w:lvlJc w:val="left"/>
      <w:pPr>
        <w:tabs>
          <w:tab w:val="num" w:pos="2880"/>
        </w:tabs>
        <w:ind w:left="2880" w:hanging="360"/>
      </w:pPr>
      <w:rPr>
        <w:rFonts w:ascii="Symbol" w:hAnsi="Symbol"/>
      </w:rPr>
    </w:lvl>
    <w:lvl w:ilvl="4" w:tplc="2FE82B6E">
      <w:start w:val="1"/>
      <w:numFmt w:val="bullet"/>
      <w:lvlText w:val="o"/>
      <w:lvlJc w:val="left"/>
      <w:pPr>
        <w:tabs>
          <w:tab w:val="num" w:pos="3600"/>
        </w:tabs>
        <w:ind w:left="3600" w:hanging="360"/>
      </w:pPr>
      <w:rPr>
        <w:rFonts w:ascii="Courier New" w:hAnsi="Courier New"/>
      </w:rPr>
    </w:lvl>
    <w:lvl w:ilvl="5" w:tplc="7F6CD658">
      <w:start w:val="1"/>
      <w:numFmt w:val="bullet"/>
      <w:lvlText w:val=""/>
      <w:lvlJc w:val="left"/>
      <w:pPr>
        <w:tabs>
          <w:tab w:val="num" w:pos="4320"/>
        </w:tabs>
        <w:ind w:left="4320" w:hanging="360"/>
      </w:pPr>
      <w:rPr>
        <w:rFonts w:ascii="Wingdings" w:hAnsi="Wingdings"/>
      </w:rPr>
    </w:lvl>
    <w:lvl w:ilvl="6" w:tplc="9B1C16EA">
      <w:start w:val="1"/>
      <w:numFmt w:val="bullet"/>
      <w:lvlText w:val=""/>
      <w:lvlJc w:val="left"/>
      <w:pPr>
        <w:tabs>
          <w:tab w:val="num" w:pos="5040"/>
        </w:tabs>
        <w:ind w:left="5040" w:hanging="360"/>
      </w:pPr>
      <w:rPr>
        <w:rFonts w:ascii="Symbol" w:hAnsi="Symbol"/>
      </w:rPr>
    </w:lvl>
    <w:lvl w:ilvl="7" w:tplc="8F985440">
      <w:start w:val="1"/>
      <w:numFmt w:val="bullet"/>
      <w:lvlText w:val="o"/>
      <w:lvlJc w:val="left"/>
      <w:pPr>
        <w:tabs>
          <w:tab w:val="num" w:pos="5760"/>
        </w:tabs>
        <w:ind w:left="5760" w:hanging="360"/>
      </w:pPr>
      <w:rPr>
        <w:rFonts w:ascii="Courier New" w:hAnsi="Courier New"/>
      </w:rPr>
    </w:lvl>
    <w:lvl w:ilvl="8" w:tplc="6C3EE6F4">
      <w:start w:val="1"/>
      <w:numFmt w:val="bullet"/>
      <w:lvlText w:val=""/>
      <w:lvlJc w:val="left"/>
      <w:pPr>
        <w:tabs>
          <w:tab w:val="num" w:pos="6480"/>
        </w:tabs>
        <w:ind w:left="6480" w:hanging="360"/>
      </w:pPr>
      <w:rPr>
        <w:rFonts w:ascii="Wingdings" w:hAnsi="Wingdings"/>
      </w:rPr>
    </w:lvl>
  </w:abstractNum>
  <w:abstractNum w:abstractNumId="191" w15:restartNumberingAfterBreak="0">
    <w:nsid w:val="000000C0"/>
    <w:multiLevelType w:val="hybridMultilevel"/>
    <w:tmpl w:val="000000C0"/>
    <w:lvl w:ilvl="0" w:tplc="AFE0B2BA">
      <w:start w:val="1"/>
      <w:numFmt w:val="bullet"/>
      <w:lvlText w:val=""/>
      <w:lvlJc w:val="left"/>
      <w:pPr>
        <w:ind w:left="720" w:hanging="360"/>
      </w:pPr>
      <w:rPr>
        <w:rFonts w:ascii="Symbol" w:hAnsi="Symbol"/>
      </w:rPr>
    </w:lvl>
    <w:lvl w:ilvl="1" w:tplc="0556F04A">
      <w:start w:val="1"/>
      <w:numFmt w:val="bullet"/>
      <w:lvlText w:val="o"/>
      <w:lvlJc w:val="left"/>
      <w:pPr>
        <w:tabs>
          <w:tab w:val="num" w:pos="1440"/>
        </w:tabs>
        <w:ind w:left="1440" w:hanging="360"/>
      </w:pPr>
      <w:rPr>
        <w:rFonts w:ascii="Courier New" w:hAnsi="Courier New"/>
      </w:rPr>
    </w:lvl>
    <w:lvl w:ilvl="2" w:tplc="0572511C">
      <w:start w:val="1"/>
      <w:numFmt w:val="bullet"/>
      <w:lvlText w:val=""/>
      <w:lvlJc w:val="left"/>
      <w:pPr>
        <w:tabs>
          <w:tab w:val="num" w:pos="2160"/>
        </w:tabs>
        <w:ind w:left="2160" w:hanging="360"/>
      </w:pPr>
      <w:rPr>
        <w:rFonts w:ascii="Wingdings" w:hAnsi="Wingdings"/>
      </w:rPr>
    </w:lvl>
    <w:lvl w:ilvl="3" w:tplc="39B8C708">
      <w:start w:val="1"/>
      <w:numFmt w:val="bullet"/>
      <w:lvlText w:val=""/>
      <w:lvlJc w:val="left"/>
      <w:pPr>
        <w:tabs>
          <w:tab w:val="num" w:pos="2880"/>
        </w:tabs>
        <w:ind w:left="2880" w:hanging="360"/>
      </w:pPr>
      <w:rPr>
        <w:rFonts w:ascii="Symbol" w:hAnsi="Symbol"/>
      </w:rPr>
    </w:lvl>
    <w:lvl w:ilvl="4" w:tplc="2BD27BE8">
      <w:start w:val="1"/>
      <w:numFmt w:val="bullet"/>
      <w:lvlText w:val="o"/>
      <w:lvlJc w:val="left"/>
      <w:pPr>
        <w:tabs>
          <w:tab w:val="num" w:pos="3600"/>
        </w:tabs>
        <w:ind w:left="3600" w:hanging="360"/>
      </w:pPr>
      <w:rPr>
        <w:rFonts w:ascii="Courier New" w:hAnsi="Courier New"/>
      </w:rPr>
    </w:lvl>
    <w:lvl w:ilvl="5" w:tplc="059EBB28">
      <w:start w:val="1"/>
      <w:numFmt w:val="bullet"/>
      <w:lvlText w:val=""/>
      <w:lvlJc w:val="left"/>
      <w:pPr>
        <w:tabs>
          <w:tab w:val="num" w:pos="4320"/>
        </w:tabs>
        <w:ind w:left="4320" w:hanging="360"/>
      </w:pPr>
      <w:rPr>
        <w:rFonts w:ascii="Wingdings" w:hAnsi="Wingdings"/>
      </w:rPr>
    </w:lvl>
    <w:lvl w:ilvl="6" w:tplc="9F529BAE">
      <w:start w:val="1"/>
      <w:numFmt w:val="bullet"/>
      <w:lvlText w:val=""/>
      <w:lvlJc w:val="left"/>
      <w:pPr>
        <w:tabs>
          <w:tab w:val="num" w:pos="5040"/>
        </w:tabs>
        <w:ind w:left="5040" w:hanging="360"/>
      </w:pPr>
      <w:rPr>
        <w:rFonts w:ascii="Symbol" w:hAnsi="Symbol"/>
      </w:rPr>
    </w:lvl>
    <w:lvl w:ilvl="7" w:tplc="D1A680EE">
      <w:start w:val="1"/>
      <w:numFmt w:val="bullet"/>
      <w:lvlText w:val="o"/>
      <w:lvlJc w:val="left"/>
      <w:pPr>
        <w:tabs>
          <w:tab w:val="num" w:pos="5760"/>
        </w:tabs>
        <w:ind w:left="5760" w:hanging="360"/>
      </w:pPr>
      <w:rPr>
        <w:rFonts w:ascii="Courier New" w:hAnsi="Courier New"/>
      </w:rPr>
    </w:lvl>
    <w:lvl w:ilvl="8" w:tplc="8D6607BE">
      <w:start w:val="1"/>
      <w:numFmt w:val="bullet"/>
      <w:lvlText w:val=""/>
      <w:lvlJc w:val="left"/>
      <w:pPr>
        <w:tabs>
          <w:tab w:val="num" w:pos="6480"/>
        </w:tabs>
        <w:ind w:left="6480" w:hanging="360"/>
      </w:pPr>
      <w:rPr>
        <w:rFonts w:ascii="Wingdings" w:hAnsi="Wingdings"/>
      </w:rPr>
    </w:lvl>
  </w:abstractNum>
  <w:abstractNum w:abstractNumId="192" w15:restartNumberingAfterBreak="0">
    <w:nsid w:val="000000C1"/>
    <w:multiLevelType w:val="hybridMultilevel"/>
    <w:tmpl w:val="000000C1"/>
    <w:lvl w:ilvl="0" w:tplc="3416B742">
      <w:start w:val="1"/>
      <w:numFmt w:val="bullet"/>
      <w:lvlText w:val=""/>
      <w:lvlJc w:val="left"/>
      <w:pPr>
        <w:ind w:left="720" w:hanging="360"/>
      </w:pPr>
      <w:rPr>
        <w:rFonts w:ascii="Symbol" w:hAnsi="Symbol"/>
      </w:rPr>
    </w:lvl>
    <w:lvl w:ilvl="1" w:tplc="F522A2D0">
      <w:start w:val="1"/>
      <w:numFmt w:val="bullet"/>
      <w:lvlText w:val="o"/>
      <w:lvlJc w:val="left"/>
      <w:pPr>
        <w:tabs>
          <w:tab w:val="num" w:pos="1440"/>
        </w:tabs>
        <w:ind w:left="1440" w:hanging="360"/>
      </w:pPr>
      <w:rPr>
        <w:rFonts w:ascii="Courier New" w:hAnsi="Courier New"/>
      </w:rPr>
    </w:lvl>
    <w:lvl w:ilvl="2" w:tplc="9B92A63E">
      <w:start w:val="1"/>
      <w:numFmt w:val="bullet"/>
      <w:lvlText w:val=""/>
      <w:lvlJc w:val="left"/>
      <w:pPr>
        <w:tabs>
          <w:tab w:val="num" w:pos="2160"/>
        </w:tabs>
        <w:ind w:left="2160" w:hanging="360"/>
      </w:pPr>
      <w:rPr>
        <w:rFonts w:ascii="Wingdings" w:hAnsi="Wingdings"/>
      </w:rPr>
    </w:lvl>
    <w:lvl w:ilvl="3" w:tplc="23305B72">
      <w:start w:val="1"/>
      <w:numFmt w:val="bullet"/>
      <w:lvlText w:val=""/>
      <w:lvlJc w:val="left"/>
      <w:pPr>
        <w:tabs>
          <w:tab w:val="num" w:pos="2880"/>
        </w:tabs>
        <w:ind w:left="2880" w:hanging="360"/>
      </w:pPr>
      <w:rPr>
        <w:rFonts w:ascii="Symbol" w:hAnsi="Symbol"/>
      </w:rPr>
    </w:lvl>
    <w:lvl w:ilvl="4" w:tplc="AC8C2290">
      <w:start w:val="1"/>
      <w:numFmt w:val="bullet"/>
      <w:lvlText w:val="o"/>
      <w:lvlJc w:val="left"/>
      <w:pPr>
        <w:tabs>
          <w:tab w:val="num" w:pos="3600"/>
        </w:tabs>
        <w:ind w:left="3600" w:hanging="360"/>
      </w:pPr>
      <w:rPr>
        <w:rFonts w:ascii="Courier New" w:hAnsi="Courier New"/>
      </w:rPr>
    </w:lvl>
    <w:lvl w:ilvl="5" w:tplc="5F363132">
      <w:start w:val="1"/>
      <w:numFmt w:val="bullet"/>
      <w:lvlText w:val=""/>
      <w:lvlJc w:val="left"/>
      <w:pPr>
        <w:tabs>
          <w:tab w:val="num" w:pos="4320"/>
        </w:tabs>
        <w:ind w:left="4320" w:hanging="360"/>
      </w:pPr>
      <w:rPr>
        <w:rFonts w:ascii="Wingdings" w:hAnsi="Wingdings"/>
      </w:rPr>
    </w:lvl>
    <w:lvl w:ilvl="6" w:tplc="D5C80466">
      <w:start w:val="1"/>
      <w:numFmt w:val="bullet"/>
      <w:lvlText w:val=""/>
      <w:lvlJc w:val="left"/>
      <w:pPr>
        <w:tabs>
          <w:tab w:val="num" w:pos="5040"/>
        </w:tabs>
        <w:ind w:left="5040" w:hanging="360"/>
      </w:pPr>
      <w:rPr>
        <w:rFonts w:ascii="Symbol" w:hAnsi="Symbol"/>
      </w:rPr>
    </w:lvl>
    <w:lvl w:ilvl="7" w:tplc="13807D7A">
      <w:start w:val="1"/>
      <w:numFmt w:val="bullet"/>
      <w:lvlText w:val="o"/>
      <w:lvlJc w:val="left"/>
      <w:pPr>
        <w:tabs>
          <w:tab w:val="num" w:pos="5760"/>
        </w:tabs>
        <w:ind w:left="5760" w:hanging="360"/>
      </w:pPr>
      <w:rPr>
        <w:rFonts w:ascii="Courier New" w:hAnsi="Courier New"/>
      </w:rPr>
    </w:lvl>
    <w:lvl w:ilvl="8" w:tplc="2A2EAF08">
      <w:start w:val="1"/>
      <w:numFmt w:val="bullet"/>
      <w:lvlText w:val=""/>
      <w:lvlJc w:val="left"/>
      <w:pPr>
        <w:tabs>
          <w:tab w:val="num" w:pos="6480"/>
        </w:tabs>
        <w:ind w:left="6480" w:hanging="360"/>
      </w:pPr>
      <w:rPr>
        <w:rFonts w:ascii="Wingdings" w:hAnsi="Wingdings"/>
      </w:rPr>
    </w:lvl>
  </w:abstractNum>
  <w:abstractNum w:abstractNumId="193" w15:restartNumberingAfterBreak="0">
    <w:nsid w:val="000000C2"/>
    <w:multiLevelType w:val="hybridMultilevel"/>
    <w:tmpl w:val="000000C2"/>
    <w:lvl w:ilvl="0" w:tplc="A2285942">
      <w:start w:val="1"/>
      <w:numFmt w:val="bullet"/>
      <w:lvlText w:val=""/>
      <w:lvlJc w:val="left"/>
      <w:pPr>
        <w:ind w:left="720" w:hanging="360"/>
      </w:pPr>
      <w:rPr>
        <w:rFonts w:ascii="Symbol" w:hAnsi="Symbol"/>
      </w:rPr>
    </w:lvl>
    <w:lvl w:ilvl="1" w:tplc="AEE61AE2">
      <w:start w:val="1"/>
      <w:numFmt w:val="bullet"/>
      <w:lvlText w:val="o"/>
      <w:lvlJc w:val="left"/>
      <w:pPr>
        <w:tabs>
          <w:tab w:val="num" w:pos="1440"/>
        </w:tabs>
        <w:ind w:left="1440" w:hanging="360"/>
      </w:pPr>
      <w:rPr>
        <w:rFonts w:ascii="Courier New" w:hAnsi="Courier New"/>
      </w:rPr>
    </w:lvl>
    <w:lvl w:ilvl="2" w:tplc="B3707B7E">
      <w:start w:val="1"/>
      <w:numFmt w:val="bullet"/>
      <w:lvlText w:val=""/>
      <w:lvlJc w:val="left"/>
      <w:pPr>
        <w:tabs>
          <w:tab w:val="num" w:pos="2160"/>
        </w:tabs>
        <w:ind w:left="2160" w:hanging="360"/>
      </w:pPr>
      <w:rPr>
        <w:rFonts w:ascii="Wingdings" w:hAnsi="Wingdings"/>
      </w:rPr>
    </w:lvl>
    <w:lvl w:ilvl="3" w:tplc="1982F8D8">
      <w:start w:val="1"/>
      <w:numFmt w:val="bullet"/>
      <w:lvlText w:val=""/>
      <w:lvlJc w:val="left"/>
      <w:pPr>
        <w:tabs>
          <w:tab w:val="num" w:pos="2880"/>
        </w:tabs>
        <w:ind w:left="2880" w:hanging="360"/>
      </w:pPr>
      <w:rPr>
        <w:rFonts w:ascii="Symbol" w:hAnsi="Symbol"/>
      </w:rPr>
    </w:lvl>
    <w:lvl w:ilvl="4" w:tplc="F934CA9E">
      <w:start w:val="1"/>
      <w:numFmt w:val="bullet"/>
      <w:lvlText w:val="o"/>
      <w:lvlJc w:val="left"/>
      <w:pPr>
        <w:tabs>
          <w:tab w:val="num" w:pos="3600"/>
        </w:tabs>
        <w:ind w:left="3600" w:hanging="360"/>
      </w:pPr>
      <w:rPr>
        <w:rFonts w:ascii="Courier New" w:hAnsi="Courier New"/>
      </w:rPr>
    </w:lvl>
    <w:lvl w:ilvl="5" w:tplc="BC267DC4">
      <w:start w:val="1"/>
      <w:numFmt w:val="bullet"/>
      <w:lvlText w:val=""/>
      <w:lvlJc w:val="left"/>
      <w:pPr>
        <w:tabs>
          <w:tab w:val="num" w:pos="4320"/>
        </w:tabs>
        <w:ind w:left="4320" w:hanging="360"/>
      </w:pPr>
      <w:rPr>
        <w:rFonts w:ascii="Wingdings" w:hAnsi="Wingdings"/>
      </w:rPr>
    </w:lvl>
    <w:lvl w:ilvl="6" w:tplc="38A46418">
      <w:start w:val="1"/>
      <w:numFmt w:val="bullet"/>
      <w:lvlText w:val=""/>
      <w:lvlJc w:val="left"/>
      <w:pPr>
        <w:tabs>
          <w:tab w:val="num" w:pos="5040"/>
        </w:tabs>
        <w:ind w:left="5040" w:hanging="360"/>
      </w:pPr>
      <w:rPr>
        <w:rFonts w:ascii="Symbol" w:hAnsi="Symbol"/>
      </w:rPr>
    </w:lvl>
    <w:lvl w:ilvl="7" w:tplc="8B48EE9E">
      <w:start w:val="1"/>
      <w:numFmt w:val="bullet"/>
      <w:lvlText w:val="o"/>
      <w:lvlJc w:val="left"/>
      <w:pPr>
        <w:tabs>
          <w:tab w:val="num" w:pos="5760"/>
        </w:tabs>
        <w:ind w:left="5760" w:hanging="360"/>
      </w:pPr>
      <w:rPr>
        <w:rFonts w:ascii="Courier New" w:hAnsi="Courier New"/>
      </w:rPr>
    </w:lvl>
    <w:lvl w:ilvl="8" w:tplc="E57202F4">
      <w:start w:val="1"/>
      <w:numFmt w:val="bullet"/>
      <w:lvlText w:val=""/>
      <w:lvlJc w:val="left"/>
      <w:pPr>
        <w:tabs>
          <w:tab w:val="num" w:pos="6480"/>
        </w:tabs>
        <w:ind w:left="6480" w:hanging="360"/>
      </w:pPr>
      <w:rPr>
        <w:rFonts w:ascii="Wingdings" w:hAnsi="Wingdings"/>
      </w:rPr>
    </w:lvl>
  </w:abstractNum>
  <w:abstractNum w:abstractNumId="194" w15:restartNumberingAfterBreak="0">
    <w:nsid w:val="000000C3"/>
    <w:multiLevelType w:val="hybridMultilevel"/>
    <w:tmpl w:val="000000C3"/>
    <w:lvl w:ilvl="0" w:tplc="0344AF1A">
      <w:start w:val="1"/>
      <w:numFmt w:val="bullet"/>
      <w:lvlText w:val=""/>
      <w:lvlJc w:val="left"/>
      <w:pPr>
        <w:ind w:left="720" w:hanging="360"/>
      </w:pPr>
      <w:rPr>
        <w:rFonts w:ascii="Symbol" w:hAnsi="Symbol"/>
      </w:rPr>
    </w:lvl>
    <w:lvl w:ilvl="1" w:tplc="2B9EA0B6">
      <w:start w:val="1"/>
      <w:numFmt w:val="bullet"/>
      <w:lvlText w:val="o"/>
      <w:lvlJc w:val="left"/>
      <w:pPr>
        <w:tabs>
          <w:tab w:val="num" w:pos="1440"/>
        </w:tabs>
        <w:ind w:left="1440" w:hanging="360"/>
      </w:pPr>
      <w:rPr>
        <w:rFonts w:ascii="Courier New" w:hAnsi="Courier New"/>
      </w:rPr>
    </w:lvl>
    <w:lvl w:ilvl="2" w:tplc="FD90133E">
      <w:start w:val="1"/>
      <w:numFmt w:val="bullet"/>
      <w:lvlText w:val=""/>
      <w:lvlJc w:val="left"/>
      <w:pPr>
        <w:tabs>
          <w:tab w:val="num" w:pos="2160"/>
        </w:tabs>
        <w:ind w:left="2160" w:hanging="360"/>
      </w:pPr>
      <w:rPr>
        <w:rFonts w:ascii="Wingdings" w:hAnsi="Wingdings"/>
      </w:rPr>
    </w:lvl>
    <w:lvl w:ilvl="3" w:tplc="88A6BCAC">
      <w:start w:val="1"/>
      <w:numFmt w:val="bullet"/>
      <w:lvlText w:val=""/>
      <w:lvlJc w:val="left"/>
      <w:pPr>
        <w:tabs>
          <w:tab w:val="num" w:pos="2880"/>
        </w:tabs>
        <w:ind w:left="2880" w:hanging="360"/>
      </w:pPr>
      <w:rPr>
        <w:rFonts w:ascii="Symbol" w:hAnsi="Symbol"/>
      </w:rPr>
    </w:lvl>
    <w:lvl w:ilvl="4" w:tplc="8FECCFBE">
      <w:start w:val="1"/>
      <w:numFmt w:val="bullet"/>
      <w:lvlText w:val="o"/>
      <w:lvlJc w:val="left"/>
      <w:pPr>
        <w:tabs>
          <w:tab w:val="num" w:pos="3600"/>
        </w:tabs>
        <w:ind w:left="3600" w:hanging="360"/>
      </w:pPr>
      <w:rPr>
        <w:rFonts w:ascii="Courier New" w:hAnsi="Courier New"/>
      </w:rPr>
    </w:lvl>
    <w:lvl w:ilvl="5" w:tplc="3B14CA9A">
      <w:start w:val="1"/>
      <w:numFmt w:val="bullet"/>
      <w:lvlText w:val=""/>
      <w:lvlJc w:val="left"/>
      <w:pPr>
        <w:tabs>
          <w:tab w:val="num" w:pos="4320"/>
        </w:tabs>
        <w:ind w:left="4320" w:hanging="360"/>
      </w:pPr>
      <w:rPr>
        <w:rFonts w:ascii="Wingdings" w:hAnsi="Wingdings"/>
      </w:rPr>
    </w:lvl>
    <w:lvl w:ilvl="6" w:tplc="247E52CA">
      <w:start w:val="1"/>
      <w:numFmt w:val="bullet"/>
      <w:lvlText w:val=""/>
      <w:lvlJc w:val="left"/>
      <w:pPr>
        <w:tabs>
          <w:tab w:val="num" w:pos="5040"/>
        </w:tabs>
        <w:ind w:left="5040" w:hanging="360"/>
      </w:pPr>
      <w:rPr>
        <w:rFonts w:ascii="Symbol" w:hAnsi="Symbol"/>
      </w:rPr>
    </w:lvl>
    <w:lvl w:ilvl="7" w:tplc="84345FF4">
      <w:start w:val="1"/>
      <w:numFmt w:val="bullet"/>
      <w:lvlText w:val="o"/>
      <w:lvlJc w:val="left"/>
      <w:pPr>
        <w:tabs>
          <w:tab w:val="num" w:pos="5760"/>
        </w:tabs>
        <w:ind w:left="5760" w:hanging="360"/>
      </w:pPr>
      <w:rPr>
        <w:rFonts w:ascii="Courier New" w:hAnsi="Courier New"/>
      </w:rPr>
    </w:lvl>
    <w:lvl w:ilvl="8" w:tplc="69AE8E56">
      <w:start w:val="1"/>
      <w:numFmt w:val="bullet"/>
      <w:lvlText w:val=""/>
      <w:lvlJc w:val="left"/>
      <w:pPr>
        <w:tabs>
          <w:tab w:val="num" w:pos="6480"/>
        </w:tabs>
        <w:ind w:left="6480" w:hanging="360"/>
      </w:pPr>
      <w:rPr>
        <w:rFonts w:ascii="Wingdings" w:hAnsi="Wingdings"/>
      </w:rPr>
    </w:lvl>
  </w:abstractNum>
  <w:abstractNum w:abstractNumId="195" w15:restartNumberingAfterBreak="0">
    <w:nsid w:val="000000C4"/>
    <w:multiLevelType w:val="hybridMultilevel"/>
    <w:tmpl w:val="000000C4"/>
    <w:lvl w:ilvl="0" w:tplc="ADEE38F4">
      <w:start w:val="1"/>
      <w:numFmt w:val="bullet"/>
      <w:lvlText w:val=""/>
      <w:lvlJc w:val="left"/>
      <w:pPr>
        <w:ind w:left="720" w:hanging="360"/>
      </w:pPr>
      <w:rPr>
        <w:rFonts w:ascii="Symbol" w:hAnsi="Symbol"/>
      </w:rPr>
    </w:lvl>
    <w:lvl w:ilvl="1" w:tplc="399A5356">
      <w:start w:val="1"/>
      <w:numFmt w:val="bullet"/>
      <w:lvlText w:val="o"/>
      <w:lvlJc w:val="left"/>
      <w:pPr>
        <w:tabs>
          <w:tab w:val="num" w:pos="1440"/>
        </w:tabs>
        <w:ind w:left="1440" w:hanging="360"/>
      </w:pPr>
      <w:rPr>
        <w:rFonts w:ascii="Courier New" w:hAnsi="Courier New"/>
      </w:rPr>
    </w:lvl>
    <w:lvl w:ilvl="2" w:tplc="8312AD8A">
      <w:start w:val="1"/>
      <w:numFmt w:val="bullet"/>
      <w:lvlText w:val=""/>
      <w:lvlJc w:val="left"/>
      <w:pPr>
        <w:tabs>
          <w:tab w:val="num" w:pos="2160"/>
        </w:tabs>
        <w:ind w:left="2160" w:hanging="360"/>
      </w:pPr>
      <w:rPr>
        <w:rFonts w:ascii="Wingdings" w:hAnsi="Wingdings"/>
      </w:rPr>
    </w:lvl>
    <w:lvl w:ilvl="3" w:tplc="F52E72A2">
      <w:start w:val="1"/>
      <w:numFmt w:val="bullet"/>
      <w:lvlText w:val=""/>
      <w:lvlJc w:val="left"/>
      <w:pPr>
        <w:tabs>
          <w:tab w:val="num" w:pos="2880"/>
        </w:tabs>
        <w:ind w:left="2880" w:hanging="360"/>
      </w:pPr>
      <w:rPr>
        <w:rFonts w:ascii="Symbol" w:hAnsi="Symbol"/>
      </w:rPr>
    </w:lvl>
    <w:lvl w:ilvl="4" w:tplc="54D4C494">
      <w:start w:val="1"/>
      <w:numFmt w:val="bullet"/>
      <w:lvlText w:val="o"/>
      <w:lvlJc w:val="left"/>
      <w:pPr>
        <w:tabs>
          <w:tab w:val="num" w:pos="3600"/>
        </w:tabs>
        <w:ind w:left="3600" w:hanging="360"/>
      </w:pPr>
      <w:rPr>
        <w:rFonts w:ascii="Courier New" w:hAnsi="Courier New"/>
      </w:rPr>
    </w:lvl>
    <w:lvl w:ilvl="5" w:tplc="DD12868A">
      <w:start w:val="1"/>
      <w:numFmt w:val="bullet"/>
      <w:lvlText w:val=""/>
      <w:lvlJc w:val="left"/>
      <w:pPr>
        <w:tabs>
          <w:tab w:val="num" w:pos="4320"/>
        </w:tabs>
        <w:ind w:left="4320" w:hanging="360"/>
      </w:pPr>
      <w:rPr>
        <w:rFonts w:ascii="Wingdings" w:hAnsi="Wingdings"/>
      </w:rPr>
    </w:lvl>
    <w:lvl w:ilvl="6" w:tplc="D26634DA">
      <w:start w:val="1"/>
      <w:numFmt w:val="bullet"/>
      <w:lvlText w:val=""/>
      <w:lvlJc w:val="left"/>
      <w:pPr>
        <w:tabs>
          <w:tab w:val="num" w:pos="5040"/>
        </w:tabs>
        <w:ind w:left="5040" w:hanging="360"/>
      </w:pPr>
      <w:rPr>
        <w:rFonts w:ascii="Symbol" w:hAnsi="Symbol"/>
      </w:rPr>
    </w:lvl>
    <w:lvl w:ilvl="7" w:tplc="18F618FA">
      <w:start w:val="1"/>
      <w:numFmt w:val="bullet"/>
      <w:lvlText w:val="o"/>
      <w:lvlJc w:val="left"/>
      <w:pPr>
        <w:tabs>
          <w:tab w:val="num" w:pos="5760"/>
        </w:tabs>
        <w:ind w:left="5760" w:hanging="360"/>
      </w:pPr>
      <w:rPr>
        <w:rFonts w:ascii="Courier New" w:hAnsi="Courier New"/>
      </w:rPr>
    </w:lvl>
    <w:lvl w:ilvl="8" w:tplc="8652851C">
      <w:start w:val="1"/>
      <w:numFmt w:val="bullet"/>
      <w:lvlText w:val=""/>
      <w:lvlJc w:val="left"/>
      <w:pPr>
        <w:tabs>
          <w:tab w:val="num" w:pos="6480"/>
        </w:tabs>
        <w:ind w:left="6480" w:hanging="360"/>
      </w:pPr>
      <w:rPr>
        <w:rFonts w:ascii="Wingdings" w:hAnsi="Wingdings"/>
      </w:rPr>
    </w:lvl>
  </w:abstractNum>
  <w:abstractNum w:abstractNumId="196" w15:restartNumberingAfterBreak="0">
    <w:nsid w:val="000000C5"/>
    <w:multiLevelType w:val="hybridMultilevel"/>
    <w:tmpl w:val="000000C5"/>
    <w:lvl w:ilvl="0" w:tplc="A73E81EC">
      <w:start w:val="1"/>
      <w:numFmt w:val="bullet"/>
      <w:lvlText w:val=""/>
      <w:lvlJc w:val="left"/>
      <w:pPr>
        <w:ind w:left="720" w:hanging="360"/>
      </w:pPr>
      <w:rPr>
        <w:rFonts w:ascii="Symbol" w:hAnsi="Symbol"/>
      </w:rPr>
    </w:lvl>
    <w:lvl w:ilvl="1" w:tplc="C64265D2">
      <w:start w:val="1"/>
      <w:numFmt w:val="bullet"/>
      <w:lvlText w:val="o"/>
      <w:lvlJc w:val="left"/>
      <w:pPr>
        <w:tabs>
          <w:tab w:val="num" w:pos="1440"/>
        </w:tabs>
        <w:ind w:left="1440" w:hanging="360"/>
      </w:pPr>
      <w:rPr>
        <w:rFonts w:ascii="Courier New" w:hAnsi="Courier New"/>
      </w:rPr>
    </w:lvl>
    <w:lvl w:ilvl="2" w:tplc="838AD7D0">
      <w:start w:val="1"/>
      <w:numFmt w:val="bullet"/>
      <w:lvlText w:val=""/>
      <w:lvlJc w:val="left"/>
      <w:pPr>
        <w:tabs>
          <w:tab w:val="num" w:pos="2160"/>
        </w:tabs>
        <w:ind w:left="2160" w:hanging="360"/>
      </w:pPr>
      <w:rPr>
        <w:rFonts w:ascii="Wingdings" w:hAnsi="Wingdings"/>
      </w:rPr>
    </w:lvl>
    <w:lvl w:ilvl="3" w:tplc="D10AF2EA">
      <w:start w:val="1"/>
      <w:numFmt w:val="bullet"/>
      <w:lvlText w:val=""/>
      <w:lvlJc w:val="left"/>
      <w:pPr>
        <w:tabs>
          <w:tab w:val="num" w:pos="2880"/>
        </w:tabs>
        <w:ind w:left="2880" w:hanging="360"/>
      </w:pPr>
      <w:rPr>
        <w:rFonts w:ascii="Symbol" w:hAnsi="Symbol"/>
      </w:rPr>
    </w:lvl>
    <w:lvl w:ilvl="4" w:tplc="A8C885D6">
      <w:start w:val="1"/>
      <w:numFmt w:val="bullet"/>
      <w:lvlText w:val="o"/>
      <w:lvlJc w:val="left"/>
      <w:pPr>
        <w:tabs>
          <w:tab w:val="num" w:pos="3600"/>
        </w:tabs>
        <w:ind w:left="3600" w:hanging="360"/>
      </w:pPr>
      <w:rPr>
        <w:rFonts w:ascii="Courier New" w:hAnsi="Courier New"/>
      </w:rPr>
    </w:lvl>
    <w:lvl w:ilvl="5" w:tplc="CBB8F6B2">
      <w:start w:val="1"/>
      <w:numFmt w:val="bullet"/>
      <w:lvlText w:val=""/>
      <w:lvlJc w:val="left"/>
      <w:pPr>
        <w:tabs>
          <w:tab w:val="num" w:pos="4320"/>
        </w:tabs>
        <w:ind w:left="4320" w:hanging="360"/>
      </w:pPr>
      <w:rPr>
        <w:rFonts w:ascii="Wingdings" w:hAnsi="Wingdings"/>
      </w:rPr>
    </w:lvl>
    <w:lvl w:ilvl="6" w:tplc="B8D0A91A">
      <w:start w:val="1"/>
      <w:numFmt w:val="bullet"/>
      <w:lvlText w:val=""/>
      <w:lvlJc w:val="left"/>
      <w:pPr>
        <w:tabs>
          <w:tab w:val="num" w:pos="5040"/>
        </w:tabs>
        <w:ind w:left="5040" w:hanging="360"/>
      </w:pPr>
      <w:rPr>
        <w:rFonts w:ascii="Symbol" w:hAnsi="Symbol"/>
      </w:rPr>
    </w:lvl>
    <w:lvl w:ilvl="7" w:tplc="E71A899E">
      <w:start w:val="1"/>
      <w:numFmt w:val="bullet"/>
      <w:lvlText w:val="o"/>
      <w:lvlJc w:val="left"/>
      <w:pPr>
        <w:tabs>
          <w:tab w:val="num" w:pos="5760"/>
        </w:tabs>
        <w:ind w:left="5760" w:hanging="360"/>
      </w:pPr>
      <w:rPr>
        <w:rFonts w:ascii="Courier New" w:hAnsi="Courier New"/>
      </w:rPr>
    </w:lvl>
    <w:lvl w:ilvl="8" w:tplc="00A29858">
      <w:start w:val="1"/>
      <w:numFmt w:val="bullet"/>
      <w:lvlText w:val=""/>
      <w:lvlJc w:val="left"/>
      <w:pPr>
        <w:tabs>
          <w:tab w:val="num" w:pos="6480"/>
        </w:tabs>
        <w:ind w:left="6480" w:hanging="360"/>
      </w:pPr>
      <w:rPr>
        <w:rFonts w:ascii="Wingdings" w:hAnsi="Wingdings"/>
      </w:rPr>
    </w:lvl>
  </w:abstractNum>
  <w:abstractNum w:abstractNumId="197" w15:restartNumberingAfterBreak="0">
    <w:nsid w:val="000000C6"/>
    <w:multiLevelType w:val="hybridMultilevel"/>
    <w:tmpl w:val="000000C6"/>
    <w:lvl w:ilvl="0" w:tplc="8760CF6A">
      <w:start w:val="1"/>
      <w:numFmt w:val="bullet"/>
      <w:lvlText w:val=""/>
      <w:lvlJc w:val="left"/>
      <w:pPr>
        <w:ind w:left="720" w:hanging="360"/>
      </w:pPr>
      <w:rPr>
        <w:rFonts w:ascii="Symbol" w:hAnsi="Symbol"/>
      </w:rPr>
    </w:lvl>
    <w:lvl w:ilvl="1" w:tplc="986E4CE0">
      <w:start w:val="1"/>
      <w:numFmt w:val="bullet"/>
      <w:lvlText w:val="o"/>
      <w:lvlJc w:val="left"/>
      <w:pPr>
        <w:tabs>
          <w:tab w:val="num" w:pos="1440"/>
        </w:tabs>
        <w:ind w:left="1440" w:hanging="360"/>
      </w:pPr>
      <w:rPr>
        <w:rFonts w:ascii="Courier New" w:hAnsi="Courier New"/>
      </w:rPr>
    </w:lvl>
    <w:lvl w:ilvl="2" w:tplc="B442C3A4">
      <w:start w:val="1"/>
      <w:numFmt w:val="bullet"/>
      <w:lvlText w:val=""/>
      <w:lvlJc w:val="left"/>
      <w:pPr>
        <w:tabs>
          <w:tab w:val="num" w:pos="2160"/>
        </w:tabs>
        <w:ind w:left="2160" w:hanging="360"/>
      </w:pPr>
      <w:rPr>
        <w:rFonts w:ascii="Wingdings" w:hAnsi="Wingdings"/>
      </w:rPr>
    </w:lvl>
    <w:lvl w:ilvl="3" w:tplc="0AA815BE">
      <w:start w:val="1"/>
      <w:numFmt w:val="bullet"/>
      <w:lvlText w:val=""/>
      <w:lvlJc w:val="left"/>
      <w:pPr>
        <w:tabs>
          <w:tab w:val="num" w:pos="2880"/>
        </w:tabs>
        <w:ind w:left="2880" w:hanging="360"/>
      </w:pPr>
      <w:rPr>
        <w:rFonts w:ascii="Symbol" w:hAnsi="Symbol"/>
      </w:rPr>
    </w:lvl>
    <w:lvl w:ilvl="4" w:tplc="9BE41E94">
      <w:start w:val="1"/>
      <w:numFmt w:val="bullet"/>
      <w:lvlText w:val="o"/>
      <w:lvlJc w:val="left"/>
      <w:pPr>
        <w:tabs>
          <w:tab w:val="num" w:pos="3600"/>
        </w:tabs>
        <w:ind w:left="3600" w:hanging="360"/>
      </w:pPr>
      <w:rPr>
        <w:rFonts w:ascii="Courier New" w:hAnsi="Courier New"/>
      </w:rPr>
    </w:lvl>
    <w:lvl w:ilvl="5" w:tplc="9A1E09A6">
      <w:start w:val="1"/>
      <w:numFmt w:val="bullet"/>
      <w:lvlText w:val=""/>
      <w:lvlJc w:val="left"/>
      <w:pPr>
        <w:tabs>
          <w:tab w:val="num" w:pos="4320"/>
        </w:tabs>
        <w:ind w:left="4320" w:hanging="360"/>
      </w:pPr>
      <w:rPr>
        <w:rFonts w:ascii="Wingdings" w:hAnsi="Wingdings"/>
      </w:rPr>
    </w:lvl>
    <w:lvl w:ilvl="6" w:tplc="75DACBC8">
      <w:start w:val="1"/>
      <w:numFmt w:val="bullet"/>
      <w:lvlText w:val=""/>
      <w:lvlJc w:val="left"/>
      <w:pPr>
        <w:tabs>
          <w:tab w:val="num" w:pos="5040"/>
        </w:tabs>
        <w:ind w:left="5040" w:hanging="360"/>
      </w:pPr>
      <w:rPr>
        <w:rFonts w:ascii="Symbol" w:hAnsi="Symbol"/>
      </w:rPr>
    </w:lvl>
    <w:lvl w:ilvl="7" w:tplc="308E3836">
      <w:start w:val="1"/>
      <w:numFmt w:val="bullet"/>
      <w:lvlText w:val="o"/>
      <w:lvlJc w:val="left"/>
      <w:pPr>
        <w:tabs>
          <w:tab w:val="num" w:pos="5760"/>
        </w:tabs>
        <w:ind w:left="5760" w:hanging="360"/>
      </w:pPr>
      <w:rPr>
        <w:rFonts w:ascii="Courier New" w:hAnsi="Courier New"/>
      </w:rPr>
    </w:lvl>
    <w:lvl w:ilvl="8" w:tplc="D004CA56">
      <w:start w:val="1"/>
      <w:numFmt w:val="bullet"/>
      <w:lvlText w:val=""/>
      <w:lvlJc w:val="left"/>
      <w:pPr>
        <w:tabs>
          <w:tab w:val="num" w:pos="6480"/>
        </w:tabs>
        <w:ind w:left="6480" w:hanging="360"/>
      </w:pPr>
      <w:rPr>
        <w:rFonts w:ascii="Wingdings" w:hAnsi="Wingdings"/>
      </w:rPr>
    </w:lvl>
  </w:abstractNum>
  <w:abstractNum w:abstractNumId="198" w15:restartNumberingAfterBreak="0">
    <w:nsid w:val="000000C7"/>
    <w:multiLevelType w:val="hybridMultilevel"/>
    <w:tmpl w:val="000000C7"/>
    <w:lvl w:ilvl="0" w:tplc="6B30A642">
      <w:start w:val="1"/>
      <w:numFmt w:val="bullet"/>
      <w:lvlText w:val=""/>
      <w:lvlJc w:val="left"/>
      <w:pPr>
        <w:ind w:left="720" w:hanging="360"/>
      </w:pPr>
      <w:rPr>
        <w:rFonts w:ascii="Symbol" w:hAnsi="Symbol"/>
      </w:rPr>
    </w:lvl>
    <w:lvl w:ilvl="1" w:tplc="B3FA1E3C">
      <w:start w:val="1"/>
      <w:numFmt w:val="bullet"/>
      <w:lvlText w:val="o"/>
      <w:lvlJc w:val="left"/>
      <w:pPr>
        <w:tabs>
          <w:tab w:val="num" w:pos="1440"/>
        </w:tabs>
        <w:ind w:left="1440" w:hanging="360"/>
      </w:pPr>
      <w:rPr>
        <w:rFonts w:ascii="Courier New" w:hAnsi="Courier New"/>
      </w:rPr>
    </w:lvl>
    <w:lvl w:ilvl="2" w:tplc="4DD0B8B0">
      <w:start w:val="1"/>
      <w:numFmt w:val="bullet"/>
      <w:lvlText w:val=""/>
      <w:lvlJc w:val="left"/>
      <w:pPr>
        <w:tabs>
          <w:tab w:val="num" w:pos="2160"/>
        </w:tabs>
        <w:ind w:left="2160" w:hanging="360"/>
      </w:pPr>
      <w:rPr>
        <w:rFonts w:ascii="Wingdings" w:hAnsi="Wingdings"/>
      </w:rPr>
    </w:lvl>
    <w:lvl w:ilvl="3" w:tplc="E1C8612A">
      <w:start w:val="1"/>
      <w:numFmt w:val="bullet"/>
      <w:lvlText w:val=""/>
      <w:lvlJc w:val="left"/>
      <w:pPr>
        <w:tabs>
          <w:tab w:val="num" w:pos="2880"/>
        </w:tabs>
        <w:ind w:left="2880" w:hanging="360"/>
      </w:pPr>
      <w:rPr>
        <w:rFonts w:ascii="Symbol" w:hAnsi="Symbol"/>
      </w:rPr>
    </w:lvl>
    <w:lvl w:ilvl="4" w:tplc="260282A0">
      <w:start w:val="1"/>
      <w:numFmt w:val="bullet"/>
      <w:lvlText w:val="o"/>
      <w:lvlJc w:val="left"/>
      <w:pPr>
        <w:tabs>
          <w:tab w:val="num" w:pos="3600"/>
        </w:tabs>
        <w:ind w:left="3600" w:hanging="360"/>
      </w:pPr>
      <w:rPr>
        <w:rFonts w:ascii="Courier New" w:hAnsi="Courier New"/>
      </w:rPr>
    </w:lvl>
    <w:lvl w:ilvl="5" w:tplc="C742BD5C">
      <w:start w:val="1"/>
      <w:numFmt w:val="bullet"/>
      <w:lvlText w:val=""/>
      <w:lvlJc w:val="left"/>
      <w:pPr>
        <w:tabs>
          <w:tab w:val="num" w:pos="4320"/>
        </w:tabs>
        <w:ind w:left="4320" w:hanging="360"/>
      </w:pPr>
      <w:rPr>
        <w:rFonts w:ascii="Wingdings" w:hAnsi="Wingdings"/>
      </w:rPr>
    </w:lvl>
    <w:lvl w:ilvl="6" w:tplc="2CD431C4">
      <w:start w:val="1"/>
      <w:numFmt w:val="bullet"/>
      <w:lvlText w:val=""/>
      <w:lvlJc w:val="left"/>
      <w:pPr>
        <w:tabs>
          <w:tab w:val="num" w:pos="5040"/>
        </w:tabs>
        <w:ind w:left="5040" w:hanging="360"/>
      </w:pPr>
      <w:rPr>
        <w:rFonts w:ascii="Symbol" w:hAnsi="Symbol"/>
      </w:rPr>
    </w:lvl>
    <w:lvl w:ilvl="7" w:tplc="8D7A1500">
      <w:start w:val="1"/>
      <w:numFmt w:val="bullet"/>
      <w:lvlText w:val="o"/>
      <w:lvlJc w:val="left"/>
      <w:pPr>
        <w:tabs>
          <w:tab w:val="num" w:pos="5760"/>
        </w:tabs>
        <w:ind w:left="5760" w:hanging="360"/>
      </w:pPr>
      <w:rPr>
        <w:rFonts w:ascii="Courier New" w:hAnsi="Courier New"/>
      </w:rPr>
    </w:lvl>
    <w:lvl w:ilvl="8" w:tplc="F65E0EF2">
      <w:start w:val="1"/>
      <w:numFmt w:val="bullet"/>
      <w:lvlText w:val=""/>
      <w:lvlJc w:val="left"/>
      <w:pPr>
        <w:tabs>
          <w:tab w:val="num" w:pos="6480"/>
        </w:tabs>
        <w:ind w:left="6480" w:hanging="360"/>
      </w:pPr>
      <w:rPr>
        <w:rFonts w:ascii="Wingdings" w:hAnsi="Wingdings"/>
      </w:rPr>
    </w:lvl>
  </w:abstractNum>
  <w:abstractNum w:abstractNumId="199" w15:restartNumberingAfterBreak="0">
    <w:nsid w:val="000000C8"/>
    <w:multiLevelType w:val="hybridMultilevel"/>
    <w:tmpl w:val="000000C8"/>
    <w:lvl w:ilvl="0" w:tplc="688A0E9C">
      <w:start w:val="1"/>
      <w:numFmt w:val="bullet"/>
      <w:lvlText w:val=""/>
      <w:lvlJc w:val="left"/>
      <w:pPr>
        <w:ind w:left="720" w:hanging="360"/>
      </w:pPr>
      <w:rPr>
        <w:rFonts w:ascii="Symbol" w:hAnsi="Symbol"/>
      </w:rPr>
    </w:lvl>
    <w:lvl w:ilvl="1" w:tplc="D9E23EBE">
      <w:start w:val="1"/>
      <w:numFmt w:val="bullet"/>
      <w:lvlText w:val="o"/>
      <w:lvlJc w:val="left"/>
      <w:pPr>
        <w:tabs>
          <w:tab w:val="num" w:pos="1440"/>
        </w:tabs>
        <w:ind w:left="1440" w:hanging="360"/>
      </w:pPr>
      <w:rPr>
        <w:rFonts w:ascii="Courier New" w:hAnsi="Courier New"/>
      </w:rPr>
    </w:lvl>
    <w:lvl w:ilvl="2" w:tplc="6844583A">
      <w:start w:val="1"/>
      <w:numFmt w:val="bullet"/>
      <w:lvlText w:val=""/>
      <w:lvlJc w:val="left"/>
      <w:pPr>
        <w:tabs>
          <w:tab w:val="num" w:pos="2160"/>
        </w:tabs>
        <w:ind w:left="2160" w:hanging="360"/>
      </w:pPr>
      <w:rPr>
        <w:rFonts w:ascii="Wingdings" w:hAnsi="Wingdings"/>
      </w:rPr>
    </w:lvl>
    <w:lvl w:ilvl="3" w:tplc="1DBE8CBE">
      <w:start w:val="1"/>
      <w:numFmt w:val="bullet"/>
      <w:lvlText w:val=""/>
      <w:lvlJc w:val="left"/>
      <w:pPr>
        <w:tabs>
          <w:tab w:val="num" w:pos="2880"/>
        </w:tabs>
        <w:ind w:left="2880" w:hanging="360"/>
      </w:pPr>
      <w:rPr>
        <w:rFonts w:ascii="Symbol" w:hAnsi="Symbol"/>
      </w:rPr>
    </w:lvl>
    <w:lvl w:ilvl="4" w:tplc="FB56CB64">
      <w:start w:val="1"/>
      <w:numFmt w:val="bullet"/>
      <w:lvlText w:val="o"/>
      <w:lvlJc w:val="left"/>
      <w:pPr>
        <w:tabs>
          <w:tab w:val="num" w:pos="3600"/>
        </w:tabs>
        <w:ind w:left="3600" w:hanging="360"/>
      </w:pPr>
      <w:rPr>
        <w:rFonts w:ascii="Courier New" w:hAnsi="Courier New"/>
      </w:rPr>
    </w:lvl>
    <w:lvl w:ilvl="5" w:tplc="4D0AC836">
      <w:start w:val="1"/>
      <w:numFmt w:val="bullet"/>
      <w:lvlText w:val=""/>
      <w:lvlJc w:val="left"/>
      <w:pPr>
        <w:tabs>
          <w:tab w:val="num" w:pos="4320"/>
        </w:tabs>
        <w:ind w:left="4320" w:hanging="360"/>
      </w:pPr>
      <w:rPr>
        <w:rFonts w:ascii="Wingdings" w:hAnsi="Wingdings"/>
      </w:rPr>
    </w:lvl>
    <w:lvl w:ilvl="6" w:tplc="6A384E08">
      <w:start w:val="1"/>
      <w:numFmt w:val="bullet"/>
      <w:lvlText w:val=""/>
      <w:lvlJc w:val="left"/>
      <w:pPr>
        <w:tabs>
          <w:tab w:val="num" w:pos="5040"/>
        </w:tabs>
        <w:ind w:left="5040" w:hanging="360"/>
      </w:pPr>
      <w:rPr>
        <w:rFonts w:ascii="Symbol" w:hAnsi="Symbol"/>
      </w:rPr>
    </w:lvl>
    <w:lvl w:ilvl="7" w:tplc="F51A864E">
      <w:start w:val="1"/>
      <w:numFmt w:val="bullet"/>
      <w:lvlText w:val="o"/>
      <w:lvlJc w:val="left"/>
      <w:pPr>
        <w:tabs>
          <w:tab w:val="num" w:pos="5760"/>
        </w:tabs>
        <w:ind w:left="5760" w:hanging="360"/>
      </w:pPr>
      <w:rPr>
        <w:rFonts w:ascii="Courier New" w:hAnsi="Courier New"/>
      </w:rPr>
    </w:lvl>
    <w:lvl w:ilvl="8" w:tplc="0312489A">
      <w:start w:val="1"/>
      <w:numFmt w:val="bullet"/>
      <w:lvlText w:val=""/>
      <w:lvlJc w:val="left"/>
      <w:pPr>
        <w:tabs>
          <w:tab w:val="num" w:pos="6480"/>
        </w:tabs>
        <w:ind w:left="6480" w:hanging="360"/>
      </w:pPr>
      <w:rPr>
        <w:rFonts w:ascii="Wingdings" w:hAnsi="Wingdings"/>
      </w:rPr>
    </w:lvl>
  </w:abstractNum>
  <w:abstractNum w:abstractNumId="200" w15:restartNumberingAfterBreak="0">
    <w:nsid w:val="000000C9"/>
    <w:multiLevelType w:val="hybridMultilevel"/>
    <w:tmpl w:val="000000C9"/>
    <w:lvl w:ilvl="0" w:tplc="42BC8BAA">
      <w:start w:val="1"/>
      <w:numFmt w:val="bullet"/>
      <w:lvlText w:val=""/>
      <w:lvlJc w:val="left"/>
      <w:pPr>
        <w:ind w:left="720" w:hanging="360"/>
      </w:pPr>
      <w:rPr>
        <w:rFonts w:ascii="Symbol" w:hAnsi="Symbol"/>
      </w:rPr>
    </w:lvl>
    <w:lvl w:ilvl="1" w:tplc="956615E0">
      <w:start w:val="1"/>
      <w:numFmt w:val="bullet"/>
      <w:lvlText w:val="o"/>
      <w:lvlJc w:val="left"/>
      <w:pPr>
        <w:tabs>
          <w:tab w:val="num" w:pos="1440"/>
        </w:tabs>
        <w:ind w:left="1440" w:hanging="360"/>
      </w:pPr>
      <w:rPr>
        <w:rFonts w:ascii="Courier New" w:hAnsi="Courier New"/>
      </w:rPr>
    </w:lvl>
    <w:lvl w:ilvl="2" w:tplc="87401B56">
      <w:start w:val="1"/>
      <w:numFmt w:val="bullet"/>
      <w:lvlText w:val=""/>
      <w:lvlJc w:val="left"/>
      <w:pPr>
        <w:tabs>
          <w:tab w:val="num" w:pos="2160"/>
        </w:tabs>
        <w:ind w:left="2160" w:hanging="360"/>
      </w:pPr>
      <w:rPr>
        <w:rFonts w:ascii="Wingdings" w:hAnsi="Wingdings"/>
      </w:rPr>
    </w:lvl>
    <w:lvl w:ilvl="3" w:tplc="FE3CE818">
      <w:start w:val="1"/>
      <w:numFmt w:val="bullet"/>
      <w:lvlText w:val=""/>
      <w:lvlJc w:val="left"/>
      <w:pPr>
        <w:tabs>
          <w:tab w:val="num" w:pos="2880"/>
        </w:tabs>
        <w:ind w:left="2880" w:hanging="360"/>
      </w:pPr>
      <w:rPr>
        <w:rFonts w:ascii="Symbol" w:hAnsi="Symbol"/>
      </w:rPr>
    </w:lvl>
    <w:lvl w:ilvl="4" w:tplc="8B6E5D40">
      <w:start w:val="1"/>
      <w:numFmt w:val="bullet"/>
      <w:lvlText w:val="o"/>
      <w:lvlJc w:val="left"/>
      <w:pPr>
        <w:tabs>
          <w:tab w:val="num" w:pos="3600"/>
        </w:tabs>
        <w:ind w:left="3600" w:hanging="360"/>
      </w:pPr>
      <w:rPr>
        <w:rFonts w:ascii="Courier New" w:hAnsi="Courier New"/>
      </w:rPr>
    </w:lvl>
    <w:lvl w:ilvl="5" w:tplc="C9369E9A">
      <w:start w:val="1"/>
      <w:numFmt w:val="bullet"/>
      <w:lvlText w:val=""/>
      <w:lvlJc w:val="left"/>
      <w:pPr>
        <w:tabs>
          <w:tab w:val="num" w:pos="4320"/>
        </w:tabs>
        <w:ind w:left="4320" w:hanging="360"/>
      </w:pPr>
      <w:rPr>
        <w:rFonts w:ascii="Wingdings" w:hAnsi="Wingdings"/>
      </w:rPr>
    </w:lvl>
    <w:lvl w:ilvl="6" w:tplc="00B218EE">
      <w:start w:val="1"/>
      <w:numFmt w:val="bullet"/>
      <w:lvlText w:val=""/>
      <w:lvlJc w:val="left"/>
      <w:pPr>
        <w:tabs>
          <w:tab w:val="num" w:pos="5040"/>
        </w:tabs>
        <w:ind w:left="5040" w:hanging="360"/>
      </w:pPr>
      <w:rPr>
        <w:rFonts w:ascii="Symbol" w:hAnsi="Symbol"/>
      </w:rPr>
    </w:lvl>
    <w:lvl w:ilvl="7" w:tplc="EA9E6742">
      <w:start w:val="1"/>
      <w:numFmt w:val="bullet"/>
      <w:lvlText w:val="o"/>
      <w:lvlJc w:val="left"/>
      <w:pPr>
        <w:tabs>
          <w:tab w:val="num" w:pos="5760"/>
        </w:tabs>
        <w:ind w:left="5760" w:hanging="360"/>
      </w:pPr>
      <w:rPr>
        <w:rFonts w:ascii="Courier New" w:hAnsi="Courier New"/>
      </w:rPr>
    </w:lvl>
    <w:lvl w:ilvl="8" w:tplc="AB242112">
      <w:start w:val="1"/>
      <w:numFmt w:val="bullet"/>
      <w:lvlText w:val=""/>
      <w:lvlJc w:val="left"/>
      <w:pPr>
        <w:tabs>
          <w:tab w:val="num" w:pos="6480"/>
        </w:tabs>
        <w:ind w:left="6480" w:hanging="360"/>
      </w:pPr>
      <w:rPr>
        <w:rFonts w:ascii="Wingdings" w:hAnsi="Wingdings"/>
      </w:rPr>
    </w:lvl>
  </w:abstractNum>
  <w:abstractNum w:abstractNumId="201" w15:restartNumberingAfterBreak="0">
    <w:nsid w:val="000000CA"/>
    <w:multiLevelType w:val="hybridMultilevel"/>
    <w:tmpl w:val="000000CA"/>
    <w:lvl w:ilvl="0" w:tplc="F6082326">
      <w:start w:val="1"/>
      <w:numFmt w:val="bullet"/>
      <w:lvlText w:val=""/>
      <w:lvlJc w:val="left"/>
      <w:pPr>
        <w:ind w:left="720" w:hanging="360"/>
      </w:pPr>
      <w:rPr>
        <w:rFonts w:ascii="Symbol" w:hAnsi="Symbol"/>
      </w:rPr>
    </w:lvl>
    <w:lvl w:ilvl="1" w:tplc="D3CE44D2">
      <w:start w:val="1"/>
      <w:numFmt w:val="bullet"/>
      <w:lvlText w:val="o"/>
      <w:lvlJc w:val="left"/>
      <w:pPr>
        <w:tabs>
          <w:tab w:val="num" w:pos="1440"/>
        </w:tabs>
        <w:ind w:left="1440" w:hanging="360"/>
      </w:pPr>
      <w:rPr>
        <w:rFonts w:ascii="Courier New" w:hAnsi="Courier New"/>
      </w:rPr>
    </w:lvl>
    <w:lvl w:ilvl="2" w:tplc="B46AEE0A">
      <w:start w:val="1"/>
      <w:numFmt w:val="bullet"/>
      <w:lvlText w:val=""/>
      <w:lvlJc w:val="left"/>
      <w:pPr>
        <w:tabs>
          <w:tab w:val="num" w:pos="2160"/>
        </w:tabs>
        <w:ind w:left="2160" w:hanging="360"/>
      </w:pPr>
      <w:rPr>
        <w:rFonts w:ascii="Wingdings" w:hAnsi="Wingdings"/>
      </w:rPr>
    </w:lvl>
    <w:lvl w:ilvl="3" w:tplc="B89A8912">
      <w:start w:val="1"/>
      <w:numFmt w:val="bullet"/>
      <w:lvlText w:val=""/>
      <w:lvlJc w:val="left"/>
      <w:pPr>
        <w:tabs>
          <w:tab w:val="num" w:pos="2880"/>
        </w:tabs>
        <w:ind w:left="2880" w:hanging="360"/>
      </w:pPr>
      <w:rPr>
        <w:rFonts w:ascii="Symbol" w:hAnsi="Symbol"/>
      </w:rPr>
    </w:lvl>
    <w:lvl w:ilvl="4" w:tplc="DD824DA0">
      <w:start w:val="1"/>
      <w:numFmt w:val="bullet"/>
      <w:lvlText w:val="o"/>
      <w:lvlJc w:val="left"/>
      <w:pPr>
        <w:tabs>
          <w:tab w:val="num" w:pos="3600"/>
        </w:tabs>
        <w:ind w:left="3600" w:hanging="360"/>
      </w:pPr>
      <w:rPr>
        <w:rFonts w:ascii="Courier New" w:hAnsi="Courier New"/>
      </w:rPr>
    </w:lvl>
    <w:lvl w:ilvl="5" w:tplc="4B080B04">
      <w:start w:val="1"/>
      <w:numFmt w:val="bullet"/>
      <w:lvlText w:val=""/>
      <w:lvlJc w:val="left"/>
      <w:pPr>
        <w:tabs>
          <w:tab w:val="num" w:pos="4320"/>
        </w:tabs>
        <w:ind w:left="4320" w:hanging="360"/>
      </w:pPr>
      <w:rPr>
        <w:rFonts w:ascii="Wingdings" w:hAnsi="Wingdings"/>
      </w:rPr>
    </w:lvl>
    <w:lvl w:ilvl="6" w:tplc="F5346800">
      <w:start w:val="1"/>
      <w:numFmt w:val="bullet"/>
      <w:lvlText w:val=""/>
      <w:lvlJc w:val="left"/>
      <w:pPr>
        <w:tabs>
          <w:tab w:val="num" w:pos="5040"/>
        </w:tabs>
        <w:ind w:left="5040" w:hanging="360"/>
      </w:pPr>
      <w:rPr>
        <w:rFonts w:ascii="Symbol" w:hAnsi="Symbol"/>
      </w:rPr>
    </w:lvl>
    <w:lvl w:ilvl="7" w:tplc="50227720">
      <w:start w:val="1"/>
      <w:numFmt w:val="bullet"/>
      <w:lvlText w:val="o"/>
      <w:lvlJc w:val="left"/>
      <w:pPr>
        <w:tabs>
          <w:tab w:val="num" w:pos="5760"/>
        </w:tabs>
        <w:ind w:left="5760" w:hanging="360"/>
      </w:pPr>
      <w:rPr>
        <w:rFonts w:ascii="Courier New" w:hAnsi="Courier New"/>
      </w:rPr>
    </w:lvl>
    <w:lvl w:ilvl="8" w:tplc="91A6F40E">
      <w:start w:val="1"/>
      <w:numFmt w:val="bullet"/>
      <w:lvlText w:val=""/>
      <w:lvlJc w:val="left"/>
      <w:pPr>
        <w:tabs>
          <w:tab w:val="num" w:pos="6480"/>
        </w:tabs>
        <w:ind w:left="6480" w:hanging="360"/>
      </w:pPr>
      <w:rPr>
        <w:rFonts w:ascii="Wingdings" w:hAnsi="Wingdings"/>
      </w:rPr>
    </w:lvl>
  </w:abstractNum>
  <w:abstractNum w:abstractNumId="202" w15:restartNumberingAfterBreak="0">
    <w:nsid w:val="000000CB"/>
    <w:multiLevelType w:val="hybridMultilevel"/>
    <w:tmpl w:val="000000CB"/>
    <w:lvl w:ilvl="0" w:tplc="06E867FC">
      <w:start w:val="1"/>
      <w:numFmt w:val="bullet"/>
      <w:lvlText w:val=""/>
      <w:lvlJc w:val="left"/>
      <w:pPr>
        <w:ind w:left="720" w:hanging="360"/>
      </w:pPr>
      <w:rPr>
        <w:rFonts w:ascii="Symbol" w:hAnsi="Symbol"/>
      </w:rPr>
    </w:lvl>
    <w:lvl w:ilvl="1" w:tplc="92BA75DA">
      <w:start w:val="1"/>
      <w:numFmt w:val="bullet"/>
      <w:lvlText w:val="o"/>
      <w:lvlJc w:val="left"/>
      <w:pPr>
        <w:tabs>
          <w:tab w:val="num" w:pos="1440"/>
        </w:tabs>
        <w:ind w:left="1440" w:hanging="360"/>
      </w:pPr>
      <w:rPr>
        <w:rFonts w:ascii="Courier New" w:hAnsi="Courier New"/>
      </w:rPr>
    </w:lvl>
    <w:lvl w:ilvl="2" w:tplc="9C1ED2BE">
      <w:start w:val="1"/>
      <w:numFmt w:val="bullet"/>
      <w:lvlText w:val=""/>
      <w:lvlJc w:val="left"/>
      <w:pPr>
        <w:tabs>
          <w:tab w:val="num" w:pos="2160"/>
        </w:tabs>
        <w:ind w:left="2160" w:hanging="360"/>
      </w:pPr>
      <w:rPr>
        <w:rFonts w:ascii="Wingdings" w:hAnsi="Wingdings"/>
      </w:rPr>
    </w:lvl>
    <w:lvl w:ilvl="3" w:tplc="7C846B32">
      <w:start w:val="1"/>
      <w:numFmt w:val="bullet"/>
      <w:lvlText w:val=""/>
      <w:lvlJc w:val="left"/>
      <w:pPr>
        <w:tabs>
          <w:tab w:val="num" w:pos="2880"/>
        </w:tabs>
        <w:ind w:left="2880" w:hanging="360"/>
      </w:pPr>
      <w:rPr>
        <w:rFonts w:ascii="Symbol" w:hAnsi="Symbol"/>
      </w:rPr>
    </w:lvl>
    <w:lvl w:ilvl="4" w:tplc="EA9638AC">
      <w:start w:val="1"/>
      <w:numFmt w:val="bullet"/>
      <w:lvlText w:val="o"/>
      <w:lvlJc w:val="left"/>
      <w:pPr>
        <w:tabs>
          <w:tab w:val="num" w:pos="3600"/>
        </w:tabs>
        <w:ind w:left="3600" w:hanging="360"/>
      </w:pPr>
      <w:rPr>
        <w:rFonts w:ascii="Courier New" w:hAnsi="Courier New"/>
      </w:rPr>
    </w:lvl>
    <w:lvl w:ilvl="5" w:tplc="730ADE3E">
      <w:start w:val="1"/>
      <w:numFmt w:val="bullet"/>
      <w:lvlText w:val=""/>
      <w:lvlJc w:val="left"/>
      <w:pPr>
        <w:tabs>
          <w:tab w:val="num" w:pos="4320"/>
        </w:tabs>
        <w:ind w:left="4320" w:hanging="360"/>
      </w:pPr>
      <w:rPr>
        <w:rFonts w:ascii="Wingdings" w:hAnsi="Wingdings"/>
      </w:rPr>
    </w:lvl>
    <w:lvl w:ilvl="6" w:tplc="98E40D86">
      <w:start w:val="1"/>
      <w:numFmt w:val="bullet"/>
      <w:lvlText w:val=""/>
      <w:lvlJc w:val="left"/>
      <w:pPr>
        <w:tabs>
          <w:tab w:val="num" w:pos="5040"/>
        </w:tabs>
        <w:ind w:left="5040" w:hanging="360"/>
      </w:pPr>
      <w:rPr>
        <w:rFonts w:ascii="Symbol" w:hAnsi="Symbol"/>
      </w:rPr>
    </w:lvl>
    <w:lvl w:ilvl="7" w:tplc="1D50E528">
      <w:start w:val="1"/>
      <w:numFmt w:val="bullet"/>
      <w:lvlText w:val="o"/>
      <w:lvlJc w:val="left"/>
      <w:pPr>
        <w:tabs>
          <w:tab w:val="num" w:pos="5760"/>
        </w:tabs>
        <w:ind w:left="5760" w:hanging="360"/>
      </w:pPr>
      <w:rPr>
        <w:rFonts w:ascii="Courier New" w:hAnsi="Courier New"/>
      </w:rPr>
    </w:lvl>
    <w:lvl w:ilvl="8" w:tplc="B3569896">
      <w:start w:val="1"/>
      <w:numFmt w:val="bullet"/>
      <w:lvlText w:val=""/>
      <w:lvlJc w:val="left"/>
      <w:pPr>
        <w:tabs>
          <w:tab w:val="num" w:pos="6480"/>
        </w:tabs>
        <w:ind w:left="6480" w:hanging="360"/>
      </w:pPr>
      <w:rPr>
        <w:rFonts w:ascii="Wingdings" w:hAnsi="Wingdings"/>
      </w:rPr>
    </w:lvl>
  </w:abstractNum>
  <w:abstractNum w:abstractNumId="203" w15:restartNumberingAfterBreak="0">
    <w:nsid w:val="000000CC"/>
    <w:multiLevelType w:val="hybridMultilevel"/>
    <w:tmpl w:val="000000CC"/>
    <w:lvl w:ilvl="0" w:tplc="E31890E8">
      <w:start w:val="1"/>
      <w:numFmt w:val="bullet"/>
      <w:lvlText w:val=""/>
      <w:lvlJc w:val="left"/>
      <w:pPr>
        <w:ind w:left="720" w:hanging="360"/>
      </w:pPr>
      <w:rPr>
        <w:rFonts w:ascii="Symbol" w:hAnsi="Symbol"/>
      </w:rPr>
    </w:lvl>
    <w:lvl w:ilvl="1" w:tplc="90300466">
      <w:start w:val="1"/>
      <w:numFmt w:val="bullet"/>
      <w:lvlText w:val="o"/>
      <w:lvlJc w:val="left"/>
      <w:pPr>
        <w:tabs>
          <w:tab w:val="num" w:pos="1440"/>
        </w:tabs>
        <w:ind w:left="1440" w:hanging="360"/>
      </w:pPr>
      <w:rPr>
        <w:rFonts w:ascii="Courier New" w:hAnsi="Courier New"/>
      </w:rPr>
    </w:lvl>
    <w:lvl w:ilvl="2" w:tplc="FC062A6C">
      <w:start w:val="1"/>
      <w:numFmt w:val="bullet"/>
      <w:lvlText w:val=""/>
      <w:lvlJc w:val="left"/>
      <w:pPr>
        <w:tabs>
          <w:tab w:val="num" w:pos="2160"/>
        </w:tabs>
        <w:ind w:left="2160" w:hanging="360"/>
      </w:pPr>
      <w:rPr>
        <w:rFonts w:ascii="Wingdings" w:hAnsi="Wingdings"/>
      </w:rPr>
    </w:lvl>
    <w:lvl w:ilvl="3" w:tplc="C85C2A54">
      <w:start w:val="1"/>
      <w:numFmt w:val="bullet"/>
      <w:lvlText w:val=""/>
      <w:lvlJc w:val="left"/>
      <w:pPr>
        <w:tabs>
          <w:tab w:val="num" w:pos="2880"/>
        </w:tabs>
        <w:ind w:left="2880" w:hanging="360"/>
      </w:pPr>
      <w:rPr>
        <w:rFonts w:ascii="Symbol" w:hAnsi="Symbol"/>
      </w:rPr>
    </w:lvl>
    <w:lvl w:ilvl="4" w:tplc="52C0E1E4">
      <w:start w:val="1"/>
      <w:numFmt w:val="bullet"/>
      <w:lvlText w:val="o"/>
      <w:lvlJc w:val="left"/>
      <w:pPr>
        <w:tabs>
          <w:tab w:val="num" w:pos="3600"/>
        </w:tabs>
        <w:ind w:left="3600" w:hanging="360"/>
      </w:pPr>
      <w:rPr>
        <w:rFonts w:ascii="Courier New" w:hAnsi="Courier New"/>
      </w:rPr>
    </w:lvl>
    <w:lvl w:ilvl="5" w:tplc="83B8B464">
      <w:start w:val="1"/>
      <w:numFmt w:val="bullet"/>
      <w:lvlText w:val=""/>
      <w:lvlJc w:val="left"/>
      <w:pPr>
        <w:tabs>
          <w:tab w:val="num" w:pos="4320"/>
        </w:tabs>
        <w:ind w:left="4320" w:hanging="360"/>
      </w:pPr>
      <w:rPr>
        <w:rFonts w:ascii="Wingdings" w:hAnsi="Wingdings"/>
      </w:rPr>
    </w:lvl>
    <w:lvl w:ilvl="6" w:tplc="F40E5108">
      <w:start w:val="1"/>
      <w:numFmt w:val="bullet"/>
      <w:lvlText w:val=""/>
      <w:lvlJc w:val="left"/>
      <w:pPr>
        <w:tabs>
          <w:tab w:val="num" w:pos="5040"/>
        </w:tabs>
        <w:ind w:left="5040" w:hanging="360"/>
      </w:pPr>
      <w:rPr>
        <w:rFonts w:ascii="Symbol" w:hAnsi="Symbol"/>
      </w:rPr>
    </w:lvl>
    <w:lvl w:ilvl="7" w:tplc="134C99EC">
      <w:start w:val="1"/>
      <w:numFmt w:val="bullet"/>
      <w:lvlText w:val="o"/>
      <w:lvlJc w:val="left"/>
      <w:pPr>
        <w:tabs>
          <w:tab w:val="num" w:pos="5760"/>
        </w:tabs>
        <w:ind w:left="5760" w:hanging="360"/>
      </w:pPr>
      <w:rPr>
        <w:rFonts w:ascii="Courier New" w:hAnsi="Courier New"/>
      </w:rPr>
    </w:lvl>
    <w:lvl w:ilvl="8" w:tplc="6AFE2568">
      <w:start w:val="1"/>
      <w:numFmt w:val="bullet"/>
      <w:lvlText w:val=""/>
      <w:lvlJc w:val="left"/>
      <w:pPr>
        <w:tabs>
          <w:tab w:val="num" w:pos="6480"/>
        </w:tabs>
        <w:ind w:left="6480" w:hanging="360"/>
      </w:pPr>
      <w:rPr>
        <w:rFonts w:ascii="Wingdings" w:hAnsi="Wingdings"/>
      </w:rPr>
    </w:lvl>
  </w:abstractNum>
  <w:abstractNum w:abstractNumId="204" w15:restartNumberingAfterBreak="0">
    <w:nsid w:val="000000CD"/>
    <w:multiLevelType w:val="hybridMultilevel"/>
    <w:tmpl w:val="000000CD"/>
    <w:lvl w:ilvl="0" w:tplc="21E82F2C">
      <w:start w:val="1"/>
      <w:numFmt w:val="bullet"/>
      <w:lvlText w:val=""/>
      <w:lvlJc w:val="left"/>
      <w:pPr>
        <w:ind w:left="720" w:hanging="360"/>
      </w:pPr>
      <w:rPr>
        <w:rFonts w:ascii="Symbol" w:hAnsi="Symbol"/>
      </w:rPr>
    </w:lvl>
    <w:lvl w:ilvl="1" w:tplc="F9CA6B30">
      <w:start w:val="1"/>
      <w:numFmt w:val="bullet"/>
      <w:lvlText w:val="o"/>
      <w:lvlJc w:val="left"/>
      <w:pPr>
        <w:tabs>
          <w:tab w:val="num" w:pos="1440"/>
        </w:tabs>
        <w:ind w:left="1440" w:hanging="360"/>
      </w:pPr>
      <w:rPr>
        <w:rFonts w:ascii="Courier New" w:hAnsi="Courier New"/>
      </w:rPr>
    </w:lvl>
    <w:lvl w:ilvl="2" w:tplc="A6D60FCC">
      <w:start w:val="1"/>
      <w:numFmt w:val="bullet"/>
      <w:lvlText w:val=""/>
      <w:lvlJc w:val="left"/>
      <w:pPr>
        <w:tabs>
          <w:tab w:val="num" w:pos="2160"/>
        </w:tabs>
        <w:ind w:left="2160" w:hanging="360"/>
      </w:pPr>
      <w:rPr>
        <w:rFonts w:ascii="Wingdings" w:hAnsi="Wingdings"/>
      </w:rPr>
    </w:lvl>
    <w:lvl w:ilvl="3" w:tplc="74D69E10">
      <w:start w:val="1"/>
      <w:numFmt w:val="bullet"/>
      <w:lvlText w:val=""/>
      <w:lvlJc w:val="left"/>
      <w:pPr>
        <w:tabs>
          <w:tab w:val="num" w:pos="2880"/>
        </w:tabs>
        <w:ind w:left="2880" w:hanging="360"/>
      </w:pPr>
      <w:rPr>
        <w:rFonts w:ascii="Symbol" w:hAnsi="Symbol"/>
      </w:rPr>
    </w:lvl>
    <w:lvl w:ilvl="4" w:tplc="3EA6BCE8">
      <w:start w:val="1"/>
      <w:numFmt w:val="bullet"/>
      <w:lvlText w:val="o"/>
      <w:lvlJc w:val="left"/>
      <w:pPr>
        <w:tabs>
          <w:tab w:val="num" w:pos="3600"/>
        </w:tabs>
        <w:ind w:left="3600" w:hanging="360"/>
      </w:pPr>
      <w:rPr>
        <w:rFonts w:ascii="Courier New" w:hAnsi="Courier New"/>
      </w:rPr>
    </w:lvl>
    <w:lvl w:ilvl="5" w:tplc="92A43DB0">
      <w:start w:val="1"/>
      <w:numFmt w:val="bullet"/>
      <w:lvlText w:val=""/>
      <w:lvlJc w:val="left"/>
      <w:pPr>
        <w:tabs>
          <w:tab w:val="num" w:pos="4320"/>
        </w:tabs>
        <w:ind w:left="4320" w:hanging="360"/>
      </w:pPr>
      <w:rPr>
        <w:rFonts w:ascii="Wingdings" w:hAnsi="Wingdings"/>
      </w:rPr>
    </w:lvl>
    <w:lvl w:ilvl="6" w:tplc="E84C30AC">
      <w:start w:val="1"/>
      <w:numFmt w:val="bullet"/>
      <w:lvlText w:val=""/>
      <w:lvlJc w:val="left"/>
      <w:pPr>
        <w:tabs>
          <w:tab w:val="num" w:pos="5040"/>
        </w:tabs>
        <w:ind w:left="5040" w:hanging="360"/>
      </w:pPr>
      <w:rPr>
        <w:rFonts w:ascii="Symbol" w:hAnsi="Symbol"/>
      </w:rPr>
    </w:lvl>
    <w:lvl w:ilvl="7" w:tplc="87D6C532">
      <w:start w:val="1"/>
      <w:numFmt w:val="bullet"/>
      <w:lvlText w:val="o"/>
      <w:lvlJc w:val="left"/>
      <w:pPr>
        <w:tabs>
          <w:tab w:val="num" w:pos="5760"/>
        </w:tabs>
        <w:ind w:left="5760" w:hanging="360"/>
      </w:pPr>
      <w:rPr>
        <w:rFonts w:ascii="Courier New" w:hAnsi="Courier New"/>
      </w:rPr>
    </w:lvl>
    <w:lvl w:ilvl="8" w:tplc="CCF21F80">
      <w:start w:val="1"/>
      <w:numFmt w:val="bullet"/>
      <w:lvlText w:val=""/>
      <w:lvlJc w:val="left"/>
      <w:pPr>
        <w:tabs>
          <w:tab w:val="num" w:pos="6480"/>
        </w:tabs>
        <w:ind w:left="6480" w:hanging="360"/>
      </w:pPr>
      <w:rPr>
        <w:rFonts w:ascii="Wingdings" w:hAnsi="Wingdings"/>
      </w:rPr>
    </w:lvl>
  </w:abstractNum>
  <w:abstractNum w:abstractNumId="205" w15:restartNumberingAfterBreak="0">
    <w:nsid w:val="000000CE"/>
    <w:multiLevelType w:val="hybridMultilevel"/>
    <w:tmpl w:val="000000CE"/>
    <w:lvl w:ilvl="0" w:tplc="B854225A">
      <w:start w:val="1"/>
      <w:numFmt w:val="bullet"/>
      <w:lvlText w:val=""/>
      <w:lvlJc w:val="left"/>
      <w:pPr>
        <w:ind w:left="720" w:hanging="360"/>
      </w:pPr>
      <w:rPr>
        <w:rFonts w:ascii="Symbol" w:hAnsi="Symbol"/>
      </w:rPr>
    </w:lvl>
    <w:lvl w:ilvl="1" w:tplc="5D7E2DE4">
      <w:start w:val="1"/>
      <w:numFmt w:val="bullet"/>
      <w:lvlText w:val="o"/>
      <w:lvlJc w:val="left"/>
      <w:pPr>
        <w:tabs>
          <w:tab w:val="num" w:pos="1440"/>
        </w:tabs>
        <w:ind w:left="1440" w:hanging="360"/>
      </w:pPr>
      <w:rPr>
        <w:rFonts w:ascii="Courier New" w:hAnsi="Courier New"/>
      </w:rPr>
    </w:lvl>
    <w:lvl w:ilvl="2" w:tplc="E602A162">
      <w:start w:val="1"/>
      <w:numFmt w:val="bullet"/>
      <w:lvlText w:val=""/>
      <w:lvlJc w:val="left"/>
      <w:pPr>
        <w:tabs>
          <w:tab w:val="num" w:pos="2160"/>
        </w:tabs>
        <w:ind w:left="2160" w:hanging="360"/>
      </w:pPr>
      <w:rPr>
        <w:rFonts w:ascii="Wingdings" w:hAnsi="Wingdings"/>
      </w:rPr>
    </w:lvl>
    <w:lvl w:ilvl="3" w:tplc="D940270C">
      <w:start w:val="1"/>
      <w:numFmt w:val="bullet"/>
      <w:lvlText w:val=""/>
      <w:lvlJc w:val="left"/>
      <w:pPr>
        <w:tabs>
          <w:tab w:val="num" w:pos="2880"/>
        </w:tabs>
        <w:ind w:left="2880" w:hanging="360"/>
      </w:pPr>
      <w:rPr>
        <w:rFonts w:ascii="Symbol" w:hAnsi="Symbol"/>
      </w:rPr>
    </w:lvl>
    <w:lvl w:ilvl="4" w:tplc="4A38A77C">
      <w:start w:val="1"/>
      <w:numFmt w:val="bullet"/>
      <w:lvlText w:val="o"/>
      <w:lvlJc w:val="left"/>
      <w:pPr>
        <w:tabs>
          <w:tab w:val="num" w:pos="3600"/>
        </w:tabs>
        <w:ind w:left="3600" w:hanging="360"/>
      </w:pPr>
      <w:rPr>
        <w:rFonts w:ascii="Courier New" w:hAnsi="Courier New"/>
      </w:rPr>
    </w:lvl>
    <w:lvl w:ilvl="5" w:tplc="B022856E">
      <w:start w:val="1"/>
      <w:numFmt w:val="bullet"/>
      <w:lvlText w:val=""/>
      <w:lvlJc w:val="left"/>
      <w:pPr>
        <w:tabs>
          <w:tab w:val="num" w:pos="4320"/>
        </w:tabs>
        <w:ind w:left="4320" w:hanging="360"/>
      </w:pPr>
      <w:rPr>
        <w:rFonts w:ascii="Wingdings" w:hAnsi="Wingdings"/>
      </w:rPr>
    </w:lvl>
    <w:lvl w:ilvl="6" w:tplc="4A52BF46">
      <w:start w:val="1"/>
      <w:numFmt w:val="bullet"/>
      <w:lvlText w:val=""/>
      <w:lvlJc w:val="left"/>
      <w:pPr>
        <w:tabs>
          <w:tab w:val="num" w:pos="5040"/>
        </w:tabs>
        <w:ind w:left="5040" w:hanging="360"/>
      </w:pPr>
      <w:rPr>
        <w:rFonts w:ascii="Symbol" w:hAnsi="Symbol"/>
      </w:rPr>
    </w:lvl>
    <w:lvl w:ilvl="7" w:tplc="999EE908">
      <w:start w:val="1"/>
      <w:numFmt w:val="bullet"/>
      <w:lvlText w:val="o"/>
      <w:lvlJc w:val="left"/>
      <w:pPr>
        <w:tabs>
          <w:tab w:val="num" w:pos="5760"/>
        </w:tabs>
        <w:ind w:left="5760" w:hanging="360"/>
      </w:pPr>
      <w:rPr>
        <w:rFonts w:ascii="Courier New" w:hAnsi="Courier New"/>
      </w:rPr>
    </w:lvl>
    <w:lvl w:ilvl="8" w:tplc="7606668E">
      <w:start w:val="1"/>
      <w:numFmt w:val="bullet"/>
      <w:lvlText w:val=""/>
      <w:lvlJc w:val="left"/>
      <w:pPr>
        <w:tabs>
          <w:tab w:val="num" w:pos="6480"/>
        </w:tabs>
        <w:ind w:left="6480" w:hanging="360"/>
      </w:pPr>
      <w:rPr>
        <w:rFonts w:ascii="Wingdings" w:hAnsi="Wingdings"/>
      </w:rPr>
    </w:lvl>
  </w:abstractNum>
  <w:abstractNum w:abstractNumId="206" w15:restartNumberingAfterBreak="0">
    <w:nsid w:val="000000CF"/>
    <w:multiLevelType w:val="hybridMultilevel"/>
    <w:tmpl w:val="000000CF"/>
    <w:lvl w:ilvl="0" w:tplc="BBEA7E0E">
      <w:start w:val="1"/>
      <w:numFmt w:val="bullet"/>
      <w:lvlText w:val=""/>
      <w:lvlJc w:val="left"/>
      <w:pPr>
        <w:ind w:left="720" w:hanging="360"/>
      </w:pPr>
      <w:rPr>
        <w:rFonts w:ascii="Symbol" w:hAnsi="Symbol"/>
      </w:rPr>
    </w:lvl>
    <w:lvl w:ilvl="1" w:tplc="54C8EBA0">
      <w:start w:val="1"/>
      <w:numFmt w:val="bullet"/>
      <w:lvlText w:val="o"/>
      <w:lvlJc w:val="left"/>
      <w:pPr>
        <w:tabs>
          <w:tab w:val="num" w:pos="1440"/>
        </w:tabs>
        <w:ind w:left="1440" w:hanging="360"/>
      </w:pPr>
      <w:rPr>
        <w:rFonts w:ascii="Courier New" w:hAnsi="Courier New"/>
      </w:rPr>
    </w:lvl>
    <w:lvl w:ilvl="2" w:tplc="0A7C85B6">
      <w:start w:val="1"/>
      <w:numFmt w:val="bullet"/>
      <w:lvlText w:val=""/>
      <w:lvlJc w:val="left"/>
      <w:pPr>
        <w:tabs>
          <w:tab w:val="num" w:pos="2160"/>
        </w:tabs>
        <w:ind w:left="2160" w:hanging="360"/>
      </w:pPr>
      <w:rPr>
        <w:rFonts w:ascii="Wingdings" w:hAnsi="Wingdings"/>
      </w:rPr>
    </w:lvl>
    <w:lvl w:ilvl="3" w:tplc="FFAC0EB6">
      <w:start w:val="1"/>
      <w:numFmt w:val="bullet"/>
      <w:lvlText w:val=""/>
      <w:lvlJc w:val="left"/>
      <w:pPr>
        <w:tabs>
          <w:tab w:val="num" w:pos="2880"/>
        </w:tabs>
        <w:ind w:left="2880" w:hanging="360"/>
      </w:pPr>
      <w:rPr>
        <w:rFonts w:ascii="Symbol" w:hAnsi="Symbol"/>
      </w:rPr>
    </w:lvl>
    <w:lvl w:ilvl="4" w:tplc="CC8A4C78">
      <w:start w:val="1"/>
      <w:numFmt w:val="bullet"/>
      <w:lvlText w:val="o"/>
      <w:lvlJc w:val="left"/>
      <w:pPr>
        <w:tabs>
          <w:tab w:val="num" w:pos="3600"/>
        </w:tabs>
        <w:ind w:left="3600" w:hanging="360"/>
      </w:pPr>
      <w:rPr>
        <w:rFonts w:ascii="Courier New" w:hAnsi="Courier New"/>
      </w:rPr>
    </w:lvl>
    <w:lvl w:ilvl="5" w:tplc="2188D4EA">
      <w:start w:val="1"/>
      <w:numFmt w:val="bullet"/>
      <w:lvlText w:val=""/>
      <w:lvlJc w:val="left"/>
      <w:pPr>
        <w:tabs>
          <w:tab w:val="num" w:pos="4320"/>
        </w:tabs>
        <w:ind w:left="4320" w:hanging="360"/>
      </w:pPr>
      <w:rPr>
        <w:rFonts w:ascii="Wingdings" w:hAnsi="Wingdings"/>
      </w:rPr>
    </w:lvl>
    <w:lvl w:ilvl="6" w:tplc="987414B6">
      <w:start w:val="1"/>
      <w:numFmt w:val="bullet"/>
      <w:lvlText w:val=""/>
      <w:lvlJc w:val="left"/>
      <w:pPr>
        <w:tabs>
          <w:tab w:val="num" w:pos="5040"/>
        </w:tabs>
        <w:ind w:left="5040" w:hanging="360"/>
      </w:pPr>
      <w:rPr>
        <w:rFonts w:ascii="Symbol" w:hAnsi="Symbol"/>
      </w:rPr>
    </w:lvl>
    <w:lvl w:ilvl="7" w:tplc="0A8E2E78">
      <w:start w:val="1"/>
      <w:numFmt w:val="bullet"/>
      <w:lvlText w:val="o"/>
      <w:lvlJc w:val="left"/>
      <w:pPr>
        <w:tabs>
          <w:tab w:val="num" w:pos="5760"/>
        </w:tabs>
        <w:ind w:left="5760" w:hanging="360"/>
      </w:pPr>
      <w:rPr>
        <w:rFonts w:ascii="Courier New" w:hAnsi="Courier New"/>
      </w:rPr>
    </w:lvl>
    <w:lvl w:ilvl="8" w:tplc="090ED98C">
      <w:start w:val="1"/>
      <w:numFmt w:val="bullet"/>
      <w:lvlText w:val=""/>
      <w:lvlJc w:val="left"/>
      <w:pPr>
        <w:tabs>
          <w:tab w:val="num" w:pos="6480"/>
        </w:tabs>
        <w:ind w:left="6480" w:hanging="360"/>
      </w:pPr>
      <w:rPr>
        <w:rFonts w:ascii="Wingdings" w:hAnsi="Wingdings"/>
      </w:rPr>
    </w:lvl>
  </w:abstractNum>
  <w:abstractNum w:abstractNumId="207" w15:restartNumberingAfterBreak="0">
    <w:nsid w:val="000000D0"/>
    <w:multiLevelType w:val="hybridMultilevel"/>
    <w:tmpl w:val="000000D0"/>
    <w:lvl w:ilvl="0" w:tplc="5CF22B1A">
      <w:start w:val="1"/>
      <w:numFmt w:val="bullet"/>
      <w:lvlText w:val=""/>
      <w:lvlJc w:val="left"/>
      <w:pPr>
        <w:ind w:left="720" w:hanging="360"/>
      </w:pPr>
      <w:rPr>
        <w:rFonts w:ascii="Symbol" w:hAnsi="Symbol"/>
      </w:rPr>
    </w:lvl>
    <w:lvl w:ilvl="1" w:tplc="E3967178">
      <w:start w:val="1"/>
      <w:numFmt w:val="bullet"/>
      <w:lvlText w:val="o"/>
      <w:lvlJc w:val="left"/>
      <w:pPr>
        <w:tabs>
          <w:tab w:val="num" w:pos="1440"/>
        </w:tabs>
        <w:ind w:left="1440" w:hanging="360"/>
      </w:pPr>
      <w:rPr>
        <w:rFonts w:ascii="Courier New" w:hAnsi="Courier New"/>
      </w:rPr>
    </w:lvl>
    <w:lvl w:ilvl="2" w:tplc="98A47ABC">
      <w:start w:val="1"/>
      <w:numFmt w:val="bullet"/>
      <w:lvlText w:val=""/>
      <w:lvlJc w:val="left"/>
      <w:pPr>
        <w:tabs>
          <w:tab w:val="num" w:pos="2160"/>
        </w:tabs>
        <w:ind w:left="2160" w:hanging="360"/>
      </w:pPr>
      <w:rPr>
        <w:rFonts w:ascii="Wingdings" w:hAnsi="Wingdings"/>
      </w:rPr>
    </w:lvl>
    <w:lvl w:ilvl="3" w:tplc="018A7752">
      <w:start w:val="1"/>
      <w:numFmt w:val="bullet"/>
      <w:lvlText w:val=""/>
      <w:lvlJc w:val="left"/>
      <w:pPr>
        <w:tabs>
          <w:tab w:val="num" w:pos="2880"/>
        </w:tabs>
        <w:ind w:left="2880" w:hanging="360"/>
      </w:pPr>
      <w:rPr>
        <w:rFonts w:ascii="Symbol" w:hAnsi="Symbol"/>
      </w:rPr>
    </w:lvl>
    <w:lvl w:ilvl="4" w:tplc="1486ADEA">
      <w:start w:val="1"/>
      <w:numFmt w:val="bullet"/>
      <w:lvlText w:val="o"/>
      <w:lvlJc w:val="left"/>
      <w:pPr>
        <w:tabs>
          <w:tab w:val="num" w:pos="3600"/>
        </w:tabs>
        <w:ind w:left="3600" w:hanging="360"/>
      </w:pPr>
      <w:rPr>
        <w:rFonts w:ascii="Courier New" w:hAnsi="Courier New"/>
      </w:rPr>
    </w:lvl>
    <w:lvl w:ilvl="5" w:tplc="9BD8428C">
      <w:start w:val="1"/>
      <w:numFmt w:val="bullet"/>
      <w:lvlText w:val=""/>
      <w:lvlJc w:val="left"/>
      <w:pPr>
        <w:tabs>
          <w:tab w:val="num" w:pos="4320"/>
        </w:tabs>
        <w:ind w:left="4320" w:hanging="360"/>
      </w:pPr>
      <w:rPr>
        <w:rFonts w:ascii="Wingdings" w:hAnsi="Wingdings"/>
      </w:rPr>
    </w:lvl>
    <w:lvl w:ilvl="6" w:tplc="41048E6E">
      <w:start w:val="1"/>
      <w:numFmt w:val="bullet"/>
      <w:lvlText w:val=""/>
      <w:lvlJc w:val="left"/>
      <w:pPr>
        <w:tabs>
          <w:tab w:val="num" w:pos="5040"/>
        </w:tabs>
        <w:ind w:left="5040" w:hanging="360"/>
      </w:pPr>
      <w:rPr>
        <w:rFonts w:ascii="Symbol" w:hAnsi="Symbol"/>
      </w:rPr>
    </w:lvl>
    <w:lvl w:ilvl="7" w:tplc="A7423C6C">
      <w:start w:val="1"/>
      <w:numFmt w:val="bullet"/>
      <w:lvlText w:val="o"/>
      <w:lvlJc w:val="left"/>
      <w:pPr>
        <w:tabs>
          <w:tab w:val="num" w:pos="5760"/>
        </w:tabs>
        <w:ind w:left="5760" w:hanging="360"/>
      </w:pPr>
      <w:rPr>
        <w:rFonts w:ascii="Courier New" w:hAnsi="Courier New"/>
      </w:rPr>
    </w:lvl>
    <w:lvl w:ilvl="8" w:tplc="485E9DB2">
      <w:start w:val="1"/>
      <w:numFmt w:val="bullet"/>
      <w:lvlText w:val=""/>
      <w:lvlJc w:val="left"/>
      <w:pPr>
        <w:tabs>
          <w:tab w:val="num" w:pos="6480"/>
        </w:tabs>
        <w:ind w:left="6480" w:hanging="360"/>
      </w:pPr>
      <w:rPr>
        <w:rFonts w:ascii="Wingdings" w:hAnsi="Wingdings"/>
      </w:rPr>
    </w:lvl>
  </w:abstractNum>
  <w:abstractNum w:abstractNumId="208" w15:restartNumberingAfterBreak="0">
    <w:nsid w:val="000000D1"/>
    <w:multiLevelType w:val="hybridMultilevel"/>
    <w:tmpl w:val="000000D1"/>
    <w:lvl w:ilvl="0" w:tplc="ABA68F14">
      <w:start w:val="1"/>
      <w:numFmt w:val="bullet"/>
      <w:lvlText w:val=""/>
      <w:lvlJc w:val="left"/>
      <w:pPr>
        <w:ind w:left="720" w:hanging="360"/>
      </w:pPr>
      <w:rPr>
        <w:rFonts w:ascii="Symbol" w:hAnsi="Symbol"/>
      </w:rPr>
    </w:lvl>
    <w:lvl w:ilvl="1" w:tplc="559CB0FC">
      <w:start w:val="1"/>
      <w:numFmt w:val="bullet"/>
      <w:lvlText w:val="o"/>
      <w:lvlJc w:val="left"/>
      <w:pPr>
        <w:tabs>
          <w:tab w:val="num" w:pos="1440"/>
        </w:tabs>
        <w:ind w:left="1440" w:hanging="360"/>
      </w:pPr>
      <w:rPr>
        <w:rFonts w:ascii="Courier New" w:hAnsi="Courier New"/>
      </w:rPr>
    </w:lvl>
    <w:lvl w:ilvl="2" w:tplc="503694B6">
      <w:start w:val="1"/>
      <w:numFmt w:val="bullet"/>
      <w:lvlText w:val=""/>
      <w:lvlJc w:val="left"/>
      <w:pPr>
        <w:tabs>
          <w:tab w:val="num" w:pos="2160"/>
        </w:tabs>
        <w:ind w:left="2160" w:hanging="360"/>
      </w:pPr>
      <w:rPr>
        <w:rFonts w:ascii="Wingdings" w:hAnsi="Wingdings"/>
      </w:rPr>
    </w:lvl>
    <w:lvl w:ilvl="3" w:tplc="B3FEB51E">
      <w:start w:val="1"/>
      <w:numFmt w:val="bullet"/>
      <w:lvlText w:val=""/>
      <w:lvlJc w:val="left"/>
      <w:pPr>
        <w:tabs>
          <w:tab w:val="num" w:pos="2880"/>
        </w:tabs>
        <w:ind w:left="2880" w:hanging="360"/>
      </w:pPr>
      <w:rPr>
        <w:rFonts w:ascii="Symbol" w:hAnsi="Symbol"/>
      </w:rPr>
    </w:lvl>
    <w:lvl w:ilvl="4" w:tplc="E96802A2">
      <w:start w:val="1"/>
      <w:numFmt w:val="bullet"/>
      <w:lvlText w:val="o"/>
      <w:lvlJc w:val="left"/>
      <w:pPr>
        <w:tabs>
          <w:tab w:val="num" w:pos="3600"/>
        </w:tabs>
        <w:ind w:left="3600" w:hanging="360"/>
      </w:pPr>
      <w:rPr>
        <w:rFonts w:ascii="Courier New" w:hAnsi="Courier New"/>
      </w:rPr>
    </w:lvl>
    <w:lvl w:ilvl="5" w:tplc="580AED0E">
      <w:start w:val="1"/>
      <w:numFmt w:val="bullet"/>
      <w:lvlText w:val=""/>
      <w:lvlJc w:val="left"/>
      <w:pPr>
        <w:tabs>
          <w:tab w:val="num" w:pos="4320"/>
        </w:tabs>
        <w:ind w:left="4320" w:hanging="360"/>
      </w:pPr>
      <w:rPr>
        <w:rFonts w:ascii="Wingdings" w:hAnsi="Wingdings"/>
      </w:rPr>
    </w:lvl>
    <w:lvl w:ilvl="6" w:tplc="E2CAFBB8">
      <w:start w:val="1"/>
      <w:numFmt w:val="bullet"/>
      <w:lvlText w:val=""/>
      <w:lvlJc w:val="left"/>
      <w:pPr>
        <w:tabs>
          <w:tab w:val="num" w:pos="5040"/>
        </w:tabs>
        <w:ind w:left="5040" w:hanging="360"/>
      </w:pPr>
      <w:rPr>
        <w:rFonts w:ascii="Symbol" w:hAnsi="Symbol"/>
      </w:rPr>
    </w:lvl>
    <w:lvl w:ilvl="7" w:tplc="5E16DD14">
      <w:start w:val="1"/>
      <w:numFmt w:val="bullet"/>
      <w:lvlText w:val="o"/>
      <w:lvlJc w:val="left"/>
      <w:pPr>
        <w:tabs>
          <w:tab w:val="num" w:pos="5760"/>
        </w:tabs>
        <w:ind w:left="5760" w:hanging="360"/>
      </w:pPr>
      <w:rPr>
        <w:rFonts w:ascii="Courier New" w:hAnsi="Courier New"/>
      </w:rPr>
    </w:lvl>
    <w:lvl w:ilvl="8" w:tplc="CBBA1B6E">
      <w:start w:val="1"/>
      <w:numFmt w:val="bullet"/>
      <w:lvlText w:val=""/>
      <w:lvlJc w:val="left"/>
      <w:pPr>
        <w:tabs>
          <w:tab w:val="num" w:pos="6480"/>
        </w:tabs>
        <w:ind w:left="6480" w:hanging="360"/>
      </w:pPr>
      <w:rPr>
        <w:rFonts w:ascii="Wingdings" w:hAnsi="Wingdings"/>
      </w:rPr>
    </w:lvl>
  </w:abstractNum>
  <w:abstractNum w:abstractNumId="209" w15:restartNumberingAfterBreak="0">
    <w:nsid w:val="000000D2"/>
    <w:multiLevelType w:val="hybridMultilevel"/>
    <w:tmpl w:val="000000D2"/>
    <w:lvl w:ilvl="0" w:tplc="AFF253FA">
      <w:start w:val="1"/>
      <w:numFmt w:val="bullet"/>
      <w:lvlText w:val=""/>
      <w:lvlJc w:val="left"/>
      <w:pPr>
        <w:ind w:left="720" w:hanging="360"/>
      </w:pPr>
      <w:rPr>
        <w:rFonts w:ascii="Symbol" w:hAnsi="Symbol"/>
      </w:rPr>
    </w:lvl>
    <w:lvl w:ilvl="1" w:tplc="02A0F1A4">
      <w:start w:val="1"/>
      <w:numFmt w:val="bullet"/>
      <w:lvlText w:val="o"/>
      <w:lvlJc w:val="left"/>
      <w:pPr>
        <w:tabs>
          <w:tab w:val="num" w:pos="1440"/>
        </w:tabs>
        <w:ind w:left="1440" w:hanging="360"/>
      </w:pPr>
      <w:rPr>
        <w:rFonts w:ascii="Courier New" w:hAnsi="Courier New"/>
      </w:rPr>
    </w:lvl>
    <w:lvl w:ilvl="2" w:tplc="E260FFBE">
      <w:start w:val="1"/>
      <w:numFmt w:val="bullet"/>
      <w:lvlText w:val=""/>
      <w:lvlJc w:val="left"/>
      <w:pPr>
        <w:tabs>
          <w:tab w:val="num" w:pos="2160"/>
        </w:tabs>
        <w:ind w:left="2160" w:hanging="360"/>
      </w:pPr>
      <w:rPr>
        <w:rFonts w:ascii="Wingdings" w:hAnsi="Wingdings"/>
      </w:rPr>
    </w:lvl>
    <w:lvl w:ilvl="3" w:tplc="C7C8E046">
      <w:start w:val="1"/>
      <w:numFmt w:val="bullet"/>
      <w:lvlText w:val=""/>
      <w:lvlJc w:val="left"/>
      <w:pPr>
        <w:tabs>
          <w:tab w:val="num" w:pos="2880"/>
        </w:tabs>
        <w:ind w:left="2880" w:hanging="360"/>
      </w:pPr>
      <w:rPr>
        <w:rFonts w:ascii="Symbol" w:hAnsi="Symbol"/>
      </w:rPr>
    </w:lvl>
    <w:lvl w:ilvl="4" w:tplc="789A219E">
      <w:start w:val="1"/>
      <w:numFmt w:val="bullet"/>
      <w:lvlText w:val="o"/>
      <w:lvlJc w:val="left"/>
      <w:pPr>
        <w:tabs>
          <w:tab w:val="num" w:pos="3600"/>
        </w:tabs>
        <w:ind w:left="3600" w:hanging="360"/>
      </w:pPr>
      <w:rPr>
        <w:rFonts w:ascii="Courier New" w:hAnsi="Courier New"/>
      </w:rPr>
    </w:lvl>
    <w:lvl w:ilvl="5" w:tplc="0F104020">
      <w:start w:val="1"/>
      <w:numFmt w:val="bullet"/>
      <w:lvlText w:val=""/>
      <w:lvlJc w:val="left"/>
      <w:pPr>
        <w:tabs>
          <w:tab w:val="num" w:pos="4320"/>
        </w:tabs>
        <w:ind w:left="4320" w:hanging="360"/>
      </w:pPr>
      <w:rPr>
        <w:rFonts w:ascii="Wingdings" w:hAnsi="Wingdings"/>
      </w:rPr>
    </w:lvl>
    <w:lvl w:ilvl="6" w:tplc="7754369C">
      <w:start w:val="1"/>
      <w:numFmt w:val="bullet"/>
      <w:lvlText w:val=""/>
      <w:lvlJc w:val="left"/>
      <w:pPr>
        <w:tabs>
          <w:tab w:val="num" w:pos="5040"/>
        </w:tabs>
        <w:ind w:left="5040" w:hanging="360"/>
      </w:pPr>
      <w:rPr>
        <w:rFonts w:ascii="Symbol" w:hAnsi="Symbol"/>
      </w:rPr>
    </w:lvl>
    <w:lvl w:ilvl="7" w:tplc="51AE0AC2">
      <w:start w:val="1"/>
      <w:numFmt w:val="bullet"/>
      <w:lvlText w:val="o"/>
      <w:lvlJc w:val="left"/>
      <w:pPr>
        <w:tabs>
          <w:tab w:val="num" w:pos="5760"/>
        </w:tabs>
        <w:ind w:left="5760" w:hanging="360"/>
      </w:pPr>
      <w:rPr>
        <w:rFonts w:ascii="Courier New" w:hAnsi="Courier New"/>
      </w:rPr>
    </w:lvl>
    <w:lvl w:ilvl="8" w:tplc="F6804D8C">
      <w:start w:val="1"/>
      <w:numFmt w:val="bullet"/>
      <w:lvlText w:val=""/>
      <w:lvlJc w:val="left"/>
      <w:pPr>
        <w:tabs>
          <w:tab w:val="num" w:pos="6480"/>
        </w:tabs>
        <w:ind w:left="6480" w:hanging="360"/>
      </w:pPr>
      <w:rPr>
        <w:rFonts w:ascii="Wingdings" w:hAnsi="Wingdings"/>
      </w:rPr>
    </w:lvl>
  </w:abstractNum>
  <w:abstractNum w:abstractNumId="210" w15:restartNumberingAfterBreak="0">
    <w:nsid w:val="000000D3"/>
    <w:multiLevelType w:val="hybridMultilevel"/>
    <w:tmpl w:val="000000D3"/>
    <w:lvl w:ilvl="0" w:tplc="2FCE407A">
      <w:start w:val="1"/>
      <w:numFmt w:val="bullet"/>
      <w:lvlText w:val=""/>
      <w:lvlJc w:val="left"/>
      <w:pPr>
        <w:ind w:left="720" w:hanging="360"/>
      </w:pPr>
      <w:rPr>
        <w:rFonts w:ascii="Symbol" w:hAnsi="Symbol"/>
      </w:rPr>
    </w:lvl>
    <w:lvl w:ilvl="1" w:tplc="EBC6A9D8">
      <w:start w:val="1"/>
      <w:numFmt w:val="bullet"/>
      <w:lvlText w:val="o"/>
      <w:lvlJc w:val="left"/>
      <w:pPr>
        <w:tabs>
          <w:tab w:val="num" w:pos="1440"/>
        </w:tabs>
        <w:ind w:left="1440" w:hanging="360"/>
      </w:pPr>
      <w:rPr>
        <w:rFonts w:ascii="Courier New" w:hAnsi="Courier New"/>
      </w:rPr>
    </w:lvl>
    <w:lvl w:ilvl="2" w:tplc="4E208840">
      <w:start w:val="1"/>
      <w:numFmt w:val="bullet"/>
      <w:lvlText w:val=""/>
      <w:lvlJc w:val="left"/>
      <w:pPr>
        <w:tabs>
          <w:tab w:val="num" w:pos="2160"/>
        </w:tabs>
        <w:ind w:left="2160" w:hanging="360"/>
      </w:pPr>
      <w:rPr>
        <w:rFonts w:ascii="Wingdings" w:hAnsi="Wingdings"/>
      </w:rPr>
    </w:lvl>
    <w:lvl w:ilvl="3" w:tplc="87BCCB92">
      <w:start w:val="1"/>
      <w:numFmt w:val="bullet"/>
      <w:lvlText w:val=""/>
      <w:lvlJc w:val="left"/>
      <w:pPr>
        <w:tabs>
          <w:tab w:val="num" w:pos="2880"/>
        </w:tabs>
        <w:ind w:left="2880" w:hanging="360"/>
      </w:pPr>
      <w:rPr>
        <w:rFonts w:ascii="Symbol" w:hAnsi="Symbol"/>
      </w:rPr>
    </w:lvl>
    <w:lvl w:ilvl="4" w:tplc="52B44922">
      <w:start w:val="1"/>
      <w:numFmt w:val="bullet"/>
      <w:lvlText w:val="o"/>
      <w:lvlJc w:val="left"/>
      <w:pPr>
        <w:tabs>
          <w:tab w:val="num" w:pos="3600"/>
        </w:tabs>
        <w:ind w:left="3600" w:hanging="360"/>
      </w:pPr>
      <w:rPr>
        <w:rFonts w:ascii="Courier New" w:hAnsi="Courier New"/>
      </w:rPr>
    </w:lvl>
    <w:lvl w:ilvl="5" w:tplc="2426524E">
      <w:start w:val="1"/>
      <w:numFmt w:val="bullet"/>
      <w:lvlText w:val=""/>
      <w:lvlJc w:val="left"/>
      <w:pPr>
        <w:tabs>
          <w:tab w:val="num" w:pos="4320"/>
        </w:tabs>
        <w:ind w:left="4320" w:hanging="360"/>
      </w:pPr>
      <w:rPr>
        <w:rFonts w:ascii="Wingdings" w:hAnsi="Wingdings"/>
      </w:rPr>
    </w:lvl>
    <w:lvl w:ilvl="6" w:tplc="05DE87E0">
      <w:start w:val="1"/>
      <w:numFmt w:val="bullet"/>
      <w:lvlText w:val=""/>
      <w:lvlJc w:val="left"/>
      <w:pPr>
        <w:tabs>
          <w:tab w:val="num" w:pos="5040"/>
        </w:tabs>
        <w:ind w:left="5040" w:hanging="360"/>
      </w:pPr>
      <w:rPr>
        <w:rFonts w:ascii="Symbol" w:hAnsi="Symbol"/>
      </w:rPr>
    </w:lvl>
    <w:lvl w:ilvl="7" w:tplc="45AADE84">
      <w:start w:val="1"/>
      <w:numFmt w:val="bullet"/>
      <w:lvlText w:val="o"/>
      <w:lvlJc w:val="left"/>
      <w:pPr>
        <w:tabs>
          <w:tab w:val="num" w:pos="5760"/>
        </w:tabs>
        <w:ind w:left="5760" w:hanging="360"/>
      </w:pPr>
      <w:rPr>
        <w:rFonts w:ascii="Courier New" w:hAnsi="Courier New"/>
      </w:rPr>
    </w:lvl>
    <w:lvl w:ilvl="8" w:tplc="2748674A">
      <w:start w:val="1"/>
      <w:numFmt w:val="bullet"/>
      <w:lvlText w:val=""/>
      <w:lvlJc w:val="left"/>
      <w:pPr>
        <w:tabs>
          <w:tab w:val="num" w:pos="6480"/>
        </w:tabs>
        <w:ind w:left="6480" w:hanging="360"/>
      </w:pPr>
      <w:rPr>
        <w:rFonts w:ascii="Wingdings" w:hAnsi="Wingdings"/>
      </w:rPr>
    </w:lvl>
  </w:abstractNum>
  <w:abstractNum w:abstractNumId="211" w15:restartNumberingAfterBreak="0">
    <w:nsid w:val="000000D4"/>
    <w:multiLevelType w:val="hybridMultilevel"/>
    <w:tmpl w:val="000000D4"/>
    <w:lvl w:ilvl="0" w:tplc="8A66EE5A">
      <w:start w:val="1"/>
      <w:numFmt w:val="bullet"/>
      <w:lvlText w:val=""/>
      <w:lvlJc w:val="left"/>
      <w:pPr>
        <w:ind w:left="720" w:hanging="360"/>
      </w:pPr>
      <w:rPr>
        <w:rFonts w:ascii="Symbol" w:hAnsi="Symbol"/>
      </w:rPr>
    </w:lvl>
    <w:lvl w:ilvl="1" w:tplc="AE1022DE">
      <w:start w:val="1"/>
      <w:numFmt w:val="bullet"/>
      <w:lvlText w:val="o"/>
      <w:lvlJc w:val="left"/>
      <w:pPr>
        <w:tabs>
          <w:tab w:val="num" w:pos="1440"/>
        </w:tabs>
        <w:ind w:left="1440" w:hanging="360"/>
      </w:pPr>
      <w:rPr>
        <w:rFonts w:ascii="Courier New" w:hAnsi="Courier New"/>
      </w:rPr>
    </w:lvl>
    <w:lvl w:ilvl="2" w:tplc="F29AB4C2">
      <w:start w:val="1"/>
      <w:numFmt w:val="bullet"/>
      <w:lvlText w:val=""/>
      <w:lvlJc w:val="left"/>
      <w:pPr>
        <w:tabs>
          <w:tab w:val="num" w:pos="2160"/>
        </w:tabs>
        <w:ind w:left="2160" w:hanging="360"/>
      </w:pPr>
      <w:rPr>
        <w:rFonts w:ascii="Wingdings" w:hAnsi="Wingdings"/>
      </w:rPr>
    </w:lvl>
    <w:lvl w:ilvl="3" w:tplc="EB0A9602">
      <w:start w:val="1"/>
      <w:numFmt w:val="bullet"/>
      <w:lvlText w:val=""/>
      <w:lvlJc w:val="left"/>
      <w:pPr>
        <w:tabs>
          <w:tab w:val="num" w:pos="2880"/>
        </w:tabs>
        <w:ind w:left="2880" w:hanging="360"/>
      </w:pPr>
      <w:rPr>
        <w:rFonts w:ascii="Symbol" w:hAnsi="Symbol"/>
      </w:rPr>
    </w:lvl>
    <w:lvl w:ilvl="4" w:tplc="56EAD256">
      <w:start w:val="1"/>
      <w:numFmt w:val="bullet"/>
      <w:lvlText w:val="o"/>
      <w:lvlJc w:val="left"/>
      <w:pPr>
        <w:tabs>
          <w:tab w:val="num" w:pos="3600"/>
        </w:tabs>
        <w:ind w:left="3600" w:hanging="360"/>
      </w:pPr>
      <w:rPr>
        <w:rFonts w:ascii="Courier New" w:hAnsi="Courier New"/>
      </w:rPr>
    </w:lvl>
    <w:lvl w:ilvl="5" w:tplc="E0A0FFE8">
      <w:start w:val="1"/>
      <w:numFmt w:val="bullet"/>
      <w:lvlText w:val=""/>
      <w:lvlJc w:val="left"/>
      <w:pPr>
        <w:tabs>
          <w:tab w:val="num" w:pos="4320"/>
        </w:tabs>
        <w:ind w:left="4320" w:hanging="360"/>
      </w:pPr>
      <w:rPr>
        <w:rFonts w:ascii="Wingdings" w:hAnsi="Wingdings"/>
      </w:rPr>
    </w:lvl>
    <w:lvl w:ilvl="6" w:tplc="00528C18">
      <w:start w:val="1"/>
      <w:numFmt w:val="bullet"/>
      <w:lvlText w:val=""/>
      <w:lvlJc w:val="left"/>
      <w:pPr>
        <w:tabs>
          <w:tab w:val="num" w:pos="5040"/>
        </w:tabs>
        <w:ind w:left="5040" w:hanging="360"/>
      </w:pPr>
      <w:rPr>
        <w:rFonts w:ascii="Symbol" w:hAnsi="Symbol"/>
      </w:rPr>
    </w:lvl>
    <w:lvl w:ilvl="7" w:tplc="112652C0">
      <w:start w:val="1"/>
      <w:numFmt w:val="bullet"/>
      <w:lvlText w:val="o"/>
      <w:lvlJc w:val="left"/>
      <w:pPr>
        <w:tabs>
          <w:tab w:val="num" w:pos="5760"/>
        </w:tabs>
        <w:ind w:left="5760" w:hanging="360"/>
      </w:pPr>
      <w:rPr>
        <w:rFonts w:ascii="Courier New" w:hAnsi="Courier New"/>
      </w:rPr>
    </w:lvl>
    <w:lvl w:ilvl="8" w:tplc="2AD21F62">
      <w:start w:val="1"/>
      <w:numFmt w:val="bullet"/>
      <w:lvlText w:val=""/>
      <w:lvlJc w:val="left"/>
      <w:pPr>
        <w:tabs>
          <w:tab w:val="num" w:pos="6480"/>
        </w:tabs>
        <w:ind w:left="6480" w:hanging="360"/>
      </w:pPr>
      <w:rPr>
        <w:rFonts w:ascii="Wingdings" w:hAnsi="Wingdings"/>
      </w:rPr>
    </w:lvl>
  </w:abstractNum>
  <w:abstractNum w:abstractNumId="212" w15:restartNumberingAfterBreak="0">
    <w:nsid w:val="000000D5"/>
    <w:multiLevelType w:val="hybridMultilevel"/>
    <w:tmpl w:val="000000D5"/>
    <w:lvl w:ilvl="0" w:tplc="75FE0762">
      <w:start w:val="1"/>
      <w:numFmt w:val="bullet"/>
      <w:lvlText w:val=""/>
      <w:lvlJc w:val="left"/>
      <w:pPr>
        <w:ind w:left="720" w:hanging="360"/>
      </w:pPr>
      <w:rPr>
        <w:rFonts w:ascii="Symbol" w:hAnsi="Symbol"/>
      </w:rPr>
    </w:lvl>
    <w:lvl w:ilvl="1" w:tplc="BCBC00B4">
      <w:start w:val="1"/>
      <w:numFmt w:val="bullet"/>
      <w:lvlText w:val="o"/>
      <w:lvlJc w:val="left"/>
      <w:pPr>
        <w:tabs>
          <w:tab w:val="num" w:pos="1440"/>
        </w:tabs>
        <w:ind w:left="1440" w:hanging="360"/>
      </w:pPr>
      <w:rPr>
        <w:rFonts w:ascii="Courier New" w:hAnsi="Courier New"/>
      </w:rPr>
    </w:lvl>
    <w:lvl w:ilvl="2" w:tplc="42AAE8D4">
      <w:start w:val="1"/>
      <w:numFmt w:val="bullet"/>
      <w:lvlText w:val=""/>
      <w:lvlJc w:val="left"/>
      <w:pPr>
        <w:tabs>
          <w:tab w:val="num" w:pos="2160"/>
        </w:tabs>
        <w:ind w:left="2160" w:hanging="360"/>
      </w:pPr>
      <w:rPr>
        <w:rFonts w:ascii="Wingdings" w:hAnsi="Wingdings"/>
      </w:rPr>
    </w:lvl>
    <w:lvl w:ilvl="3" w:tplc="A1629E40">
      <w:start w:val="1"/>
      <w:numFmt w:val="bullet"/>
      <w:lvlText w:val=""/>
      <w:lvlJc w:val="left"/>
      <w:pPr>
        <w:tabs>
          <w:tab w:val="num" w:pos="2880"/>
        </w:tabs>
        <w:ind w:left="2880" w:hanging="360"/>
      </w:pPr>
      <w:rPr>
        <w:rFonts w:ascii="Symbol" w:hAnsi="Symbol"/>
      </w:rPr>
    </w:lvl>
    <w:lvl w:ilvl="4" w:tplc="6FDCDE40">
      <w:start w:val="1"/>
      <w:numFmt w:val="bullet"/>
      <w:lvlText w:val="o"/>
      <w:lvlJc w:val="left"/>
      <w:pPr>
        <w:tabs>
          <w:tab w:val="num" w:pos="3600"/>
        </w:tabs>
        <w:ind w:left="3600" w:hanging="360"/>
      </w:pPr>
      <w:rPr>
        <w:rFonts w:ascii="Courier New" w:hAnsi="Courier New"/>
      </w:rPr>
    </w:lvl>
    <w:lvl w:ilvl="5" w:tplc="FDF66B22">
      <w:start w:val="1"/>
      <w:numFmt w:val="bullet"/>
      <w:lvlText w:val=""/>
      <w:lvlJc w:val="left"/>
      <w:pPr>
        <w:tabs>
          <w:tab w:val="num" w:pos="4320"/>
        </w:tabs>
        <w:ind w:left="4320" w:hanging="360"/>
      </w:pPr>
      <w:rPr>
        <w:rFonts w:ascii="Wingdings" w:hAnsi="Wingdings"/>
      </w:rPr>
    </w:lvl>
    <w:lvl w:ilvl="6" w:tplc="980A602C">
      <w:start w:val="1"/>
      <w:numFmt w:val="bullet"/>
      <w:lvlText w:val=""/>
      <w:lvlJc w:val="left"/>
      <w:pPr>
        <w:tabs>
          <w:tab w:val="num" w:pos="5040"/>
        </w:tabs>
        <w:ind w:left="5040" w:hanging="360"/>
      </w:pPr>
      <w:rPr>
        <w:rFonts w:ascii="Symbol" w:hAnsi="Symbol"/>
      </w:rPr>
    </w:lvl>
    <w:lvl w:ilvl="7" w:tplc="EA42692A">
      <w:start w:val="1"/>
      <w:numFmt w:val="bullet"/>
      <w:lvlText w:val="o"/>
      <w:lvlJc w:val="left"/>
      <w:pPr>
        <w:tabs>
          <w:tab w:val="num" w:pos="5760"/>
        </w:tabs>
        <w:ind w:left="5760" w:hanging="360"/>
      </w:pPr>
      <w:rPr>
        <w:rFonts w:ascii="Courier New" w:hAnsi="Courier New"/>
      </w:rPr>
    </w:lvl>
    <w:lvl w:ilvl="8" w:tplc="CDB2B85E">
      <w:start w:val="1"/>
      <w:numFmt w:val="bullet"/>
      <w:lvlText w:val=""/>
      <w:lvlJc w:val="left"/>
      <w:pPr>
        <w:tabs>
          <w:tab w:val="num" w:pos="6480"/>
        </w:tabs>
        <w:ind w:left="6480" w:hanging="360"/>
      </w:pPr>
      <w:rPr>
        <w:rFonts w:ascii="Wingdings" w:hAnsi="Wingdings"/>
      </w:rPr>
    </w:lvl>
  </w:abstractNum>
  <w:abstractNum w:abstractNumId="213" w15:restartNumberingAfterBreak="0">
    <w:nsid w:val="000000D6"/>
    <w:multiLevelType w:val="hybridMultilevel"/>
    <w:tmpl w:val="000000D6"/>
    <w:lvl w:ilvl="0" w:tplc="D620074A">
      <w:start w:val="1"/>
      <w:numFmt w:val="bullet"/>
      <w:lvlText w:val=""/>
      <w:lvlJc w:val="left"/>
      <w:pPr>
        <w:ind w:left="720" w:hanging="360"/>
      </w:pPr>
      <w:rPr>
        <w:rFonts w:ascii="Symbol" w:hAnsi="Symbol"/>
      </w:rPr>
    </w:lvl>
    <w:lvl w:ilvl="1" w:tplc="0B60A870">
      <w:start w:val="1"/>
      <w:numFmt w:val="bullet"/>
      <w:lvlText w:val="o"/>
      <w:lvlJc w:val="left"/>
      <w:pPr>
        <w:tabs>
          <w:tab w:val="num" w:pos="1440"/>
        </w:tabs>
        <w:ind w:left="1440" w:hanging="360"/>
      </w:pPr>
      <w:rPr>
        <w:rFonts w:ascii="Courier New" w:hAnsi="Courier New"/>
      </w:rPr>
    </w:lvl>
    <w:lvl w:ilvl="2" w:tplc="85020B8C">
      <w:start w:val="1"/>
      <w:numFmt w:val="bullet"/>
      <w:lvlText w:val=""/>
      <w:lvlJc w:val="left"/>
      <w:pPr>
        <w:tabs>
          <w:tab w:val="num" w:pos="2160"/>
        </w:tabs>
        <w:ind w:left="2160" w:hanging="360"/>
      </w:pPr>
      <w:rPr>
        <w:rFonts w:ascii="Wingdings" w:hAnsi="Wingdings"/>
      </w:rPr>
    </w:lvl>
    <w:lvl w:ilvl="3" w:tplc="773C9BD8">
      <w:start w:val="1"/>
      <w:numFmt w:val="bullet"/>
      <w:lvlText w:val=""/>
      <w:lvlJc w:val="left"/>
      <w:pPr>
        <w:tabs>
          <w:tab w:val="num" w:pos="2880"/>
        </w:tabs>
        <w:ind w:left="2880" w:hanging="360"/>
      </w:pPr>
      <w:rPr>
        <w:rFonts w:ascii="Symbol" w:hAnsi="Symbol"/>
      </w:rPr>
    </w:lvl>
    <w:lvl w:ilvl="4" w:tplc="2482F558">
      <w:start w:val="1"/>
      <w:numFmt w:val="bullet"/>
      <w:lvlText w:val="o"/>
      <w:lvlJc w:val="left"/>
      <w:pPr>
        <w:tabs>
          <w:tab w:val="num" w:pos="3600"/>
        </w:tabs>
        <w:ind w:left="3600" w:hanging="360"/>
      </w:pPr>
      <w:rPr>
        <w:rFonts w:ascii="Courier New" w:hAnsi="Courier New"/>
      </w:rPr>
    </w:lvl>
    <w:lvl w:ilvl="5" w:tplc="CB88B738">
      <w:start w:val="1"/>
      <w:numFmt w:val="bullet"/>
      <w:lvlText w:val=""/>
      <w:lvlJc w:val="left"/>
      <w:pPr>
        <w:tabs>
          <w:tab w:val="num" w:pos="4320"/>
        </w:tabs>
        <w:ind w:left="4320" w:hanging="360"/>
      </w:pPr>
      <w:rPr>
        <w:rFonts w:ascii="Wingdings" w:hAnsi="Wingdings"/>
      </w:rPr>
    </w:lvl>
    <w:lvl w:ilvl="6" w:tplc="57B63F94">
      <w:start w:val="1"/>
      <w:numFmt w:val="bullet"/>
      <w:lvlText w:val=""/>
      <w:lvlJc w:val="left"/>
      <w:pPr>
        <w:tabs>
          <w:tab w:val="num" w:pos="5040"/>
        </w:tabs>
        <w:ind w:left="5040" w:hanging="360"/>
      </w:pPr>
      <w:rPr>
        <w:rFonts w:ascii="Symbol" w:hAnsi="Symbol"/>
      </w:rPr>
    </w:lvl>
    <w:lvl w:ilvl="7" w:tplc="8ECC97F8">
      <w:start w:val="1"/>
      <w:numFmt w:val="bullet"/>
      <w:lvlText w:val="o"/>
      <w:lvlJc w:val="left"/>
      <w:pPr>
        <w:tabs>
          <w:tab w:val="num" w:pos="5760"/>
        </w:tabs>
        <w:ind w:left="5760" w:hanging="360"/>
      </w:pPr>
      <w:rPr>
        <w:rFonts w:ascii="Courier New" w:hAnsi="Courier New"/>
      </w:rPr>
    </w:lvl>
    <w:lvl w:ilvl="8" w:tplc="840C2B70">
      <w:start w:val="1"/>
      <w:numFmt w:val="bullet"/>
      <w:lvlText w:val=""/>
      <w:lvlJc w:val="left"/>
      <w:pPr>
        <w:tabs>
          <w:tab w:val="num" w:pos="6480"/>
        </w:tabs>
        <w:ind w:left="6480" w:hanging="360"/>
      </w:pPr>
      <w:rPr>
        <w:rFonts w:ascii="Wingdings" w:hAnsi="Wingdings"/>
      </w:rPr>
    </w:lvl>
  </w:abstractNum>
  <w:abstractNum w:abstractNumId="214" w15:restartNumberingAfterBreak="0">
    <w:nsid w:val="000000D7"/>
    <w:multiLevelType w:val="hybridMultilevel"/>
    <w:tmpl w:val="000000D7"/>
    <w:lvl w:ilvl="0" w:tplc="3CA876C4">
      <w:start w:val="1"/>
      <w:numFmt w:val="bullet"/>
      <w:lvlText w:val=""/>
      <w:lvlJc w:val="left"/>
      <w:pPr>
        <w:ind w:left="720" w:hanging="360"/>
      </w:pPr>
      <w:rPr>
        <w:rFonts w:ascii="Symbol" w:hAnsi="Symbol"/>
      </w:rPr>
    </w:lvl>
    <w:lvl w:ilvl="1" w:tplc="B17093D4">
      <w:start w:val="1"/>
      <w:numFmt w:val="bullet"/>
      <w:lvlText w:val="o"/>
      <w:lvlJc w:val="left"/>
      <w:pPr>
        <w:tabs>
          <w:tab w:val="num" w:pos="1440"/>
        </w:tabs>
        <w:ind w:left="1440" w:hanging="360"/>
      </w:pPr>
      <w:rPr>
        <w:rFonts w:ascii="Courier New" w:hAnsi="Courier New"/>
      </w:rPr>
    </w:lvl>
    <w:lvl w:ilvl="2" w:tplc="9418EFB2">
      <w:start w:val="1"/>
      <w:numFmt w:val="bullet"/>
      <w:lvlText w:val=""/>
      <w:lvlJc w:val="left"/>
      <w:pPr>
        <w:tabs>
          <w:tab w:val="num" w:pos="2160"/>
        </w:tabs>
        <w:ind w:left="2160" w:hanging="360"/>
      </w:pPr>
      <w:rPr>
        <w:rFonts w:ascii="Wingdings" w:hAnsi="Wingdings"/>
      </w:rPr>
    </w:lvl>
    <w:lvl w:ilvl="3" w:tplc="2F16EB7E">
      <w:start w:val="1"/>
      <w:numFmt w:val="bullet"/>
      <w:lvlText w:val=""/>
      <w:lvlJc w:val="left"/>
      <w:pPr>
        <w:tabs>
          <w:tab w:val="num" w:pos="2880"/>
        </w:tabs>
        <w:ind w:left="2880" w:hanging="360"/>
      </w:pPr>
      <w:rPr>
        <w:rFonts w:ascii="Symbol" w:hAnsi="Symbol"/>
      </w:rPr>
    </w:lvl>
    <w:lvl w:ilvl="4" w:tplc="F8626A6E">
      <w:start w:val="1"/>
      <w:numFmt w:val="bullet"/>
      <w:lvlText w:val="o"/>
      <w:lvlJc w:val="left"/>
      <w:pPr>
        <w:tabs>
          <w:tab w:val="num" w:pos="3600"/>
        </w:tabs>
        <w:ind w:left="3600" w:hanging="360"/>
      </w:pPr>
      <w:rPr>
        <w:rFonts w:ascii="Courier New" w:hAnsi="Courier New"/>
      </w:rPr>
    </w:lvl>
    <w:lvl w:ilvl="5" w:tplc="57FA9E7C">
      <w:start w:val="1"/>
      <w:numFmt w:val="bullet"/>
      <w:lvlText w:val=""/>
      <w:lvlJc w:val="left"/>
      <w:pPr>
        <w:tabs>
          <w:tab w:val="num" w:pos="4320"/>
        </w:tabs>
        <w:ind w:left="4320" w:hanging="360"/>
      </w:pPr>
      <w:rPr>
        <w:rFonts w:ascii="Wingdings" w:hAnsi="Wingdings"/>
      </w:rPr>
    </w:lvl>
    <w:lvl w:ilvl="6" w:tplc="6BD69170">
      <w:start w:val="1"/>
      <w:numFmt w:val="bullet"/>
      <w:lvlText w:val=""/>
      <w:lvlJc w:val="left"/>
      <w:pPr>
        <w:tabs>
          <w:tab w:val="num" w:pos="5040"/>
        </w:tabs>
        <w:ind w:left="5040" w:hanging="360"/>
      </w:pPr>
      <w:rPr>
        <w:rFonts w:ascii="Symbol" w:hAnsi="Symbol"/>
      </w:rPr>
    </w:lvl>
    <w:lvl w:ilvl="7" w:tplc="E83E4708">
      <w:start w:val="1"/>
      <w:numFmt w:val="bullet"/>
      <w:lvlText w:val="o"/>
      <w:lvlJc w:val="left"/>
      <w:pPr>
        <w:tabs>
          <w:tab w:val="num" w:pos="5760"/>
        </w:tabs>
        <w:ind w:left="5760" w:hanging="360"/>
      </w:pPr>
      <w:rPr>
        <w:rFonts w:ascii="Courier New" w:hAnsi="Courier New"/>
      </w:rPr>
    </w:lvl>
    <w:lvl w:ilvl="8" w:tplc="8210194C">
      <w:start w:val="1"/>
      <w:numFmt w:val="bullet"/>
      <w:lvlText w:val=""/>
      <w:lvlJc w:val="left"/>
      <w:pPr>
        <w:tabs>
          <w:tab w:val="num" w:pos="6480"/>
        </w:tabs>
        <w:ind w:left="6480" w:hanging="360"/>
      </w:pPr>
      <w:rPr>
        <w:rFonts w:ascii="Wingdings" w:hAnsi="Wingdings"/>
      </w:rPr>
    </w:lvl>
  </w:abstractNum>
  <w:abstractNum w:abstractNumId="215" w15:restartNumberingAfterBreak="0">
    <w:nsid w:val="000000D8"/>
    <w:multiLevelType w:val="hybridMultilevel"/>
    <w:tmpl w:val="000000D8"/>
    <w:lvl w:ilvl="0" w:tplc="FDCE74C2">
      <w:start w:val="1"/>
      <w:numFmt w:val="bullet"/>
      <w:lvlText w:val=""/>
      <w:lvlJc w:val="left"/>
      <w:pPr>
        <w:ind w:left="720" w:hanging="360"/>
      </w:pPr>
      <w:rPr>
        <w:rFonts w:ascii="Symbol" w:hAnsi="Symbol"/>
      </w:rPr>
    </w:lvl>
    <w:lvl w:ilvl="1" w:tplc="91B0B55C">
      <w:start w:val="1"/>
      <w:numFmt w:val="bullet"/>
      <w:lvlText w:val="o"/>
      <w:lvlJc w:val="left"/>
      <w:pPr>
        <w:tabs>
          <w:tab w:val="num" w:pos="1440"/>
        </w:tabs>
        <w:ind w:left="1440" w:hanging="360"/>
      </w:pPr>
      <w:rPr>
        <w:rFonts w:ascii="Courier New" w:hAnsi="Courier New"/>
      </w:rPr>
    </w:lvl>
    <w:lvl w:ilvl="2" w:tplc="121AC53E">
      <w:start w:val="1"/>
      <w:numFmt w:val="bullet"/>
      <w:lvlText w:val=""/>
      <w:lvlJc w:val="left"/>
      <w:pPr>
        <w:tabs>
          <w:tab w:val="num" w:pos="2160"/>
        </w:tabs>
        <w:ind w:left="2160" w:hanging="360"/>
      </w:pPr>
      <w:rPr>
        <w:rFonts w:ascii="Wingdings" w:hAnsi="Wingdings"/>
      </w:rPr>
    </w:lvl>
    <w:lvl w:ilvl="3" w:tplc="75DE3E7A">
      <w:start w:val="1"/>
      <w:numFmt w:val="bullet"/>
      <w:lvlText w:val=""/>
      <w:lvlJc w:val="left"/>
      <w:pPr>
        <w:tabs>
          <w:tab w:val="num" w:pos="2880"/>
        </w:tabs>
        <w:ind w:left="2880" w:hanging="360"/>
      </w:pPr>
      <w:rPr>
        <w:rFonts w:ascii="Symbol" w:hAnsi="Symbol"/>
      </w:rPr>
    </w:lvl>
    <w:lvl w:ilvl="4" w:tplc="46D850A2">
      <w:start w:val="1"/>
      <w:numFmt w:val="bullet"/>
      <w:lvlText w:val="o"/>
      <w:lvlJc w:val="left"/>
      <w:pPr>
        <w:tabs>
          <w:tab w:val="num" w:pos="3600"/>
        </w:tabs>
        <w:ind w:left="3600" w:hanging="360"/>
      </w:pPr>
      <w:rPr>
        <w:rFonts w:ascii="Courier New" w:hAnsi="Courier New"/>
      </w:rPr>
    </w:lvl>
    <w:lvl w:ilvl="5" w:tplc="E896813E">
      <w:start w:val="1"/>
      <w:numFmt w:val="bullet"/>
      <w:lvlText w:val=""/>
      <w:lvlJc w:val="left"/>
      <w:pPr>
        <w:tabs>
          <w:tab w:val="num" w:pos="4320"/>
        </w:tabs>
        <w:ind w:left="4320" w:hanging="360"/>
      </w:pPr>
      <w:rPr>
        <w:rFonts w:ascii="Wingdings" w:hAnsi="Wingdings"/>
      </w:rPr>
    </w:lvl>
    <w:lvl w:ilvl="6" w:tplc="9E0CADE4">
      <w:start w:val="1"/>
      <w:numFmt w:val="bullet"/>
      <w:lvlText w:val=""/>
      <w:lvlJc w:val="left"/>
      <w:pPr>
        <w:tabs>
          <w:tab w:val="num" w:pos="5040"/>
        </w:tabs>
        <w:ind w:left="5040" w:hanging="360"/>
      </w:pPr>
      <w:rPr>
        <w:rFonts w:ascii="Symbol" w:hAnsi="Symbol"/>
      </w:rPr>
    </w:lvl>
    <w:lvl w:ilvl="7" w:tplc="AC826618">
      <w:start w:val="1"/>
      <w:numFmt w:val="bullet"/>
      <w:lvlText w:val="o"/>
      <w:lvlJc w:val="left"/>
      <w:pPr>
        <w:tabs>
          <w:tab w:val="num" w:pos="5760"/>
        </w:tabs>
        <w:ind w:left="5760" w:hanging="360"/>
      </w:pPr>
      <w:rPr>
        <w:rFonts w:ascii="Courier New" w:hAnsi="Courier New"/>
      </w:rPr>
    </w:lvl>
    <w:lvl w:ilvl="8" w:tplc="0DCE0B9C">
      <w:start w:val="1"/>
      <w:numFmt w:val="bullet"/>
      <w:lvlText w:val=""/>
      <w:lvlJc w:val="left"/>
      <w:pPr>
        <w:tabs>
          <w:tab w:val="num" w:pos="6480"/>
        </w:tabs>
        <w:ind w:left="6480" w:hanging="360"/>
      </w:pPr>
      <w:rPr>
        <w:rFonts w:ascii="Wingdings" w:hAnsi="Wingdings"/>
      </w:rPr>
    </w:lvl>
  </w:abstractNum>
  <w:abstractNum w:abstractNumId="216" w15:restartNumberingAfterBreak="0">
    <w:nsid w:val="000000D9"/>
    <w:multiLevelType w:val="hybridMultilevel"/>
    <w:tmpl w:val="000000D9"/>
    <w:lvl w:ilvl="0" w:tplc="B900A8C8">
      <w:start w:val="1"/>
      <w:numFmt w:val="bullet"/>
      <w:lvlText w:val=""/>
      <w:lvlJc w:val="left"/>
      <w:pPr>
        <w:ind w:left="720" w:hanging="360"/>
      </w:pPr>
      <w:rPr>
        <w:rFonts w:ascii="Symbol" w:hAnsi="Symbol"/>
      </w:rPr>
    </w:lvl>
    <w:lvl w:ilvl="1" w:tplc="8FF8A956">
      <w:start w:val="1"/>
      <w:numFmt w:val="bullet"/>
      <w:lvlText w:val="o"/>
      <w:lvlJc w:val="left"/>
      <w:pPr>
        <w:tabs>
          <w:tab w:val="num" w:pos="1440"/>
        </w:tabs>
        <w:ind w:left="1440" w:hanging="360"/>
      </w:pPr>
      <w:rPr>
        <w:rFonts w:ascii="Courier New" w:hAnsi="Courier New"/>
      </w:rPr>
    </w:lvl>
    <w:lvl w:ilvl="2" w:tplc="EA789BBA">
      <w:start w:val="1"/>
      <w:numFmt w:val="bullet"/>
      <w:lvlText w:val=""/>
      <w:lvlJc w:val="left"/>
      <w:pPr>
        <w:tabs>
          <w:tab w:val="num" w:pos="2160"/>
        </w:tabs>
        <w:ind w:left="2160" w:hanging="360"/>
      </w:pPr>
      <w:rPr>
        <w:rFonts w:ascii="Wingdings" w:hAnsi="Wingdings"/>
      </w:rPr>
    </w:lvl>
    <w:lvl w:ilvl="3" w:tplc="BAC6C650">
      <w:start w:val="1"/>
      <w:numFmt w:val="bullet"/>
      <w:lvlText w:val=""/>
      <w:lvlJc w:val="left"/>
      <w:pPr>
        <w:tabs>
          <w:tab w:val="num" w:pos="2880"/>
        </w:tabs>
        <w:ind w:left="2880" w:hanging="360"/>
      </w:pPr>
      <w:rPr>
        <w:rFonts w:ascii="Symbol" w:hAnsi="Symbol"/>
      </w:rPr>
    </w:lvl>
    <w:lvl w:ilvl="4" w:tplc="5FE08F16">
      <w:start w:val="1"/>
      <w:numFmt w:val="bullet"/>
      <w:lvlText w:val="o"/>
      <w:lvlJc w:val="left"/>
      <w:pPr>
        <w:tabs>
          <w:tab w:val="num" w:pos="3600"/>
        </w:tabs>
        <w:ind w:left="3600" w:hanging="360"/>
      </w:pPr>
      <w:rPr>
        <w:rFonts w:ascii="Courier New" w:hAnsi="Courier New"/>
      </w:rPr>
    </w:lvl>
    <w:lvl w:ilvl="5" w:tplc="E88CC1D2">
      <w:start w:val="1"/>
      <w:numFmt w:val="bullet"/>
      <w:lvlText w:val=""/>
      <w:lvlJc w:val="left"/>
      <w:pPr>
        <w:tabs>
          <w:tab w:val="num" w:pos="4320"/>
        </w:tabs>
        <w:ind w:left="4320" w:hanging="360"/>
      </w:pPr>
      <w:rPr>
        <w:rFonts w:ascii="Wingdings" w:hAnsi="Wingdings"/>
      </w:rPr>
    </w:lvl>
    <w:lvl w:ilvl="6" w:tplc="156C3B48">
      <w:start w:val="1"/>
      <w:numFmt w:val="bullet"/>
      <w:lvlText w:val=""/>
      <w:lvlJc w:val="left"/>
      <w:pPr>
        <w:tabs>
          <w:tab w:val="num" w:pos="5040"/>
        </w:tabs>
        <w:ind w:left="5040" w:hanging="360"/>
      </w:pPr>
      <w:rPr>
        <w:rFonts w:ascii="Symbol" w:hAnsi="Symbol"/>
      </w:rPr>
    </w:lvl>
    <w:lvl w:ilvl="7" w:tplc="8D30ECCE">
      <w:start w:val="1"/>
      <w:numFmt w:val="bullet"/>
      <w:lvlText w:val="o"/>
      <w:lvlJc w:val="left"/>
      <w:pPr>
        <w:tabs>
          <w:tab w:val="num" w:pos="5760"/>
        </w:tabs>
        <w:ind w:left="5760" w:hanging="360"/>
      </w:pPr>
      <w:rPr>
        <w:rFonts w:ascii="Courier New" w:hAnsi="Courier New"/>
      </w:rPr>
    </w:lvl>
    <w:lvl w:ilvl="8" w:tplc="5F8E5618">
      <w:start w:val="1"/>
      <w:numFmt w:val="bullet"/>
      <w:lvlText w:val=""/>
      <w:lvlJc w:val="left"/>
      <w:pPr>
        <w:tabs>
          <w:tab w:val="num" w:pos="6480"/>
        </w:tabs>
        <w:ind w:left="6480" w:hanging="360"/>
      </w:pPr>
      <w:rPr>
        <w:rFonts w:ascii="Wingdings" w:hAnsi="Wingdings"/>
      </w:rPr>
    </w:lvl>
  </w:abstractNum>
  <w:abstractNum w:abstractNumId="217" w15:restartNumberingAfterBreak="0">
    <w:nsid w:val="000000DA"/>
    <w:multiLevelType w:val="hybridMultilevel"/>
    <w:tmpl w:val="000000DA"/>
    <w:lvl w:ilvl="0" w:tplc="0478DB16">
      <w:start w:val="1"/>
      <w:numFmt w:val="bullet"/>
      <w:lvlText w:val=""/>
      <w:lvlJc w:val="left"/>
      <w:pPr>
        <w:ind w:left="720" w:hanging="360"/>
      </w:pPr>
      <w:rPr>
        <w:rFonts w:ascii="Symbol" w:hAnsi="Symbol"/>
      </w:rPr>
    </w:lvl>
    <w:lvl w:ilvl="1" w:tplc="9EF8FD5E">
      <w:start w:val="1"/>
      <w:numFmt w:val="bullet"/>
      <w:lvlText w:val="o"/>
      <w:lvlJc w:val="left"/>
      <w:pPr>
        <w:tabs>
          <w:tab w:val="num" w:pos="1440"/>
        </w:tabs>
        <w:ind w:left="1440" w:hanging="360"/>
      </w:pPr>
      <w:rPr>
        <w:rFonts w:ascii="Courier New" w:hAnsi="Courier New"/>
      </w:rPr>
    </w:lvl>
    <w:lvl w:ilvl="2" w:tplc="BC689220">
      <w:start w:val="1"/>
      <w:numFmt w:val="bullet"/>
      <w:lvlText w:val=""/>
      <w:lvlJc w:val="left"/>
      <w:pPr>
        <w:tabs>
          <w:tab w:val="num" w:pos="2160"/>
        </w:tabs>
        <w:ind w:left="2160" w:hanging="360"/>
      </w:pPr>
      <w:rPr>
        <w:rFonts w:ascii="Wingdings" w:hAnsi="Wingdings"/>
      </w:rPr>
    </w:lvl>
    <w:lvl w:ilvl="3" w:tplc="46C20DBE">
      <w:start w:val="1"/>
      <w:numFmt w:val="bullet"/>
      <w:lvlText w:val=""/>
      <w:lvlJc w:val="left"/>
      <w:pPr>
        <w:tabs>
          <w:tab w:val="num" w:pos="2880"/>
        </w:tabs>
        <w:ind w:left="2880" w:hanging="360"/>
      </w:pPr>
      <w:rPr>
        <w:rFonts w:ascii="Symbol" w:hAnsi="Symbol"/>
      </w:rPr>
    </w:lvl>
    <w:lvl w:ilvl="4" w:tplc="74205898">
      <w:start w:val="1"/>
      <w:numFmt w:val="bullet"/>
      <w:lvlText w:val="o"/>
      <w:lvlJc w:val="left"/>
      <w:pPr>
        <w:tabs>
          <w:tab w:val="num" w:pos="3600"/>
        </w:tabs>
        <w:ind w:left="3600" w:hanging="360"/>
      </w:pPr>
      <w:rPr>
        <w:rFonts w:ascii="Courier New" w:hAnsi="Courier New"/>
      </w:rPr>
    </w:lvl>
    <w:lvl w:ilvl="5" w:tplc="5282A65C">
      <w:start w:val="1"/>
      <w:numFmt w:val="bullet"/>
      <w:lvlText w:val=""/>
      <w:lvlJc w:val="left"/>
      <w:pPr>
        <w:tabs>
          <w:tab w:val="num" w:pos="4320"/>
        </w:tabs>
        <w:ind w:left="4320" w:hanging="360"/>
      </w:pPr>
      <w:rPr>
        <w:rFonts w:ascii="Wingdings" w:hAnsi="Wingdings"/>
      </w:rPr>
    </w:lvl>
    <w:lvl w:ilvl="6" w:tplc="C8166944">
      <w:start w:val="1"/>
      <w:numFmt w:val="bullet"/>
      <w:lvlText w:val=""/>
      <w:lvlJc w:val="left"/>
      <w:pPr>
        <w:tabs>
          <w:tab w:val="num" w:pos="5040"/>
        </w:tabs>
        <w:ind w:left="5040" w:hanging="360"/>
      </w:pPr>
      <w:rPr>
        <w:rFonts w:ascii="Symbol" w:hAnsi="Symbol"/>
      </w:rPr>
    </w:lvl>
    <w:lvl w:ilvl="7" w:tplc="E430BFFA">
      <w:start w:val="1"/>
      <w:numFmt w:val="bullet"/>
      <w:lvlText w:val="o"/>
      <w:lvlJc w:val="left"/>
      <w:pPr>
        <w:tabs>
          <w:tab w:val="num" w:pos="5760"/>
        </w:tabs>
        <w:ind w:left="5760" w:hanging="360"/>
      </w:pPr>
      <w:rPr>
        <w:rFonts w:ascii="Courier New" w:hAnsi="Courier New"/>
      </w:rPr>
    </w:lvl>
    <w:lvl w:ilvl="8" w:tplc="88A2376C">
      <w:start w:val="1"/>
      <w:numFmt w:val="bullet"/>
      <w:lvlText w:val=""/>
      <w:lvlJc w:val="left"/>
      <w:pPr>
        <w:tabs>
          <w:tab w:val="num" w:pos="6480"/>
        </w:tabs>
        <w:ind w:left="6480" w:hanging="360"/>
      </w:pPr>
      <w:rPr>
        <w:rFonts w:ascii="Wingdings" w:hAnsi="Wingdings"/>
      </w:rPr>
    </w:lvl>
  </w:abstractNum>
  <w:abstractNum w:abstractNumId="218" w15:restartNumberingAfterBreak="0">
    <w:nsid w:val="000000DB"/>
    <w:multiLevelType w:val="hybridMultilevel"/>
    <w:tmpl w:val="000000DB"/>
    <w:lvl w:ilvl="0" w:tplc="2C3EB1C8">
      <w:start w:val="1"/>
      <w:numFmt w:val="bullet"/>
      <w:lvlText w:val=""/>
      <w:lvlJc w:val="left"/>
      <w:pPr>
        <w:ind w:left="720" w:hanging="360"/>
      </w:pPr>
      <w:rPr>
        <w:rFonts w:ascii="Symbol" w:hAnsi="Symbol"/>
      </w:rPr>
    </w:lvl>
    <w:lvl w:ilvl="1" w:tplc="F33C0AF8">
      <w:start w:val="1"/>
      <w:numFmt w:val="bullet"/>
      <w:lvlText w:val="o"/>
      <w:lvlJc w:val="left"/>
      <w:pPr>
        <w:tabs>
          <w:tab w:val="num" w:pos="1440"/>
        </w:tabs>
        <w:ind w:left="1440" w:hanging="360"/>
      </w:pPr>
      <w:rPr>
        <w:rFonts w:ascii="Courier New" w:hAnsi="Courier New"/>
      </w:rPr>
    </w:lvl>
    <w:lvl w:ilvl="2" w:tplc="26AC1E06">
      <w:start w:val="1"/>
      <w:numFmt w:val="bullet"/>
      <w:lvlText w:val=""/>
      <w:lvlJc w:val="left"/>
      <w:pPr>
        <w:tabs>
          <w:tab w:val="num" w:pos="2160"/>
        </w:tabs>
        <w:ind w:left="2160" w:hanging="360"/>
      </w:pPr>
      <w:rPr>
        <w:rFonts w:ascii="Wingdings" w:hAnsi="Wingdings"/>
      </w:rPr>
    </w:lvl>
    <w:lvl w:ilvl="3" w:tplc="2D86FADA">
      <w:start w:val="1"/>
      <w:numFmt w:val="bullet"/>
      <w:lvlText w:val=""/>
      <w:lvlJc w:val="left"/>
      <w:pPr>
        <w:tabs>
          <w:tab w:val="num" w:pos="2880"/>
        </w:tabs>
        <w:ind w:left="2880" w:hanging="360"/>
      </w:pPr>
      <w:rPr>
        <w:rFonts w:ascii="Symbol" w:hAnsi="Symbol"/>
      </w:rPr>
    </w:lvl>
    <w:lvl w:ilvl="4" w:tplc="27E85700">
      <w:start w:val="1"/>
      <w:numFmt w:val="bullet"/>
      <w:lvlText w:val="o"/>
      <w:lvlJc w:val="left"/>
      <w:pPr>
        <w:tabs>
          <w:tab w:val="num" w:pos="3600"/>
        </w:tabs>
        <w:ind w:left="3600" w:hanging="360"/>
      </w:pPr>
      <w:rPr>
        <w:rFonts w:ascii="Courier New" w:hAnsi="Courier New"/>
      </w:rPr>
    </w:lvl>
    <w:lvl w:ilvl="5" w:tplc="34203944">
      <w:start w:val="1"/>
      <w:numFmt w:val="bullet"/>
      <w:lvlText w:val=""/>
      <w:lvlJc w:val="left"/>
      <w:pPr>
        <w:tabs>
          <w:tab w:val="num" w:pos="4320"/>
        </w:tabs>
        <w:ind w:left="4320" w:hanging="360"/>
      </w:pPr>
      <w:rPr>
        <w:rFonts w:ascii="Wingdings" w:hAnsi="Wingdings"/>
      </w:rPr>
    </w:lvl>
    <w:lvl w:ilvl="6" w:tplc="5E626F36">
      <w:start w:val="1"/>
      <w:numFmt w:val="bullet"/>
      <w:lvlText w:val=""/>
      <w:lvlJc w:val="left"/>
      <w:pPr>
        <w:tabs>
          <w:tab w:val="num" w:pos="5040"/>
        </w:tabs>
        <w:ind w:left="5040" w:hanging="360"/>
      </w:pPr>
      <w:rPr>
        <w:rFonts w:ascii="Symbol" w:hAnsi="Symbol"/>
      </w:rPr>
    </w:lvl>
    <w:lvl w:ilvl="7" w:tplc="05C6CCE6">
      <w:start w:val="1"/>
      <w:numFmt w:val="bullet"/>
      <w:lvlText w:val="o"/>
      <w:lvlJc w:val="left"/>
      <w:pPr>
        <w:tabs>
          <w:tab w:val="num" w:pos="5760"/>
        </w:tabs>
        <w:ind w:left="5760" w:hanging="360"/>
      </w:pPr>
      <w:rPr>
        <w:rFonts w:ascii="Courier New" w:hAnsi="Courier New"/>
      </w:rPr>
    </w:lvl>
    <w:lvl w:ilvl="8" w:tplc="0F327620">
      <w:start w:val="1"/>
      <w:numFmt w:val="bullet"/>
      <w:lvlText w:val=""/>
      <w:lvlJc w:val="left"/>
      <w:pPr>
        <w:tabs>
          <w:tab w:val="num" w:pos="6480"/>
        </w:tabs>
        <w:ind w:left="6480" w:hanging="360"/>
      </w:pPr>
      <w:rPr>
        <w:rFonts w:ascii="Wingdings" w:hAnsi="Wingdings"/>
      </w:rPr>
    </w:lvl>
  </w:abstractNum>
  <w:abstractNum w:abstractNumId="219" w15:restartNumberingAfterBreak="0">
    <w:nsid w:val="000000DC"/>
    <w:multiLevelType w:val="hybridMultilevel"/>
    <w:tmpl w:val="000000DC"/>
    <w:lvl w:ilvl="0" w:tplc="990CD442">
      <w:start w:val="1"/>
      <w:numFmt w:val="bullet"/>
      <w:lvlText w:val=""/>
      <w:lvlJc w:val="left"/>
      <w:pPr>
        <w:ind w:left="720" w:hanging="360"/>
      </w:pPr>
      <w:rPr>
        <w:rFonts w:ascii="Symbol" w:hAnsi="Symbol"/>
      </w:rPr>
    </w:lvl>
    <w:lvl w:ilvl="1" w:tplc="7390B754">
      <w:start w:val="1"/>
      <w:numFmt w:val="bullet"/>
      <w:lvlText w:val="o"/>
      <w:lvlJc w:val="left"/>
      <w:pPr>
        <w:tabs>
          <w:tab w:val="num" w:pos="1440"/>
        </w:tabs>
        <w:ind w:left="1440" w:hanging="360"/>
      </w:pPr>
      <w:rPr>
        <w:rFonts w:ascii="Courier New" w:hAnsi="Courier New"/>
      </w:rPr>
    </w:lvl>
    <w:lvl w:ilvl="2" w:tplc="97B8E1BE">
      <w:start w:val="1"/>
      <w:numFmt w:val="bullet"/>
      <w:lvlText w:val=""/>
      <w:lvlJc w:val="left"/>
      <w:pPr>
        <w:tabs>
          <w:tab w:val="num" w:pos="2160"/>
        </w:tabs>
        <w:ind w:left="2160" w:hanging="360"/>
      </w:pPr>
      <w:rPr>
        <w:rFonts w:ascii="Wingdings" w:hAnsi="Wingdings"/>
      </w:rPr>
    </w:lvl>
    <w:lvl w:ilvl="3" w:tplc="DCB6D800">
      <w:start w:val="1"/>
      <w:numFmt w:val="bullet"/>
      <w:lvlText w:val=""/>
      <w:lvlJc w:val="left"/>
      <w:pPr>
        <w:tabs>
          <w:tab w:val="num" w:pos="2880"/>
        </w:tabs>
        <w:ind w:left="2880" w:hanging="360"/>
      </w:pPr>
      <w:rPr>
        <w:rFonts w:ascii="Symbol" w:hAnsi="Symbol"/>
      </w:rPr>
    </w:lvl>
    <w:lvl w:ilvl="4" w:tplc="19EA6760">
      <w:start w:val="1"/>
      <w:numFmt w:val="bullet"/>
      <w:lvlText w:val="o"/>
      <w:lvlJc w:val="left"/>
      <w:pPr>
        <w:tabs>
          <w:tab w:val="num" w:pos="3600"/>
        </w:tabs>
        <w:ind w:left="3600" w:hanging="360"/>
      </w:pPr>
      <w:rPr>
        <w:rFonts w:ascii="Courier New" w:hAnsi="Courier New"/>
      </w:rPr>
    </w:lvl>
    <w:lvl w:ilvl="5" w:tplc="33DE59FE">
      <w:start w:val="1"/>
      <w:numFmt w:val="bullet"/>
      <w:lvlText w:val=""/>
      <w:lvlJc w:val="left"/>
      <w:pPr>
        <w:tabs>
          <w:tab w:val="num" w:pos="4320"/>
        </w:tabs>
        <w:ind w:left="4320" w:hanging="360"/>
      </w:pPr>
      <w:rPr>
        <w:rFonts w:ascii="Wingdings" w:hAnsi="Wingdings"/>
      </w:rPr>
    </w:lvl>
    <w:lvl w:ilvl="6" w:tplc="BA2CB0DC">
      <w:start w:val="1"/>
      <w:numFmt w:val="bullet"/>
      <w:lvlText w:val=""/>
      <w:lvlJc w:val="left"/>
      <w:pPr>
        <w:tabs>
          <w:tab w:val="num" w:pos="5040"/>
        </w:tabs>
        <w:ind w:left="5040" w:hanging="360"/>
      </w:pPr>
      <w:rPr>
        <w:rFonts w:ascii="Symbol" w:hAnsi="Symbol"/>
      </w:rPr>
    </w:lvl>
    <w:lvl w:ilvl="7" w:tplc="5B2E83AE">
      <w:start w:val="1"/>
      <w:numFmt w:val="bullet"/>
      <w:lvlText w:val="o"/>
      <w:lvlJc w:val="left"/>
      <w:pPr>
        <w:tabs>
          <w:tab w:val="num" w:pos="5760"/>
        </w:tabs>
        <w:ind w:left="5760" w:hanging="360"/>
      </w:pPr>
      <w:rPr>
        <w:rFonts w:ascii="Courier New" w:hAnsi="Courier New"/>
      </w:rPr>
    </w:lvl>
    <w:lvl w:ilvl="8" w:tplc="369C4B96">
      <w:start w:val="1"/>
      <w:numFmt w:val="bullet"/>
      <w:lvlText w:val=""/>
      <w:lvlJc w:val="left"/>
      <w:pPr>
        <w:tabs>
          <w:tab w:val="num" w:pos="6480"/>
        </w:tabs>
        <w:ind w:left="6480" w:hanging="360"/>
      </w:pPr>
      <w:rPr>
        <w:rFonts w:ascii="Wingdings" w:hAnsi="Wingdings"/>
      </w:rPr>
    </w:lvl>
  </w:abstractNum>
  <w:abstractNum w:abstractNumId="220" w15:restartNumberingAfterBreak="0">
    <w:nsid w:val="000000DD"/>
    <w:multiLevelType w:val="hybridMultilevel"/>
    <w:tmpl w:val="000000DD"/>
    <w:lvl w:ilvl="0" w:tplc="BC22DDC4">
      <w:start w:val="1"/>
      <w:numFmt w:val="bullet"/>
      <w:lvlText w:val=""/>
      <w:lvlJc w:val="left"/>
      <w:pPr>
        <w:ind w:left="720" w:hanging="360"/>
      </w:pPr>
      <w:rPr>
        <w:rFonts w:ascii="Symbol" w:hAnsi="Symbol"/>
      </w:rPr>
    </w:lvl>
    <w:lvl w:ilvl="1" w:tplc="248C7388">
      <w:start w:val="1"/>
      <w:numFmt w:val="bullet"/>
      <w:lvlText w:val="o"/>
      <w:lvlJc w:val="left"/>
      <w:pPr>
        <w:tabs>
          <w:tab w:val="num" w:pos="1440"/>
        </w:tabs>
        <w:ind w:left="1440" w:hanging="360"/>
      </w:pPr>
      <w:rPr>
        <w:rFonts w:ascii="Courier New" w:hAnsi="Courier New"/>
      </w:rPr>
    </w:lvl>
    <w:lvl w:ilvl="2" w:tplc="861E8E3E">
      <w:start w:val="1"/>
      <w:numFmt w:val="bullet"/>
      <w:lvlText w:val=""/>
      <w:lvlJc w:val="left"/>
      <w:pPr>
        <w:tabs>
          <w:tab w:val="num" w:pos="2160"/>
        </w:tabs>
        <w:ind w:left="2160" w:hanging="360"/>
      </w:pPr>
      <w:rPr>
        <w:rFonts w:ascii="Wingdings" w:hAnsi="Wingdings"/>
      </w:rPr>
    </w:lvl>
    <w:lvl w:ilvl="3" w:tplc="60F297EA">
      <w:start w:val="1"/>
      <w:numFmt w:val="bullet"/>
      <w:lvlText w:val=""/>
      <w:lvlJc w:val="left"/>
      <w:pPr>
        <w:tabs>
          <w:tab w:val="num" w:pos="2880"/>
        </w:tabs>
        <w:ind w:left="2880" w:hanging="360"/>
      </w:pPr>
      <w:rPr>
        <w:rFonts w:ascii="Symbol" w:hAnsi="Symbol"/>
      </w:rPr>
    </w:lvl>
    <w:lvl w:ilvl="4" w:tplc="57F4C896">
      <w:start w:val="1"/>
      <w:numFmt w:val="bullet"/>
      <w:lvlText w:val="o"/>
      <w:lvlJc w:val="left"/>
      <w:pPr>
        <w:tabs>
          <w:tab w:val="num" w:pos="3600"/>
        </w:tabs>
        <w:ind w:left="3600" w:hanging="360"/>
      </w:pPr>
      <w:rPr>
        <w:rFonts w:ascii="Courier New" w:hAnsi="Courier New"/>
      </w:rPr>
    </w:lvl>
    <w:lvl w:ilvl="5" w:tplc="C1461DAE">
      <w:start w:val="1"/>
      <w:numFmt w:val="bullet"/>
      <w:lvlText w:val=""/>
      <w:lvlJc w:val="left"/>
      <w:pPr>
        <w:tabs>
          <w:tab w:val="num" w:pos="4320"/>
        </w:tabs>
        <w:ind w:left="4320" w:hanging="360"/>
      </w:pPr>
      <w:rPr>
        <w:rFonts w:ascii="Wingdings" w:hAnsi="Wingdings"/>
      </w:rPr>
    </w:lvl>
    <w:lvl w:ilvl="6" w:tplc="037E6C74">
      <w:start w:val="1"/>
      <w:numFmt w:val="bullet"/>
      <w:lvlText w:val=""/>
      <w:lvlJc w:val="left"/>
      <w:pPr>
        <w:tabs>
          <w:tab w:val="num" w:pos="5040"/>
        </w:tabs>
        <w:ind w:left="5040" w:hanging="360"/>
      </w:pPr>
      <w:rPr>
        <w:rFonts w:ascii="Symbol" w:hAnsi="Symbol"/>
      </w:rPr>
    </w:lvl>
    <w:lvl w:ilvl="7" w:tplc="313AD8B0">
      <w:start w:val="1"/>
      <w:numFmt w:val="bullet"/>
      <w:lvlText w:val="o"/>
      <w:lvlJc w:val="left"/>
      <w:pPr>
        <w:tabs>
          <w:tab w:val="num" w:pos="5760"/>
        </w:tabs>
        <w:ind w:left="5760" w:hanging="360"/>
      </w:pPr>
      <w:rPr>
        <w:rFonts w:ascii="Courier New" w:hAnsi="Courier New"/>
      </w:rPr>
    </w:lvl>
    <w:lvl w:ilvl="8" w:tplc="57AE4670">
      <w:start w:val="1"/>
      <w:numFmt w:val="bullet"/>
      <w:lvlText w:val=""/>
      <w:lvlJc w:val="left"/>
      <w:pPr>
        <w:tabs>
          <w:tab w:val="num" w:pos="6480"/>
        </w:tabs>
        <w:ind w:left="6480" w:hanging="360"/>
      </w:pPr>
      <w:rPr>
        <w:rFonts w:ascii="Wingdings" w:hAnsi="Wingdings"/>
      </w:rPr>
    </w:lvl>
  </w:abstractNum>
  <w:abstractNum w:abstractNumId="221" w15:restartNumberingAfterBreak="0">
    <w:nsid w:val="000000DE"/>
    <w:multiLevelType w:val="hybridMultilevel"/>
    <w:tmpl w:val="000000DE"/>
    <w:lvl w:ilvl="0" w:tplc="BDBC670E">
      <w:start w:val="1"/>
      <w:numFmt w:val="bullet"/>
      <w:lvlText w:val=""/>
      <w:lvlJc w:val="left"/>
      <w:pPr>
        <w:ind w:left="720" w:hanging="360"/>
      </w:pPr>
      <w:rPr>
        <w:rFonts w:ascii="Symbol" w:hAnsi="Symbol"/>
      </w:rPr>
    </w:lvl>
    <w:lvl w:ilvl="1" w:tplc="F03245C2">
      <w:start w:val="1"/>
      <w:numFmt w:val="bullet"/>
      <w:lvlText w:val="o"/>
      <w:lvlJc w:val="left"/>
      <w:pPr>
        <w:tabs>
          <w:tab w:val="num" w:pos="1440"/>
        </w:tabs>
        <w:ind w:left="1440" w:hanging="360"/>
      </w:pPr>
      <w:rPr>
        <w:rFonts w:ascii="Courier New" w:hAnsi="Courier New"/>
      </w:rPr>
    </w:lvl>
    <w:lvl w:ilvl="2" w:tplc="7F18442E">
      <w:start w:val="1"/>
      <w:numFmt w:val="bullet"/>
      <w:lvlText w:val=""/>
      <w:lvlJc w:val="left"/>
      <w:pPr>
        <w:tabs>
          <w:tab w:val="num" w:pos="2160"/>
        </w:tabs>
        <w:ind w:left="2160" w:hanging="360"/>
      </w:pPr>
      <w:rPr>
        <w:rFonts w:ascii="Wingdings" w:hAnsi="Wingdings"/>
      </w:rPr>
    </w:lvl>
    <w:lvl w:ilvl="3" w:tplc="1DE0781C">
      <w:start w:val="1"/>
      <w:numFmt w:val="bullet"/>
      <w:lvlText w:val=""/>
      <w:lvlJc w:val="left"/>
      <w:pPr>
        <w:tabs>
          <w:tab w:val="num" w:pos="2880"/>
        </w:tabs>
        <w:ind w:left="2880" w:hanging="360"/>
      </w:pPr>
      <w:rPr>
        <w:rFonts w:ascii="Symbol" w:hAnsi="Symbol"/>
      </w:rPr>
    </w:lvl>
    <w:lvl w:ilvl="4" w:tplc="4536A894">
      <w:start w:val="1"/>
      <w:numFmt w:val="bullet"/>
      <w:lvlText w:val="o"/>
      <w:lvlJc w:val="left"/>
      <w:pPr>
        <w:tabs>
          <w:tab w:val="num" w:pos="3600"/>
        </w:tabs>
        <w:ind w:left="3600" w:hanging="360"/>
      </w:pPr>
      <w:rPr>
        <w:rFonts w:ascii="Courier New" w:hAnsi="Courier New"/>
      </w:rPr>
    </w:lvl>
    <w:lvl w:ilvl="5" w:tplc="A6D4B0D0">
      <w:start w:val="1"/>
      <w:numFmt w:val="bullet"/>
      <w:lvlText w:val=""/>
      <w:lvlJc w:val="left"/>
      <w:pPr>
        <w:tabs>
          <w:tab w:val="num" w:pos="4320"/>
        </w:tabs>
        <w:ind w:left="4320" w:hanging="360"/>
      </w:pPr>
      <w:rPr>
        <w:rFonts w:ascii="Wingdings" w:hAnsi="Wingdings"/>
      </w:rPr>
    </w:lvl>
    <w:lvl w:ilvl="6" w:tplc="9A0A05A0">
      <w:start w:val="1"/>
      <w:numFmt w:val="bullet"/>
      <w:lvlText w:val=""/>
      <w:lvlJc w:val="left"/>
      <w:pPr>
        <w:tabs>
          <w:tab w:val="num" w:pos="5040"/>
        </w:tabs>
        <w:ind w:left="5040" w:hanging="360"/>
      </w:pPr>
      <w:rPr>
        <w:rFonts w:ascii="Symbol" w:hAnsi="Symbol"/>
      </w:rPr>
    </w:lvl>
    <w:lvl w:ilvl="7" w:tplc="1E621DCE">
      <w:start w:val="1"/>
      <w:numFmt w:val="bullet"/>
      <w:lvlText w:val="o"/>
      <w:lvlJc w:val="left"/>
      <w:pPr>
        <w:tabs>
          <w:tab w:val="num" w:pos="5760"/>
        </w:tabs>
        <w:ind w:left="5760" w:hanging="360"/>
      </w:pPr>
      <w:rPr>
        <w:rFonts w:ascii="Courier New" w:hAnsi="Courier New"/>
      </w:rPr>
    </w:lvl>
    <w:lvl w:ilvl="8" w:tplc="CC125596">
      <w:start w:val="1"/>
      <w:numFmt w:val="bullet"/>
      <w:lvlText w:val=""/>
      <w:lvlJc w:val="left"/>
      <w:pPr>
        <w:tabs>
          <w:tab w:val="num" w:pos="6480"/>
        </w:tabs>
        <w:ind w:left="6480" w:hanging="360"/>
      </w:pPr>
      <w:rPr>
        <w:rFonts w:ascii="Wingdings" w:hAnsi="Wingdings"/>
      </w:rPr>
    </w:lvl>
  </w:abstractNum>
  <w:abstractNum w:abstractNumId="222" w15:restartNumberingAfterBreak="0">
    <w:nsid w:val="000000DF"/>
    <w:multiLevelType w:val="hybridMultilevel"/>
    <w:tmpl w:val="000000DF"/>
    <w:lvl w:ilvl="0" w:tplc="8436912C">
      <w:start w:val="1"/>
      <w:numFmt w:val="bullet"/>
      <w:lvlText w:val=""/>
      <w:lvlJc w:val="left"/>
      <w:pPr>
        <w:ind w:left="720" w:hanging="360"/>
      </w:pPr>
      <w:rPr>
        <w:rFonts w:ascii="Symbol" w:hAnsi="Symbol"/>
      </w:rPr>
    </w:lvl>
    <w:lvl w:ilvl="1" w:tplc="AC048FCE">
      <w:start w:val="1"/>
      <w:numFmt w:val="bullet"/>
      <w:lvlText w:val="o"/>
      <w:lvlJc w:val="left"/>
      <w:pPr>
        <w:tabs>
          <w:tab w:val="num" w:pos="1440"/>
        </w:tabs>
        <w:ind w:left="1440" w:hanging="360"/>
      </w:pPr>
      <w:rPr>
        <w:rFonts w:ascii="Courier New" w:hAnsi="Courier New"/>
      </w:rPr>
    </w:lvl>
    <w:lvl w:ilvl="2" w:tplc="7E5E6ABE">
      <w:start w:val="1"/>
      <w:numFmt w:val="bullet"/>
      <w:lvlText w:val=""/>
      <w:lvlJc w:val="left"/>
      <w:pPr>
        <w:tabs>
          <w:tab w:val="num" w:pos="2160"/>
        </w:tabs>
        <w:ind w:left="2160" w:hanging="360"/>
      </w:pPr>
      <w:rPr>
        <w:rFonts w:ascii="Wingdings" w:hAnsi="Wingdings"/>
      </w:rPr>
    </w:lvl>
    <w:lvl w:ilvl="3" w:tplc="9B4E8BC2">
      <w:start w:val="1"/>
      <w:numFmt w:val="bullet"/>
      <w:lvlText w:val=""/>
      <w:lvlJc w:val="left"/>
      <w:pPr>
        <w:tabs>
          <w:tab w:val="num" w:pos="2880"/>
        </w:tabs>
        <w:ind w:left="2880" w:hanging="360"/>
      </w:pPr>
      <w:rPr>
        <w:rFonts w:ascii="Symbol" w:hAnsi="Symbol"/>
      </w:rPr>
    </w:lvl>
    <w:lvl w:ilvl="4" w:tplc="3E00DCD4">
      <w:start w:val="1"/>
      <w:numFmt w:val="bullet"/>
      <w:lvlText w:val="o"/>
      <w:lvlJc w:val="left"/>
      <w:pPr>
        <w:tabs>
          <w:tab w:val="num" w:pos="3600"/>
        </w:tabs>
        <w:ind w:left="3600" w:hanging="360"/>
      </w:pPr>
      <w:rPr>
        <w:rFonts w:ascii="Courier New" w:hAnsi="Courier New"/>
      </w:rPr>
    </w:lvl>
    <w:lvl w:ilvl="5" w:tplc="29726466">
      <w:start w:val="1"/>
      <w:numFmt w:val="bullet"/>
      <w:lvlText w:val=""/>
      <w:lvlJc w:val="left"/>
      <w:pPr>
        <w:tabs>
          <w:tab w:val="num" w:pos="4320"/>
        </w:tabs>
        <w:ind w:left="4320" w:hanging="360"/>
      </w:pPr>
      <w:rPr>
        <w:rFonts w:ascii="Wingdings" w:hAnsi="Wingdings"/>
      </w:rPr>
    </w:lvl>
    <w:lvl w:ilvl="6" w:tplc="291C8E0C">
      <w:start w:val="1"/>
      <w:numFmt w:val="bullet"/>
      <w:lvlText w:val=""/>
      <w:lvlJc w:val="left"/>
      <w:pPr>
        <w:tabs>
          <w:tab w:val="num" w:pos="5040"/>
        </w:tabs>
        <w:ind w:left="5040" w:hanging="360"/>
      </w:pPr>
      <w:rPr>
        <w:rFonts w:ascii="Symbol" w:hAnsi="Symbol"/>
      </w:rPr>
    </w:lvl>
    <w:lvl w:ilvl="7" w:tplc="DBFCDE4E">
      <w:start w:val="1"/>
      <w:numFmt w:val="bullet"/>
      <w:lvlText w:val="o"/>
      <w:lvlJc w:val="left"/>
      <w:pPr>
        <w:tabs>
          <w:tab w:val="num" w:pos="5760"/>
        </w:tabs>
        <w:ind w:left="5760" w:hanging="360"/>
      </w:pPr>
      <w:rPr>
        <w:rFonts w:ascii="Courier New" w:hAnsi="Courier New"/>
      </w:rPr>
    </w:lvl>
    <w:lvl w:ilvl="8" w:tplc="1540A5CC">
      <w:start w:val="1"/>
      <w:numFmt w:val="bullet"/>
      <w:lvlText w:val=""/>
      <w:lvlJc w:val="left"/>
      <w:pPr>
        <w:tabs>
          <w:tab w:val="num" w:pos="6480"/>
        </w:tabs>
        <w:ind w:left="6480" w:hanging="360"/>
      </w:pPr>
      <w:rPr>
        <w:rFonts w:ascii="Wingdings" w:hAnsi="Wingdings"/>
      </w:rPr>
    </w:lvl>
  </w:abstractNum>
  <w:abstractNum w:abstractNumId="223" w15:restartNumberingAfterBreak="0">
    <w:nsid w:val="000000E0"/>
    <w:multiLevelType w:val="hybridMultilevel"/>
    <w:tmpl w:val="000000E0"/>
    <w:lvl w:ilvl="0" w:tplc="8794D06E">
      <w:start w:val="1"/>
      <w:numFmt w:val="bullet"/>
      <w:lvlText w:val=""/>
      <w:lvlJc w:val="left"/>
      <w:pPr>
        <w:ind w:left="720" w:hanging="360"/>
      </w:pPr>
      <w:rPr>
        <w:rFonts w:ascii="Symbol" w:hAnsi="Symbol"/>
      </w:rPr>
    </w:lvl>
    <w:lvl w:ilvl="1" w:tplc="BC9C5F8E">
      <w:start w:val="1"/>
      <w:numFmt w:val="bullet"/>
      <w:lvlText w:val="o"/>
      <w:lvlJc w:val="left"/>
      <w:pPr>
        <w:tabs>
          <w:tab w:val="num" w:pos="1440"/>
        </w:tabs>
        <w:ind w:left="1440" w:hanging="360"/>
      </w:pPr>
      <w:rPr>
        <w:rFonts w:ascii="Courier New" w:hAnsi="Courier New"/>
      </w:rPr>
    </w:lvl>
    <w:lvl w:ilvl="2" w:tplc="249CF43A">
      <w:start w:val="1"/>
      <w:numFmt w:val="bullet"/>
      <w:lvlText w:val=""/>
      <w:lvlJc w:val="left"/>
      <w:pPr>
        <w:tabs>
          <w:tab w:val="num" w:pos="2160"/>
        </w:tabs>
        <w:ind w:left="2160" w:hanging="360"/>
      </w:pPr>
      <w:rPr>
        <w:rFonts w:ascii="Wingdings" w:hAnsi="Wingdings"/>
      </w:rPr>
    </w:lvl>
    <w:lvl w:ilvl="3" w:tplc="E7EA8F96">
      <w:start w:val="1"/>
      <w:numFmt w:val="bullet"/>
      <w:lvlText w:val=""/>
      <w:lvlJc w:val="left"/>
      <w:pPr>
        <w:tabs>
          <w:tab w:val="num" w:pos="2880"/>
        </w:tabs>
        <w:ind w:left="2880" w:hanging="360"/>
      </w:pPr>
      <w:rPr>
        <w:rFonts w:ascii="Symbol" w:hAnsi="Symbol"/>
      </w:rPr>
    </w:lvl>
    <w:lvl w:ilvl="4" w:tplc="0ACA579C">
      <w:start w:val="1"/>
      <w:numFmt w:val="bullet"/>
      <w:lvlText w:val="o"/>
      <w:lvlJc w:val="left"/>
      <w:pPr>
        <w:tabs>
          <w:tab w:val="num" w:pos="3600"/>
        </w:tabs>
        <w:ind w:left="3600" w:hanging="360"/>
      </w:pPr>
      <w:rPr>
        <w:rFonts w:ascii="Courier New" w:hAnsi="Courier New"/>
      </w:rPr>
    </w:lvl>
    <w:lvl w:ilvl="5" w:tplc="88B2B46C">
      <w:start w:val="1"/>
      <w:numFmt w:val="bullet"/>
      <w:lvlText w:val=""/>
      <w:lvlJc w:val="left"/>
      <w:pPr>
        <w:tabs>
          <w:tab w:val="num" w:pos="4320"/>
        </w:tabs>
        <w:ind w:left="4320" w:hanging="360"/>
      </w:pPr>
      <w:rPr>
        <w:rFonts w:ascii="Wingdings" w:hAnsi="Wingdings"/>
      </w:rPr>
    </w:lvl>
    <w:lvl w:ilvl="6" w:tplc="1AD236F4">
      <w:start w:val="1"/>
      <w:numFmt w:val="bullet"/>
      <w:lvlText w:val=""/>
      <w:lvlJc w:val="left"/>
      <w:pPr>
        <w:tabs>
          <w:tab w:val="num" w:pos="5040"/>
        </w:tabs>
        <w:ind w:left="5040" w:hanging="360"/>
      </w:pPr>
      <w:rPr>
        <w:rFonts w:ascii="Symbol" w:hAnsi="Symbol"/>
      </w:rPr>
    </w:lvl>
    <w:lvl w:ilvl="7" w:tplc="AF780862">
      <w:start w:val="1"/>
      <w:numFmt w:val="bullet"/>
      <w:lvlText w:val="o"/>
      <w:lvlJc w:val="left"/>
      <w:pPr>
        <w:tabs>
          <w:tab w:val="num" w:pos="5760"/>
        </w:tabs>
        <w:ind w:left="5760" w:hanging="360"/>
      </w:pPr>
      <w:rPr>
        <w:rFonts w:ascii="Courier New" w:hAnsi="Courier New"/>
      </w:rPr>
    </w:lvl>
    <w:lvl w:ilvl="8" w:tplc="03042140">
      <w:start w:val="1"/>
      <w:numFmt w:val="bullet"/>
      <w:lvlText w:val=""/>
      <w:lvlJc w:val="left"/>
      <w:pPr>
        <w:tabs>
          <w:tab w:val="num" w:pos="6480"/>
        </w:tabs>
        <w:ind w:left="6480" w:hanging="360"/>
      </w:pPr>
      <w:rPr>
        <w:rFonts w:ascii="Wingdings" w:hAnsi="Wingdings"/>
      </w:rPr>
    </w:lvl>
  </w:abstractNum>
  <w:abstractNum w:abstractNumId="224" w15:restartNumberingAfterBreak="0">
    <w:nsid w:val="000000E1"/>
    <w:multiLevelType w:val="hybridMultilevel"/>
    <w:tmpl w:val="000000E1"/>
    <w:lvl w:ilvl="0" w:tplc="1D58FB78">
      <w:start w:val="1"/>
      <w:numFmt w:val="bullet"/>
      <w:lvlText w:val=""/>
      <w:lvlJc w:val="left"/>
      <w:pPr>
        <w:ind w:left="720" w:hanging="360"/>
      </w:pPr>
      <w:rPr>
        <w:rFonts w:ascii="Symbol" w:hAnsi="Symbol"/>
      </w:rPr>
    </w:lvl>
    <w:lvl w:ilvl="1" w:tplc="CA0814F0">
      <w:start w:val="1"/>
      <w:numFmt w:val="bullet"/>
      <w:lvlText w:val="o"/>
      <w:lvlJc w:val="left"/>
      <w:pPr>
        <w:tabs>
          <w:tab w:val="num" w:pos="1440"/>
        </w:tabs>
        <w:ind w:left="1440" w:hanging="360"/>
      </w:pPr>
      <w:rPr>
        <w:rFonts w:ascii="Courier New" w:hAnsi="Courier New"/>
      </w:rPr>
    </w:lvl>
    <w:lvl w:ilvl="2" w:tplc="8C88DF62">
      <w:start w:val="1"/>
      <w:numFmt w:val="bullet"/>
      <w:lvlText w:val=""/>
      <w:lvlJc w:val="left"/>
      <w:pPr>
        <w:tabs>
          <w:tab w:val="num" w:pos="2160"/>
        </w:tabs>
        <w:ind w:left="2160" w:hanging="360"/>
      </w:pPr>
      <w:rPr>
        <w:rFonts w:ascii="Wingdings" w:hAnsi="Wingdings"/>
      </w:rPr>
    </w:lvl>
    <w:lvl w:ilvl="3" w:tplc="7022601A">
      <w:start w:val="1"/>
      <w:numFmt w:val="bullet"/>
      <w:lvlText w:val=""/>
      <w:lvlJc w:val="left"/>
      <w:pPr>
        <w:tabs>
          <w:tab w:val="num" w:pos="2880"/>
        </w:tabs>
        <w:ind w:left="2880" w:hanging="360"/>
      </w:pPr>
      <w:rPr>
        <w:rFonts w:ascii="Symbol" w:hAnsi="Symbol"/>
      </w:rPr>
    </w:lvl>
    <w:lvl w:ilvl="4" w:tplc="54B86AF8">
      <w:start w:val="1"/>
      <w:numFmt w:val="bullet"/>
      <w:lvlText w:val="o"/>
      <w:lvlJc w:val="left"/>
      <w:pPr>
        <w:tabs>
          <w:tab w:val="num" w:pos="3600"/>
        </w:tabs>
        <w:ind w:left="3600" w:hanging="360"/>
      </w:pPr>
      <w:rPr>
        <w:rFonts w:ascii="Courier New" w:hAnsi="Courier New"/>
      </w:rPr>
    </w:lvl>
    <w:lvl w:ilvl="5" w:tplc="32E4B4EE">
      <w:start w:val="1"/>
      <w:numFmt w:val="bullet"/>
      <w:lvlText w:val=""/>
      <w:lvlJc w:val="left"/>
      <w:pPr>
        <w:tabs>
          <w:tab w:val="num" w:pos="4320"/>
        </w:tabs>
        <w:ind w:left="4320" w:hanging="360"/>
      </w:pPr>
      <w:rPr>
        <w:rFonts w:ascii="Wingdings" w:hAnsi="Wingdings"/>
      </w:rPr>
    </w:lvl>
    <w:lvl w:ilvl="6" w:tplc="A37C50E8">
      <w:start w:val="1"/>
      <w:numFmt w:val="bullet"/>
      <w:lvlText w:val=""/>
      <w:lvlJc w:val="left"/>
      <w:pPr>
        <w:tabs>
          <w:tab w:val="num" w:pos="5040"/>
        </w:tabs>
        <w:ind w:left="5040" w:hanging="360"/>
      </w:pPr>
      <w:rPr>
        <w:rFonts w:ascii="Symbol" w:hAnsi="Symbol"/>
      </w:rPr>
    </w:lvl>
    <w:lvl w:ilvl="7" w:tplc="6088D0F6">
      <w:start w:val="1"/>
      <w:numFmt w:val="bullet"/>
      <w:lvlText w:val="o"/>
      <w:lvlJc w:val="left"/>
      <w:pPr>
        <w:tabs>
          <w:tab w:val="num" w:pos="5760"/>
        </w:tabs>
        <w:ind w:left="5760" w:hanging="360"/>
      </w:pPr>
      <w:rPr>
        <w:rFonts w:ascii="Courier New" w:hAnsi="Courier New"/>
      </w:rPr>
    </w:lvl>
    <w:lvl w:ilvl="8" w:tplc="EA7069E2">
      <w:start w:val="1"/>
      <w:numFmt w:val="bullet"/>
      <w:lvlText w:val=""/>
      <w:lvlJc w:val="left"/>
      <w:pPr>
        <w:tabs>
          <w:tab w:val="num" w:pos="6480"/>
        </w:tabs>
        <w:ind w:left="6480" w:hanging="360"/>
      </w:pPr>
      <w:rPr>
        <w:rFonts w:ascii="Wingdings" w:hAnsi="Wingdings"/>
      </w:rPr>
    </w:lvl>
  </w:abstractNum>
  <w:abstractNum w:abstractNumId="225" w15:restartNumberingAfterBreak="0">
    <w:nsid w:val="000000E2"/>
    <w:multiLevelType w:val="hybridMultilevel"/>
    <w:tmpl w:val="000000E2"/>
    <w:lvl w:ilvl="0" w:tplc="F78ECF70">
      <w:start w:val="1"/>
      <w:numFmt w:val="bullet"/>
      <w:lvlText w:val=""/>
      <w:lvlJc w:val="left"/>
      <w:pPr>
        <w:ind w:left="720" w:hanging="360"/>
      </w:pPr>
      <w:rPr>
        <w:rFonts w:ascii="Symbol" w:hAnsi="Symbol"/>
      </w:rPr>
    </w:lvl>
    <w:lvl w:ilvl="1" w:tplc="B2167C64">
      <w:start w:val="1"/>
      <w:numFmt w:val="bullet"/>
      <w:lvlText w:val="o"/>
      <w:lvlJc w:val="left"/>
      <w:pPr>
        <w:tabs>
          <w:tab w:val="num" w:pos="1440"/>
        </w:tabs>
        <w:ind w:left="1440" w:hanging="360"/>
      </w:pPr>
      <w:rPr>
        <w:rFonts w:ascii="Courier New" w:hAnsi="Courier New"/>
      </w:rPr>
    </w:lvl>
    <w:lvl w:ilvl="2" w:tplc="65AA8CFE">
      <w:start w:val="1"/>
      <w:numFmt w:val="bullet"/>
      <w:lvlText w:val=""/>
      <w:lvlJc w:val="left"/>
      <w:pPr>
        <w:tabs>
          <w:tab w:val="num" w:pos="2160"/>
        </w:tabs>
        <w:ind w:left="2160" w:hanging="360"/>
      </w:pPr>
      <w:rPr>
        <w:rFonts w:ascii="Wingdings" w:hAnsi="Wingdings"/>
      </w:rPr>
    </w:lvl>
    <w:lvl w:ilvl="3" w:tplc="8F6CC2C0">
      <w:start w:val="1"/>
      <w:numFmt w:val="bullet"/>
      <w:lvlText w:val=""/>
      <w:lvlJc w:val="left"/>
      <w:pPr>
        <w:tabs>
          <w:tab w:val="num" w:pos="2880"/>
        </w:tabs>
        <w:ind w:left="2880" w:hanging="360"/>
      </w:pPr>
      <w:rPr>
        <w:rFonts w:ascii="Symbol" w:hAnsi="Symbol"/>
      </w:rPr>
    </w:lvl>
    <w:lvl w:ilvl="4" w:tplc="D7C2EA10">
      <w:start w:val="1"/>
      <w:numFmt w:val="bullet"/>
      <w:lvlText w:val="o"/>
      <w:lvlJc w:val="left"/>
      <w:pPr>
        <w:tabs>
          <w:tab w:val="num" w:pos="3600"/>
        </w:tabs>
        <w:ind w:left="3600" w:hanging="360"/>
      </w:pPr>
      <w:rPr>
        <w:rFonts w:ascii="Courier New" w:hAnsi="Courier New"/>
      </w:rPr>
    </w:lvl>
    <w:lvl w:ilvl="5" w:tplc="1D965318">
      <w:start w:val="1"/>
      <w:numFmt w:val="bullet"/>
      <w:lvlText w:val=""/>
      <w:lvlJc w:val="left"/>
      <w:pPr>
        <w:tabs>
          <w:tab w:val="num" w:pos="4320"/>
        </w:tabs>
        <w:ind w:left="4320" w:hanging="360"/>
      </w:pPr>
      <w:rPr>
        <w:rFonts w:ascii="Wingdings" w:hAnsi="Wingdings"/>
      </w:rPr>
    </w:lvl>
    <w:lvl w:ilvl="6" w:tplc="3508F9F2">
      <w:start w:val="1"/>
      <w:numFmt w:val="bullet"/>
      <w:lvlText w:val=""/>
      <w:lvlJc w:val="left"/>
      <w:pPr>
        <w:tabs>
          <w:tab w:val="num" w:pos="5040"/>
        </w:tabs>
        <w:ind w:left="5040" w:hanging="360"/>
      </w:pPr>
      <w:rPr>
        <w:rFonts w:ascii="Symbol" w:hAnsi="Symbol"/>
      </w:rPr>
    </w:lvl>
    <w:lvl w:ilvl="7" w:tplc="81A64DF0">
      <w:start w:val="1"/>
      <w:numFmt w:val="bullet"/>
      <w:lvlText w:val="o"/>
      <w:lvlJc w:val="left"/>
      <w:pPr>
        <w:tabs>
          <w:tab w:val="num" w:pos="5760"/>
        </w:tabs>
        <w:ind w:left="5760" w:hanging="360"/>
      </w:pPr>
      <w:rPr>
        <w:rFonts w:ascii="Courier New" w:hAnsi="Courier New"/>
      </w:rPr>
    </w:lvl>
    <w:lvl w:ilvl="8" w:tplc="85D0E302">
      <w:start w:val="1"/>
      <w:numFmt w:val="bullet"/>
      <w:lvlText w:val=""/>
      <w:lvlJc w:val="left"/>
      <w:pPr>
        <w:tabs>
          <w:tab w:val="num" w:pos="6480"/>
        </w:tabs>
        <w:ind w:left="6480" w:hanging="360"/>
      </w:pPr>
      <w:rPr>
        <w:rFonts w:ascii="Wingdings" w:hAnsi="Wingdings"/>
      </w:rPr>
    </w:lvl>
  </w:abstractNum>
  <w:abstractNum w:abstractNumId="226" w15:restartNumberingAfterBreak="0">
    <w:nsid w:val="000000E3"/>
    <w:multiLevelType w:val="hybridMultilevel"/>
    <w:tmpl w:val="000000E3"/>
    <w:lvl w:ilvl="0" w:tplc="D106822C">
      <w:start w:val="1"/>
      <w:numFmt w:val="bullet"/>
      <w:lvlText w:val=""/>
      <w:lvlJc w:val="left"/>
      <w:pPr>
        <w:ind w:left="720" w:hanging="360"/>
      </w:pPr>
      <w:rPr>
        <w:rFonts w:ascii="Symbol" w:hAnsi="Symbol"/>
      </w:rPr>
    </w:lvl>
    <w:lvl w:ilvl="1" w:tplc="3FAE7418">
      <w:start w:val="1"/>
      <w:numFmt w:val="bullet"/>
      <w:lvlText w:val="o"/>
      <w:lvlJc w:val="left"/>
      <w:pPr>
        <w:tabs>
          <w:tab w:val="num" w:pos="1440"/>
        </w:tabs>
        <w:ind w:left="1440" w:hanging="360"/>
      </w:pPr>
      <w:rPr>
        <w:rFonts w:ascii="Courier New" w:hAnsi="Courier New"/>
      </w:rPr>
    </w:lvl>
    <w:lvl w:ilvl="2" w:tplc="1E32C5C4">
      <w:start w:val="1"/>
      <w:numFmt w:val="bullet"/>
      <w:lvlText w:val=""/>
      <w:lvlJc w:val="left"/>
      <w:pPr>
        <w:tabs>
          <w:tab w:val="num" w:pos="2160"/>
        </w:tabs>
        <w:ind w:left="2160" w:hanging="360"/>
      </w:pPr>
      <w:rPr>
        <w:rFonts w:ascii="Wingdings" w:hAnsi="Wingdings"/>
      </w:rPr>
    </w:lvl>
    <w:lvl w:ilvl="3" w:tplc="92566D6C">
      <w:start w:val="1"/>
      <w:numFmt w:val="bullet"/>
      <w:lvlText w:val=""/>
      <w:lvlJc w:val="left"/>
      <w:pPr>
        <w:tabs>
          <w:tab w:val="num" w:pos="2880"/>
        </w:tabs>
        <w:ind w:left="2880" w:hanging="360"/>
      </w:pPr>
      <w:rPr>
        <w:rFonts w:ascii="Symbol" w:hAnsi="Symbol"/>
      </w:rPr>
    </w:lvl>
    <w:lvl w:ilvl="4" w:tplc="55447942">
      <w:start w:val="1"/>
      <w:numFmt w:val="bullet"/>
      <w:lvlText w:val="o"/>
      <w:lvlJc w:val="left"/>
      <w:pPr>
        <w:tabs>
          <w:tab w:val="num" w:pos="3600"/>
        </w:tabs>
        <w:ind w:left="3600" w:hanging="360"/>
      </w:pPr>
      <w:rPr>
        <w:rFonts w:ascii="Courier New" w:hAnsi="Courier New"/>
      </w:rPr>
    </w:lvl>
    <w:lvl w:ilvl="5" w:tplc="76AC42B2">
      <w:start w:val="1"/>
      <w:numFmt w:val="bullet"/>
      <w:lvlText w:val=""/>
      <w:lvlJc w:val="left"/>
      <w:pPr>
        <w:tabs>
          <w:tab w:val="num" w:pos="4320"/>
        </w:tabs>
        <w:ind w:left="4320" w:hanging="360"/>
      </w:pPr>
      <w:rPr>
        <w:rFonts w:ascii="Wingdings" w:hAnsi="Wingdings"/>
      </w:rPr>
    </w:lvl>
    <w:lvl w:ilvl="6" w:tplc="F58823E8">
      <w:start w:val="1"/>
      <w:numFmt w:val="bullet"/>
      <w:lvlText w:val=""/>
      <w:lvlJc w:val="left"/>
      <w:pPr>
        <w:tabs>
          <w:tab w:val="num" w:pos="5040"/>
        </w:tabs>
        <w:ind w:left="5040" w:hanging="360"/>
      </w:pPr>
      <w:rPr>
        <w:rFonts w:ascii="Symbol" w:hAnsi="Symbol"/>
      </w:rPr>
    </w:lvl>
    <w:lvl w:ilvl="7" w:tplc="DD3E550A">
      <w:start w:val="1"/>
      <w:numFmt w:val="bullet"/>
      <w:lvlText w:val="o"/>
      <w:lvlJc w:val="left"/>
      <w:pPr>
        <w:tabs>
          <w:tab w:val="num" w:pos="5760"/>
        </w:tabs>
        <w:ind w:left="5760" w:hanging="360"/>
      </w:pPr>
      <w:rPr>
        <w:rFonts w:ascii="Courier New" w:hAnsi="Courier New"/>
      </w:rPr>
    </w:lvl>
    <w:lvl w:ilvl="8" w:tplc="CF6AC494">
      <w:start w:val="1"/>
      <w:numFmt w:val="bullet"/>
      <w:lvlText w:val=""/>
      <w:lvlJc w:val="left"/>
      <w:pPr>
        <w:tabs>
          <w:tab w:val="num" w:pos="6480"/>
        </w:tabs>
        <w:ind w:left="6480" w:hanging="360"/>
      </w:pPr>
      <w:rPr>
        <w:rFonts w:ascii="Wingdings" w:hAnsi="Wingdings"/>
      </w:rPr>
    </w:lvl>
  </w:abstractNum>
  <w:abstractNum w:abstractNumId="227" w15:restartNumberingAfterBreak="0">
    <w:nsid w:val="000000E4"/>
    <w:multiLevelType w:val="hybridMultilevel"/>
    <w:tmpl w:val="000000E4"/>
    <w:lvl w:ilvl="0" w:tplc="9FC83E8A">
      <w:start w:val="1"/>
      <w:numFmt w:val="bullet"/>
      <w:lvlText w:val=""/>
      <w:lvlJc w:val="left"/>
      <w:pPr>
        <w:ind w:left="720" w:hanging="360"/>
      </w:pPr>
      <w:rPr>
        <w:rFonts w:ascii="Symbol" w:hAnsi="Symbol"/>
      </w:rPr>
    </w:lvl>
    <w:lvl w:ilvl="1" w:tplc="B11C104C">
      <w:start w:val="1"/>
      <w:numFmt w:val="bullet"/>
      <w:lvlText w:val="o"/>
      <w:lvlJc w:val="left"/>
      <w:pPr>
        <w:tabs>
          <w:tab w:val="num" w:pos="1440"/>
        </w:tabs>
        <w:ind w:left="1440" w:hanging="360"/>
      </w:pPr>
      <w:rPr>
        <w:rFonts w:ascii="Courier New" w:hAnsi="Courier New"/>
      </w:rPr>
    </w:lvl>
    <w:lvl w:ilvl="2" w:tplc="79E0F078">
      <w:start w:val="1"/>
      <w:numFmt w:val="bullet"/>
      <w:lvlText w:val=""/>
      <w:lvlJc w:val="left"/>
      <w:pPr>
        <w:tabs>
          <w:tab w:val="num" w:pos="2160"/>
        </w:tabs>
        <w:ind w:left="2160" w:hanging="360"/>
      </w:pPr>
      <w:rPr>
        <w:rFonts w:ascii="Wingdings" w:hAnsi="Wingdings"/>
      </w:rPr>
    </w:lvl>
    <w:lvl w:ilvl="3" w:tplc="AD2C008C">
      <w:start w:val="1"/>
      <w:numFmt w:val="bullet"/>
      <w:lvlText w:val=""/>
      <w:lvlJc w:val="left"/>
      <w:pPr>
        <w:tabs>
          <w:tab w:val="num" w:pos="2880"/>
        </w:tabs>
        <w:ind w:left="2880" w:hanging="360"/>
      </w:pPr>
      <w:rPr>
        <w:rFonts w:ascii="Symbol" w:hAnsi="Symbol"/>
      </w:rPr>
    </w:lvl>
    <w:lvl w:ilvl="4" w:tplc="3B4AE2F6">
      <w:start w:val="1"/>
      <w:numFmt w:val="bullet"/>
      <w:lvlText w:val="o"/>
      <w:lvlJc w:val="left"/>
      <w:pPr>
        <w:tabs>
          <w:tab w:val="num" w:pos="3600"/>
        </w:tabs>
        <w:ind w:left="3600" w:hanging="360"/>
      </w:pPr>
      <w:rPr>
        <w:rFonts w:ascii="Courier New" w:hAnsi="Courier New"/>
      </w:rPr>
    </w:lvl>
    <w:lvl w:ilvl="5" w:tplc="817CF7CE">
      <w:start w:val="1"/>
      <w:numFmt w:val="bullet"/>
      <w:lvlText w:val=""/>
      <w:lvlJc w:val="left"/>
      <w:pPr>
        <w:tabs>
          <w:tab w:val="num" w:pos="4320"/>
        </w:tabs>
        <w:ind w:left="4320" w:hanging="360"/>
      </w:pPr>
      <w:rPr>
        <w:rFonts w:ascii="Wingdings" w:hAnsi="Wingdings"/>
      </w:rPr>
    </w:lvl>
    <w:lvl w:ilvl="6" w:tplc="36E8E8CA">
      <w:start w:val="1"/>
      <w:numFmt w:val="bullet"/>
      <w:lvlText w:val=""/>
      <w:lvlJc w:val="left"/>
      <w:pPr>
        <w:tabs>
          <w:tab w:val="num" w:pos="5040"/>
        </w:tabs>
        <w:ind w:left="5040" w:hanging="360"/>
      </w:pPr>
      <w:rPr>
        <w:rFonts w:ascii="Symbol" w:hAnsi="Symbol"/>
      </w:rPr>
    </w:lvl>
    <w:lvl w:ilvl="7" w:tplc="4E70A4D0">
      <w:start w:val="1"/>
      <w:numFmt w:val="bullet"/>
      <w:lvlText w:val="o"/>
      <w:lvlJc w:val="left"/>
      <w:pPr>
        <w:tabs>
          <w:tab w:val="num" w:pos="5760"/>
        </w:tabs>
        <w:ind w:left="5760" w:hanging="360"/>
      </w:pPr>
      <w:rPr>
        <w:rFonts w:ascii="Courier New" w:hAnsi="Courier New"/>
      </w:rPr>
    </w:lvl>
    <w:lvl w:ilvl="8" w:tplc="5FF48B16">
      <w:start w:val="1"/>
      <w:numFmt w:val="bullet"/>
      <w:lvlText w:val=""/>
      <w:lvlJc w:val="left"/>
      <w:pPr>
        <w:tabs>
          <w:tab w:val="num" w:pos="6480"/>
        </w:tabs>
        <w:ind w:left="6480" w:hanging="360"/>
      </w:pPr>
      <w:rPr>
        <w:rFonts w:ascii="Wingdings" w:hAnsi="Wingdings"/>
      </w:rPr>
    </w:lvl>
  </w:abstractNum>
  <w:abstractNum w:abstractNumId="228" w15:restartNumberingAfterBreak="0">
    <w:nsid w:val="000000E5"/>
    <w:multiLevelType w:val="hybridMultilevel"/>
    <w:tmpl w:val="000000E5"/>
    <w:lvl w:ilvl="0" w:tplc="3976B7D0">
      <w:start w:val="1"/>
      <w:numFmt w:val="bullet"/>
      <w:lvlText w:val=""/>
      <w:lvlJc w:val="left"/>
      <w:pPr>
        <w:ind w:left="720" w:hanging="360"/>
      </w:pPr>
      <w:rPr>
        <w:rFonts w:ascii="Symbol" w:hAnsi="Symbol"/>
      </w:rPr>
    </w:lvl>
    <w:lvl w:ilvl="1" w:tplc="48CC2068">
      <w:start w:val="1"/>
      <w:numFmt w:val="bullet"/>
      <w:lvlText w:val="o"/>
      <w:lvlJc w:val="left"/>
      <w:pPr>
        <w:tabs>
          <w:tab w:val="num" w:pos="1440"/>
        </w:tabs>
        <w:ind w:left="1440" w:hanging="360"/>
      </w:pPr>
      <w:rPr>
        <w:rFonts w:ascii="Courier New" w:hAnsi="Courier New"/>
      </w:rPr>
    </w:lvl>
    <w:lvl w:ilvl="2" w:tplc="8AC2A45A">
      <w:start w:val="1"/>
      <w:numFmt w:val="bullet"/>
      <w:lvlText w:val=""/>
      <w:lvlJc w:val="left"/>
      <w:pPr>
        <w:tabs>
          <w:tab w:val="num" w:pos="2160"/>
        </w:tabs>
        <w:ind w:left="2160" w:hanging="360"/>
      </w:pPr>
      <w:rPr>
        <w:rFonts w:ascii="Wingdings" w:hAnsi="Wingdings"/>
      </w:rPr>
    </w:lvl>
    <w:lvl w:ilvl="3" w:tplc="AAE21968">
      <w:start w:val="1"/>
      <w:numFmt w:val="bullet"/>
      <w:lvlText w:val=""/>
      <w:lvlJc w:val="left"/>
      <w:pPr>
        <w:tabs>
          <w:tab w:val="num" w:pos="2880"/>
        </w:tabs>
        <w:ind w:left="2880" w:hanging="360"/>
      </w:pPr>
      <w:rPr>
        <w:rFonts w:ascii="Symbol" w:hAnsi="Symbol"/>
      </w:rPr>
    </w:lvl>
    <w:lvl w:ilvl="4" w:tplc="F41099A4">
      <w:start w:val="1"/>
      <w:numFmt w:val="bullet"/>
      <w:lvlText w:val="o"/>
      <w:lvlJc w:val="left"/>
      <w:pPr>
        <w:tabs>
          <w:tab w:val="num" w:pos="3600"/>
        </w:tabs>
        <w:ind w:left="3600" w:hanging="360"/>
      </w:pPr>
      <w:rPr>
        <w:rFonts w:ascii="Courier New" w:hAnsi="Courier New"/>
      </w:rPr>
    </w:lvl>
    <w:lvl w:ilvl="5" w:tplc="A3CAEC30">
      <w:start w:val="1"/>
      <w:numFmt w:val="bullet"/>
      <w:lvlText w:val=""/>
      <w:lvlJc w:val="left"/>
      <w:pPr>
        <w:tabs>
          <w:tab w:val="num" w:pos="4320"/>
        </w:tabs>
        <w:ind w:left="4320" w:hanging="360"/>
      </w:pPr>
      <w:rPr>
        <w:rFonts w:ascii="Wingdings" w:hAnsi="Wingdings"/>
      </w:rPr>
    </w:lvl>
    <w:lvl w:ilvl="6" w:tplc="8FB8FD5E">
      <w:start w:val="1"/>
      <w:numFmt w:val="bullet"/>
      <w:lvlText w:val=""/>
      <w:lvlJc w:val="left"/>
      <w:pPr>
        <w:tabs>
          <w:tab w:val="num" w:pos="5040"/>
        </w:tabs>
        <w:ind w:left="5040" w:hanging="360"/>
      </w:pPr>
      <w:rPr>
        <w:rFonts w:ascii="Symbol" w:hAnsi="Symbol"/>
      </w:rPr>
    </w:lvl>
    <w:lvl w:ilvl="7" w:tplc="97C4DC9C">
      <w:start w:val="1"/>
      <w:numFmt w:val="bullet"/>
      <w:lvlText w:val="o"/>
      <w:lvlJc w:val="left"/>
      <w:pPr>
        <w:tabs>
          <w:tab w:val="num" w:pos="5760"/>
        </w:tabs>
        <w:ind w:left="5760" w:hanging="360"/>
      </w:pPr>
      <w:rPr>
        <w:rFonts w:ascii="Courier New" w:hAnsi="Courier New"/>
      </w:rPr>
    </w:lvl>
    <w:lvl w:ilvl="8" w:tplc="F5EC0BB4">
      <w:start w:val="1"/>
      <w:numFmt w:val="bullet"/>
      <w:lvlText w:val=""/>
      <w:lvlJc w:val="left"/>
      <w:pPr>
        <w:tabs>
          <w:tab w:val="num" w:pos="6480"/>
        </w:tabs>
        <w:ind w:left="6480" w:hanging="360"/>
      </w:pPr>
      <w:rPr>
        <w:rFonts w:ascii="Wingdings" w:hAnsi="Wingdings"/>
      </w:rPr>
    </w:lvl>
  </w:abstractNum>
  <w:abstractNum w:abstractNumId="229" w15:restartNumberingAfterBreak="0">
    <w:nsid w:val="000000E6"/>
    <w:multiLevelType w:val="hybridMultilevel"/>
    <w:tmpl w:val="000000E6"/>
    <w:lvl w:ilvl="0" w:tplc="2532773E">
      <w:start w:val="1"/>
      <w:numFmt w:val="bullet"/>
      <w:lvlText w:val=""/>
      <w:lvlJc w:val="left"/>
      <w:pPr>
        <w:ind w:left="720" w:hanging="360"/>
      </w:pPr>
      <w:rPr>
        <w:rFonts w:ascii="Symbol" w:hAnsi="Symbol"/>
      </w:rPr>
    </w:lvl>
    <w:lvl w:ilvl="1" w:tplc="07F0C3F8">
      <w:start w:val="1"/>
      <w:numFmt w:val="bullet"/>
      <w:lvlText w:val="o"/>
      <w:lvlJc w:val="left"/>
      <w:pPr>
        <w:tabs>
          <w:tab w:val="num" w:pos="1440"/>
        </w:tabs>
        <w:ind w:left="1440" w:hanging="360"/>
      </w:pPr>
      <w:rPr>
        <w:rFonts w:ascii="Courier New" w:hAnsi="Courier New"/>
      </w:rPr>
    </w:lvl>
    <w:lvl w:ilvl="2" w:tplc="89E0ED82">
      <w:start w:val="1"/>
      <w:numFmt w:val="bullet"/>
      <w:lvlText w:val=""/>
      <w:lvlJc w:val="left"/>
      <w:pPr>
        <w:tabs>
          <w:tab w:val="num" w:pos="2160"/>
        </w:tabs>
        <w:ind w:left="2160" w:hanging="360"/>
      </w:pPr>
      <w:rPr>
        <w:rFonts w:ascii="Wingdings" w:hAnsi="Wingdings"/>
      </w:rPr>
    </w:lvl>
    <w:lvl w:ilvl="3" w:tplc="280C9F00">
      <w:start w:val="1"/>
      <w:numFmt w:val="bullet"/>
      <w:lvlText w:val=""/>
      <w:lvlJc w:val="left"/>
      <w:pPr>
        <w:tabs>
          <w:tab w:val="num" w:pos="2880"/>
        </w:tabs>
        <w:ind w:left="2880" w:hanging="360"/>
      </w:pPr>
      <w:rPr>
        <w:rFonts w:ascii="Symbol" w:hAnsi="Symbol"/>
      </w:rPr>
    </w:lvl>
    <w:lvl w:ilvl="4" w:tplc="3B2C7576">
      <w:start w:val="1"/>
      <w:numFmt w:val="bullet"/>
      <w:lvlText w:val="o"/>
      <w:lvlJc w:val="left"/>
      <w:pPr>
        <w:tabs>
          <w:tab w:val="num" w:pos="3600"/>
        </w:tabs>
        <w:ind w:left="3600" w:hanging="360"/>
      </w:pPr>
      <w:rPr>
        <w:rFonts w:ascii="Courier New" w:hAnsi="Courier New"/>
      </w:rPr>
    </w:lvl>
    <w:lvl w:ilvl="5" w:tplc="8A94D31E">
      <w:start w:val="1"/>
      <w:numFmt w:val="bullet"/>
      <w:lvlText w:val=""/>
      <w:lvlJc w:val="left"/>
      <w:pPr>
        <w:tabs>
          <w:tab w:val="num" w:pos="4320"/>
        </w:tabs>
        <w:ind w:left="4320" w:hanging="360"/>
      </w:pPr>
      <w:rPr>
        <w:rFonts w:ascii="Wingdings" w:hAnsi="Wingdings"/>
      </w:rPr>
    </w:lvl>
    <w:lvl w:ilvl="6" w:tplc="CDFE181E">
      <w:start w:val="1"/>
      <w:numFmt w:val="bullet"/>
      <w:lvlText w:val=""/>
      <w:lvlJc w:val="left"/>
      <w:pPr>
        <w:tabs>
          <w:tab w:val="num" w:pos="5040"/>
        </w:tabs>
        <w:ind w:left="5040" w:hanging="360"/>
      </w:pPr>
      <w:rPr>
        <w:rFonts w:ascii="Symbol" w:hAnsi="Symbol"/>
      </w:rPr>
    </w:lvl>
    <w:lvl w:ilvl="7" w:tplc="B93EF44A">
      <w:start w:val="1"/>
      <w:numFmt w:val="bullet"/>
      <w:lvlText w:val="o"/>
      <w:lvlJc w:val="left"/>
      <w:pPr>
        <w:tabs>
          <w:tab w:val="num" w:pos="5760"/>
        </w:tabs>
        <w:ind w:left="5760" w:hanging="360"/>
      </w:pPr>
      <w:rPr>
        <w:rFonts w:ascii="Courier New" w:hAnsi="Courier New"/>
      </w:rPr>
    </w:lvl>
    <w:lvl w:ilvl="8" w:tplc="57C49746">
      <w:start w:val="1"/>
      <w:numFmt w:val="bullet"/>
      <w:lvlText w:val=""/>
      <w:lvlJc w:val="left"/>
      <w:pPr>
        <w:tabs>
          <w:tab w:val="num" w:pos="6480"/>
        </w:tabs>
        <w:ind w:left="6480" w:hanging="360"/>
      </w:pPr>
      <w:rPr>
        <w:rFonts w:ascii="Wingdings" w:hAnsi="Wingdings"/>
      </w:rPr>
    </w:lvl>
  </w:abstractNum>
  <w:abstractNum w:abstractNumId="230" w15:restartNumberingAfterBreak="0">
    <w:nsid w:val="000000E7"/>
    <w:multiLevelType w:val="hybridMultilevel"/>
    <w:tmpl w:val="000000E7"/>
    <w:lvl w:ilvl="0" w:tplc="60E82DC2">
      <w:start w:val="1"/>
      <w:numFmt w:val="bullet"/>
      <w:lvlText w:val=""/>
      <w:lvlJc w:val="left"/>
      <w:pPr>
        <w:ind w:left="720" w:hanging="360"/>
      </w:pPr>
      <w:rPr>
        <w:rFonts w:ascii="Symbol" w:hAnsi="Symbol"/>
      </w:rPr>
    </w:lvl>
    <w:lvl w:ilvl="1" w:tplc="B1CC8C30">
      <w:start w:val="1"/>
      <w:numFmt w:val="bullet"/>
      <w:lvlText w:val="o"/>
      <w:lvlJc w:val="left"/>
      <w:pPr>
        <w:tabs>
          <w:tab w:val="num" w:pos="1440"/>
        </w:tabs>
        <w:ind w:left="1440" w:hanging="360"/>
      </w:pPr>
      <w:rPr>
        <w:rFonts w:ascii="Courier New" w:hAnsi="Courier New"/>
      </w:rPr>
    </w:lvl>
    <w:lvl w:ilvl="2" w:tplc="91CA9EFE">
      <w:start w:val="1"/>
      <w:numFmt w:val="bullet"/>
      <w:lvlText w:val=""/>
      <w:lvlJc w:val="left"/>
      <w:pPr>
        <w:tabs>
          <w:tab w:val="num" w:pos="2160"/>
        </w:tabs>
        <w:ind w:left="2160" w:hanging="360"/>
      </w:pPr>
      <w:rPr>
        <w:rFonts w:ascii="Wingdings" w:hAnsi="Wingdings"/>
      </w:rPr>
    </w:lvl>
    <w:lvl w:ilvl="3" w:tplc="1614458C">
      <w:start w:val="1"/>
      <w:numFmt w:val="bullet"/>
      <w:lvlText w:val=""/>
      <w:lvlJc w:val="left"/>
      <w:pPr>
        <w:tabs>
          <w:tab w:val="num" w:pos="2880"/>
        </w:tabs>
        <w:ind w:left="2880" w:hanging="360"/>
      </w:pPr>
      <w:rPr>
        <w:rFonts w:ascii="Symbol" w:hAnsi="Symbol"/>
      </w:rPr>
    </w:lvl>
    <w:lvl w:ilvl="4" w:tplc="A0DE0AE4">
      <w:start w:val="1"/>
      <w:numFmt w:val="bullet"/>
      <w:lvlText w:val="o"/>
      <w:lvlJc w:val="left"/>
      <w:pPr>
        <w:tabs>
          <w:tab w:val="num" w:pos="3600"/>
        </w:tabs>
        <w:ind w:left="3600" w:hanging="360"/>
      </w:pPr>
      <w:rPr>
        <w:rFonts w:ascii="Courier New" w:hAnsi="Courier New"/>
      </w:rPr>
    </w:lvl>
    <w:lvl w:ilvl="5" w:tplc="1234AE16">
      <w:start w:val="1"/>
      <w:numFmt w:val="bullet"/>
      <w:lvlText w:val=""/>
      <w:lvlJc w:val="left"/>
      <w:pPr>
        <w:tabs>
          <w:tab w:val="num" w:pos="4320"/>
        </w:tabs>
        <w:ind w:left="4320" w:hanging="360"/>
      </w:pPr>
      <w:rPr>
        <w:rFonts w:ascii="Wingdings" w:hAnsi="Wingdings"/>
      </w:rPr>
    </w:lvl>
    <w:lvl w:ilvl="6" w:tplc="F1D28980">
      <w:start w:val="1"/>
      <w:numFmt w:val="bullet"/>
      <w:lvlText w:val=""/>
      <w:lvlJc w:val="left"/>
      <w:pPr>
        <w:tabs>
          <w:tab w:val="num" w:pos="5040"/>
        </w:tabs>
        <w:ind w:left="5040" w:hanging="360"/>
      </w:pPr>
      <w:rPr>
        <w:rFonts w:ascii="Symbol" w:hAnsi="Symbol"/>
      </w:rPr>
    </w:lvl>
    <w:lvl w:ilvl="7" w:tplc="9ADA2E8E">
      <w:start w:val="1"/>
      <w:numFmt w:val="bullet"/>
      <w:lvlText w:val="o"/>
      <w:lvlJc w:val="left"/>
      <w:pPr>
        <w:tabs>
          <w:tab w:val="num" w:pos="5760"/>
        </w:tabs>
        <w:ind w:left="5760" w:hanging="360"/>
      </w:pPr>
      <w:rPr>
        <w:rFonts w:ascii="Courier New" w:hAnsi="Courier New"/>
      </w:rPr>
    </w:lvl>
    <w:lvl w:ilvl="8" w:tplc="82D8FD0C">
      <w:start w:val="1"/>
      <w:numFmt w:val="bullet"/>
      <w:lvlText w:val=""/>
      <w:lvlJc w:val="left"/>
      <w:pPr>
        <w:tabs>
          <w:tab w:val="num" w:pos="6480"/>
        </w:tabs>
        <w:ind w:left="6480" w:hanging="360"/>
      </w:pPr>
      <w:rPr>
        <w:rFonts w:ascii="Wingdings" w:hAnsi="Wingdings"/>
      </w:rPr>
    </w:lvl>
  </w:abstractNum>
  <w:abstractNum w:abstractNumId="231" w15:restartNumberingAfterBreak="0">
    <w:nsid w:val="000000E8"/>
    <w:multiLevelType w:val="hybridMultilevel"/>
    <w:tmpl w:val="000000E8"/>
    <w:lvl w:ilvl="0" w:tplc="328684A8">
      <w:start w:val="1"/>
      <w:numFmt w:val="bullet"/>
      <w:lvlText w:val=""/>
      <w:lvlJc w:val="left"/>
      <w:pPr>
        <w:ind w:left="720" w:hanging="360"/>
      </w:pPr>
      <w:rPr>
        <w:rFonts w:ascii="Symbol" w:hAnsi="Symbol"/>
      </w:rPr>
    </w:lvl>
    <w:lvl w:ilvl="1" w:tplc="A2BC714E">
      <w:start w:val="1"/>
      <w:numFmt w:val="bullet"/>
      <w:lvlText w:val="o"/>
      <w:lvlJc w:val="left"/>
      <w:pPr>
        <w:tabs>
          <w:tab w:val="num" w:pos="1440"/>
        </w:tabs>
        <w:ind w:left="1440" w:hanging="360"/>
      </w:pPr>
      <w:rPr>
        <w:rFonts w:ascii="Courier New" w:hAnsi="Courier New"/>
      </w:rPr>
    </w:lvl>
    <w:lvl w:ilvl="2" w:tplc="20C6C746">
      <w:start w:val="1"/>
      <w:numFmt w:val="bullet"/>
      <w:lvlText w:val=""/>
      <w:lvlJc w:val="left"/>
      <w:pPr>
        <w:tabs>
          <w:tab w:val="num" w:pos="2160"/>
        </w:tabs>
        <w:ind w:left="2160" w:hanging="360"/>
      </w:pPr>
      <w:rPr>
        <w:rFonts w:ascii="Wingdings" w:hAnsi="Wingdings"/>
      </w:rPr>
    </w:lvl>
    <w:lvl w:ilvl="3" w:tplc="7004D122">
      <w:start w:val="1"/>
      <w:numFmt w:val="bullet"/>
      <w:lvlText w:val=""/>
      <w:lvlJc w:val="left"/>
      <w:pPr>
        <w:tabs>
          <w:tab w:val="num" w:pos="2880"/>
        </w:tabs>
        <w:ind w:left="2880" w:hanging="360"/>
      </w:pPr>
      <w:rPr>
        <w:rFonts w:ascii="Symbol" w:hAnsi="Symbol"/>
      </w:rPr>
    </w:lvl>
    <w:lvl w:ilvl="4" w:tplc="8F6EFBCA">
      <w:start w:val="1"/>
      <w:numFmt w:val="bullet"/>
      <w:lvlText w:val="o"/>
      <w:lvlJc w:val="left"/>
      <w:pPr>
        <w:tabs>
          <w:tab w:val="num" w:pos="3600"/>
        </w:tabs>
        <w:ind w:left="3600" w:hanging="360"/>
      </w:pPr>
      <w:rPr>
        <w:rFonts w:ascii="Courier New" w:hAnsi="Courier New"/>
      </w:rPr>
    </w:lvl>
    <w:lvl w:ilvl="5" w:tplc="359601AE">
      <w:start w:val="1"/>
      <w:numFmt w:val="bullet"/>
      <w:lvlText w:val=""/>
      <w:lvlJc w:val="left"/>
      <w:pPr>
        <w:tabs>
          <w:tab w:val="num" w:pos="4320"/>
        </w:tabs>
        <w:ind w:left="4320" w:hanging="360"/>
      </w:pPr>
      <w:rPr>
        <w:rFonts w:ascii="Wingdings" w:hAnsi="Wingdings"/>
      </w:rPr>
    </w:lvl>
    <w:lvl w:ilvl="6" w:tplc="CEF652E0">
      <w:start w:val="1"/>
      <w:numFmt w:val="bullet"/>
      <w:lvlText w:val=""/>
      <w:lvlJc w:val="left"/>
      <w:pPr>
        <w:tabs>
          <w:tab w:val="num" w:pos="5040"/>
        </w:tabs>
        <w:ind w:left="5040" w:hanging="360"/>
      </w:pPr>
      <w:rPr>
        <w:rFonts w:ascii="Symbol" w:hAnsi="Symbol"/>
      </w:rPr>
    </w:lvl>
    <w:lvl w:ilvl="7" w:tplc="DF30B99A">
      <w:start w:val="1"/>
      <w:numFmt w:val="bullet"/>
      <w:lvlText w:val="o"/>
      <w:lvlJc w:val="left"/>
      <w:pPr>
        <w:tabs>
          <w:tab w:val="num" w:pos="5760"/>
        </w:tabs>
        <w:ind w:left="5760" w:hanging="360"/>
      </w:pPr>
      <w:rPr>
        <w:rFonts w:ascii="Courier New" w:hAnsi="Courier New"/>
      </w:rPr>
    </w:lvl>
    <w:lvl w:ilvl="8" w:tplc="D41CB91E">
      <w:start w:val="1"/>
      <w:numFmt w:val="bullet"/>
      <w:lvlText w:val=""/>
      <w:lvlJc w:val="left"/>
      <w:pPr>
        <w:tabs>
          <w:tab w:val="num" w:pos="6480"/>
        </w:tabs>
        <w:ind w:left="6480" w:hanging="360"/>
      </w:pPr>
      <w:rPr>
        <w:rFonts w:ascii="Wingdings" w:hAnsi="Wingdings"/>
      </w:rPr>
    </w:lvl>
  </w:abstractNum>
  <w:abstractNum w:abstractNumId="232" w15:restartNumberingAfterBreak="0">
    <w:nsid w:val="000000E9"/>
    <w:multiLevelType w:val="hybridMultilevel"/>
    <w:tmpl w:val="000000E9"/>
    <w:lvl w:ilvl="0" w:tplc="83A00A94">
      <w:start w:val="1"/>
      <w:numFmt w:val="bullet"/>
      <w:lvlText w:val=""/>
      <w:lvlJc w:val="left"/>
      <w:pPr>
        <w:ind w:left="720" w:hanging="360"/>
      </w:pPr>
      <w:rPr>
        <w:rFonts w:ascii="Symbol" w:hAnsi="Symbol"/>
      </w:rPr>
    </w:lvl>
    <w:lvl w:ilvl="1" w:tplc="537AC6E4">
      <w:start w:val="1"/>
      <w:numFmt w:val="bullet"/>
      <w:lvlText w:val="o"/>
      <w:lvlJc w:val="left"/>
      <w:pPr>
        <w:tabs>
          <w:tab w:val="num" w:pos="1440"/>
        </w:tabs>
        <w:ind w:left="1440" w:hanging="360"/>
      </w:pPr>
      <w:rPr>
        <w:rFonts w:ascii="Courier New" w:hAnsi="Courier New"/>
      </w:rPr>
    </w:lvl>
    <w:lvl w:ilvl="2" w:tplc="B4606014">
      <w:start w:val="1"/>
      <w:numFmt w:val="bullet"/>
      <w:lvlText w:val=""/>
      <w:lvlJc w:val="left"/>
      <w:pPr>
        <w:tabs>
          <w:tab w:val="num" w:pos="2160"/>
        </w:tabs>
        <w:ind w:left="2160" w:hanging="360"/>
      </w:pPr>
      <w:rPr>
        <w:rFonts w:ascii="Wingdings" w:hAnsi="Wingdings"/>
      </w:rPr>
    </w:lvl>
    <w:lvl w:ilvl="3" w:tplc="4230BFD0">
      <w:start w:val="1"/>
      <w:numFmt w:val="bullet"/>
      <w:lvlText w:val=""/>
      <w:lvlJc w:val="left"/>
      <w:pPr>
        <w:tabs>
          <w:tab w:val="num" w:pos="2880"/>
        </w:tabs>
        <w:ind w:left="2880" w:hanging="360"/>
      </w:pPr>
      <w:rPr>
        <w:rFonts w:ascii="Symbol" w:hAnsi="Symbol"/>
      </w:rPr>
    </w:lvl>
    <w:lvl w:ilvl="4" w:tplc="346EED5E">
      <w:start w:val="1"/>
      <w:numFmt w:val="bullet"/>
      <w:lvlText w:val="o"/>
      <w:lvlJc w:val="left"/>
      <w:pPr>
        <w:tabs>
          <w:tab w:val="num" w:pos="3600"/>
        </w:tabs>
        <w:ind w:left="3600" w:hanging="360"/>
      </w:pPr>
      <w:rPr>
        <w:rFonts w:ascii="Courier New" w:hAnsi="Courier New"/>
      </w:rPr>
    </w:lvl>
    <w:lvl w:ilvl="5" w:tplc="C9BA9F60">
      <w:start w:val="1"/>
      <w:numFmt w:val="bullet"/>
      <w:lvlText w:val=""/>
      <w:lvlJc w:val="left"/>
      <w:pPr>
        <w:tabs>
          <w:tab w:val="num" w:pos="4320"/>
        </w:tabs>
        <w:ind w:left="4320" w:hanging="360"/>
      </w:pPr>
      <w:rPr>
        <w:rFonts w:ascii="Wingdings" w:hAnsi="Wingdings"/>
      </w:rPr>
    </w:lvl>
    <w:lvl w:ilvl="6" w:tplc="B0868400">
      <w:start w:val="1"/>
      <w:numFmt w:val="bullet"/>
      <w:lvlText w:val=""/>
      <w:lvlJc w:val="left"/>
      <w:pPr>
        <w:tabs>
          <w:tab w:val="num" w:pos="5040"/>
        </w:tabs>
        <w:ind w:left="5040" w:hanging="360"/>
      </w:pPr>
      <w:rPr>
        <w:rFonts w:ascii="Symbol" w:hAnsi="Symbol"/>
      </w:rPr>
    </w:lvl>
    <w:lvl w:ilvl="7" w:tplc="6CCC4438">
      <w:start w:val="1"/>
      <w:numFmt w:val="bullet"/>
      <w:lvlText w:val="o"/>
      <w:lvlJc w:val="left"/>
      <w:pPr>
        <w:tabs>
          <w:tab w:val="num" w:pos="5760"/>
        </w:tabs>
        <w:ind w:left="5760" w:hanging="360"/>
      </w:pPr>
      <w:rPr>
        <w:rFonts w:ascii="Courier New" w:hAnsi="Courier New"/>
      </w:rPr>
    </w:lvl>
    <w:lvl w:ilvl="8" w:tplc="86223854">
      <w:start w:val="1"/>
      <w:numFmt w:val="bullet"/>
      <w:lvlText w:val=""/>
      <w:lvlJc w:val="left"/>
      <w:pPr>
        <w:tabs>
          <w:tab w:val="num" w:pos="6480"/>
        </w:tabs>
        <w:ind w:left="6480" w:hanging="360"/>
      </w:pPr>
      <w:rPr>
        <w:rFonts w:ascii="Wingdings" w:hAnsi="Wingdings"/>
      </w:rPr>
    </w:lvl>
  </w:abstractNum>
  <w:abstractNum w:abstractNumId="233" w15:restartNumberingAfterBreak="0">
    <w:nsid w:val="000000EA"/>
    <w:multiLevelType w:val="hybridMultilevel"/>
    <w:tmpl w:val="000000EA"/>
    <w:lvl w:ilvl="0" w:tplc="C2D84CD6">
      <w:start w:val="1"/>
      <w:numFmt w:val="bullet"/>
      <w:lvlText w:val=""/>
      <w:lvlJc w:val="left"/>
      <w:pPr>
        <w:ind w:left="720" w:hanging="360"/>
      </w:pPr>
      <w:rPr>
        <w:rFonts w:ascii="Symbol" w:hAnsi="Symbol"/>
      </w:rPr>
    </w:lvl>
    <w:lvl w:ilvl="1" w:tplc="01707012">
      <w:start w:val="1"/>
      <w:numFmt w:val="bullet"/>
      <w:lvlText w:val="o"/>
      <w:lvlJc w:val="left"/>
      <w:pPr>
        <w:tabs>
          <w:tab w:val="num" w:pos="1440"/>
        </w:tabs>
        <w:ind w:left="1440" w:hanging="360"/>
      </w:pPr>
      <w:rPr>
        <w:rFonts w:ascii="Courier New" w:hAnsi="Courier New"/>
      </w:rPr>
    </w:lvl>
    <w:lvl w:ilvl="2" w:tplc="F5901EEE">
      <w:start w:val="1"/>
      <w:numFmt w:val="bullet"/>
      <w:lvlText w:val=""/>
      <w:lvlJc w:val="left"/>
      <w:pPr>
        <w:tabs>
          <w:tab w:val="num" w:pos="2160"/>
        </w:tabs>
        <w:ind w:left="2160" w:hanging="360"/>
      </w:pPr>
      <w:rPr>
        <w:rFonts w:ascii="Wingdings" w:hAnsi="Wingdings"/>
      </w:rPr>
    </w:lvl>
    <w:lvl w:ilvl="3" w:tplc="F99EC7AE">
      <w:start w:val="1"/>
      <w:numFmt w:val="bullet"/>
      <w:lvlText w:val=""/>
      <w:lvlJc w:val="left"/>
      <w:pPr>
        <w:tabs>
          <w:tab w:val="num" w:pos="2880"/>
        </w:tabs>
        <w:ind w:left="2880" w:hanging="360"/>
      </w:pPr>
      <w:rPr>
        <w:rFonts w:ascii="Symbol" w:hAnsi="Symbol"/>
      </w:rPr>
    </w:lvl>
    <w:lvl w:ilvl="4" w:tplc="19369178">
      <w:start w:val="1"/>
      <w:numFmt w:val="bullet"/>
      <w:lvlText w:val="o"/>
      <w:lvlJc w:val="left"/>
      <w:pPr>
        <w:tabs>
          <w:tab w:val="num" w:pos="3600"/>
        </w:tabs>
        <w:ind w:left="3600" w:hanging="360"/>
      </w:pPr>
      <w:rPr>
        <w:rFonts w:ascii="Courier New" w:hAnsi="Courier New"/>
      </w:rPr>
    </w:lvl>
    <w:lvl w:ilvl="5" w:tplc="374A65D2">
      <w:start w:val="1"/>
      <w:numFmt w:val="bullet"/>
      <w:lvlText w:val=""/>
      <w:lvlJc w:val="left"/>
      <w:pPr>
        <w:tabs>
          <w:tab w:val="num" w:pos="4320"/>
        </w:tabs>
        <w:ind w:left="4320" w:hanging="360"/>
      </w:pPr>
      <w:rPr>
        <w:rFonts w:ascii="Wingdings" w:hAnsi="Wingdings"/>
      </w:rPr>
    </w:lvl>
    <w:lvl w:ilvl="6" w:tplc="7E7021DE">
      <w:start w:val="1"/>
      <w:numFmt w:val="bullet"/>
      <w:lvlText w:val=""/>
      <w:lvlJc w:val="left"/>
      <w:pPr>
        <w:tabs>
          <w:tab w:val="num" w:pos="5040"/>
        </w:tabs>
        <w:ind w:left="5040" w:hanging="360"/>
      </w:pPr>
      <w:rPr>
        <w:rFonts w:ascii="Symbol" w:hAnsi="Symbol"/>
      </w:rPr>
    </w:lvl>
    <w:lvl w:ilvl="7" w:tplc="977AA75A">
      <w:start w:val="1"/>
      <w:numFmt w:val="bullet"/>
      <w:lvlText w:val="o"/>
      <w:lvlJc w:val="left"/>
      <w:pPr>
        <w:tabs>
          <w:tab w:val="num" w:pos="5760"/>
        </w:tabs>
        <w:ind w:left="5760" w:hanging="360"/>
      </w:pPr>
      <w:rPr>
        <w:rFonts w:ascii="Courier New" w:hAnsi="Courier New"/>
      </w:rPr>
    </w:lvl>
    <w:lvl w:ilvl="8" w:tplc="C4CE8B78">
      <w:start w:val="1"/>
      <w:numFmt w:val="bullet"/>
      <w:lvlText w:val=""/>
      <w:lvlJc w:val="left"/>
      <w:pPr>
        <w:tabs>
          <w:tab w:val="num" w:pos="6480"/>
        </w:tabs>
        <w:ind w:left="6480" w:hanging="360"/>
      </w:pPr>
      <w:rPr>
        <w:rFonts w:ascii="Wingdings" w:hAnsi="Wingdings"/>
      </w:rPr>
    </w:lvl>
  </w:abstractNum>
  <w:abstractNum w:abstractNumId="234" w15:restartNumberingAfterBreak="0">
    <w:nsid w:val="000000EB"/>
    <w:multiLevelType w:val="hybridMultilevel"/>
    <w:tmpl w:val="000000EB"/>
    <w:lvl w:ilvl="0" w:tplc="DE24BE96">
      <w:start w:val="1"/>
      <w:numFmt w:val="bullet"/>
      <w:lvlText w:val=""/>
      <w:lvlJc w:val="left"/>
      <w:pPr>
        <w:ind w:left="720" w:hanging="360"/>
      </w:pPr>
      <w:rPr>
        <w:rFonts w:ascii="Symbol" w:hAnsi="Symbol"/>
      </w:rPr>
    </w:lvl>
    <w:lvl w:ilvl="1" w:tplc="160E59BC">
      <w:start w:val="1"/>
      <w:numFmt w:val="bullet"/>
      <w:lvlText w:val="o"/>
      <w:lvlJc w:val="left"/>
      <w:pPr>
        <w:tabs>
          <w:tab w:val="num" w:pos="1440"/>
        </w:tabs>
        <w:ind w:left="1440" w:hanging="360"/>
      </w:pPr>
      <w:rPr>
        <w:rFonts w:ascii="Courier New" w:hAnsi="Courier New"/>
      </w:rPr>
    </w:lvl>
    <w:lvl w:ilvl="2" w:tplc="FBF6A220">
      <w:start w:val="1"/>
      <w:numFmt w:val="bullet"/>
      <w:lvlText w:val=""/>
      <w:lvlJc w:val="left"/>
      <w:pPr>
        <w:tabs>
          <w:tab w:val="num" w:pos="2160"/>
        </w:tabs>
        <w:ind w:left="2160" w:hanging="360"/>
      </w:pPr>
      <w:rPr>
        <w:rFonts w:ascii="Wingdings" w:hAnsi="Wingdings"/>
      </w:rPr>
    </w:lvl>
    <w:lvl w:ilvl="3" w:tplc="454AACBA">
      <w:start w:val="1"/>
      <w:numFmt w:val="bullet"/>
      <w:lvlText w:val=""/>
      <w:lvlJc w:val="left"/>
      <w:pPr>
        <w:tabs>
          <w:tab w:val="num" w:pos="2880"/>
        </w:tabs>
        <w:ind w:left="2880" w:hanging="360"/>
      </w:pPr>
      <w:rPr>
        <w:rFonts w:ascii="Symbol" w:hAnsi="Symbol"/>
      </w:rPr>
    </w:lvl>
    <w:lvl w:ilvl="4" w:tplc="ED2A2A08">
      <w:start w:val="1"/>
      <w:numFmt w:val="bullet"/>
      <w:lvlText w:val="o"/>
      <w:lvlJc w:val="left"/>
      <w:pPr>
        <w:tabs>
          <w:tab w:val="num" w:pos="3600"/>
        </w:tabs>
        <w:ind w:left="3600" w:hanging="360"/>
      </w:pPr>
      <w:rPr>
        <w:rFonts w:ascii="Courier New" w:hAnsi="Courier New"/>
      </w:rPr>
    </w:lvl>
    <w:lvl w:ilvl="5" w:tplc="F7B2FA7E">
      <w:start w:val="1"/>
      <w:numFmt w:val="bullet"/>
      <w:lvlText w:val=""/>
      <w:lvlJc w:val="left"/>
      <w:pPr>
        <w:tabs>
          <w:tab w:val="num" w:pos="4320"/>
        </w:tabs>
        <w:ind w:left="4320" w:hanging="360"/>
      </w:pPr>
      <w:rPr>
        <w:rFonts w:ascii="Wingdings" w:hAnsi="Wingdings"/>
      </w:rPr>
    </w:lvl>
    <w:lvl w:ilvl="6" w:tplc="68FAC4C2">
      <w:start w:val="1"/>
      <w:numFmt w:val="bullet"/>
      <w:lvlText w:val=""/>
      <w:lvlJc w:val="left"/>
      <w:pPr>
        <w:tabs>
          <w:tab w:val="num" w:pos="5040"/>
        </w:tabs>
        <w:ind w:left="5040" w:hanging="360"/>
      </w:pPr>
      <w:rPr>
        <w:rFonts w:ascii="Symbol" w:hAnsi="Symbol"/>
      </w:rPr>
    </w:lvl>
    <w:lvl w:ilvl="7" w:tplc="F7448DB8">
      <w:start w:val="1"/>
      <w:numFmt w:val="bullet"/>
      <w:lvlText w:val="o"/>
      <w:lvlJc w:val="left"/>
      <w:pPr>
        <w:tabs>
          <w:tab w:val="num" w:pos="5760"/>
        </w:tabs>
        <w:ind w:left="5760" w:hanging="360"/>
      </w:pPr>
      <w:rPr>
        <w:rFonts w:ascii="Courier New" w:hAnsi="Courier New"/>
      </w:rPr>
    </w:lvl>
    <w:lvl w:ilvl="8" w:tplc="64207AA4">
      <w:start w:val="1"/>
      <w:numFmt w:val="bullet"/>
      <w:lvlText w:val=""/>
      <w:lvlJc w:val="left"/>
      <w:pPr>
        <w:tabs>
          <w:tab w:val="num" w:pos="6480"/>
        </w:tabs>
        <w:ind w:left="6480" w:hanging="360"/>
      </w:pPr>
      <w:rPr>
        <w:rFonts w:ascii="Wingdings" w:hAnsi="Wingdings"/>
      </w:rPr>
    </w:lvl>
  </w:abstractNum>
  <w:abstractNum w:abstractNumId="235" w15:restartNumberingAfterBreak="0">
    <w:nsid w:val="000000EC"/>
    <w:multiLevelType w:val="hybridMultilevel"/>
    <w:tmpl w:val="000000EC"/>
    <w:lvl w:ilvl="0" w:tplc="3AC85EFE">
      <w:start w:val="1"/>
      <w:numFmt w:val="bullet"/>
      <w:lvlText w:val=""/>
      <w:lvlJc w:val="left"/>
      <w:pPr>
        <w:ind w:left="720" w:hanging="360"/>
      </w:pPr>
      <w:rPr>
        <w:rFonts w:ascii="Symbol" w:hAnsi="Symbol"/>
      </w:rPr>
    </w:lvl>
    <w:lvl w:ilvl="1" w:tplc="C21C653E">
      <w:start w:val="1"/>
      <w:numFmt w:val="bullet"/>
      <w:lvlText w:val="o"/>
      <w:lvlJc w:val="left"/>
      <w:pPr>
        <w:tabs>
          <w:tab w:val="num" w:pos="1440"/>
        </w:tabs>
        <w:ind w:left="1440" w:hanging="360"/>
      </w:pPr>
      <w:rPr>
        <w:rFonts w:ascii="Courier New" w:hAnsi="Courier New"/>
      </w:rPr>
    </w:lvl>
    <w:lvl w:ilvl="2" w:tplc="98BAA0C0">
      <w:start w:val="1"/>
      <w:numFmt w:val="bullet"/>
      <w:lvlText w:val=""/>
      <w:lvlJc w:val="left"/>
      <w:pPr>
        <w:tabs>
          <w:tab w:val="num" w:pos="2160"/>
        </w:tabs>
        <w:ind w:left="2160" w:hanging="360"/>
      </w:pPr>
      <w:rPr>
        <w:rFonts w:ascii="Wingdings" w:hAnsi="Wingdings"/>
      </w:rPr>
    </w:lvl>
    <w:lvl w:ilvl="3" w:tplc="7E54F572">
      <w:start w:val="1"/>
      <w:numFmt w:val="bullet"/>
      <w:lvlText w:val=""/>
      <w:lvlJc w:val="left"/>
      <w:pPr>
        <w:tabs>
          <w:tab w:val="num" w:pos="2880"/>
        </w:tabs>
        <w:ind w:left="2880" w:hanging="360"/>
      </w:pPr>
      <w:rPr>
        <w:rFonts w:ascii="Symbol" w:hAnsi="Symbol"/>
      </w:rPr>
    </w:lvl>
    <w:lvl w:ilvl="4" w:tplc="BD2E192C">
      <w:start w:val="1"/>
      <w:numFmt w:val="bullet"/>
      <w:lvlText w:val="o"/>
      <w:lvlJc w:val="left"/>
      <w:pPr>
        <w:tabs>
          <w:tab w:val="num" w:pos="3600"/>
        </w:tabs>
        <w:ind w:left="3600" w:hanging="360"/>
      </w:pPr>
      <w:rPr>
        <w:rFonts w:ascii="Courier New" w:hAnsi="Courier New"/>
      </w:rPr>
    </w:lvl>
    <w:lvl w:ilvl="5" w:tplc="EBDC0EB8">
      <w:start w:val="1"/>
      <w:numFmt w:val="bullet"/>
      <w:lvlText w:val=""/>
      <w:lvlJc w:val="left"/>
      <w:pPr>
        <w:tabs>
          <w:tab w:val="num" w:pos="4320"/>
        </w:tabs>
        <w:ind w:left="4320" w:hanging="360"/>
      </w:pPr>
      <w:rPr>
        <w:rFonts w:ascii="Wingdings" w:hAnsi="Wingdings"/>
      </w:rPr>
    </w:lvl>
    <w:lvl w:ilvl="6" w:tplc="076AD9A6">
      <w:start w:val="1"/>
      <w:numFmt w:val="bullet"/>
      <w:lvlText w:val=""/>
      <w:lvlJc w:val="left"/>
      <w:pPr>
        <w:tabs>
          <w:tab w:val="num" w:pos="5040"/>
        </w:tabs>
        <w:ind w:left="5040" w:hanging="360"/>
      </w:pPr>
      <w:rPr>
        <w:rFonts w:ascii="Symbol" w:hAnsi="Symbol"/>
      </w:rPr>
    </w:lvl>
    <w:lvl w:ilvl="7" w:tplc="5DD2AD6E">
      <w:start w:val="1"/>
      <w:numFmt w:val="bullet"/>
      <w:lvlText w:val="o"/>
      <w:lvlJc w:val="left"/>
      <w:pPr>
        <w:tabs>
          <w:tab w:val="num" w:pos="5760"/>
        </w:tabs>
        <w:ind w:left="5760" w:hanging="360"/>
      </w:pPr>
      <w:rPr>
        <w:rFonts w:ascii="Courier New" w:hAnsi="Courier New"/>
      </w:rPr>
    </w:lvl>
    <w:lvl w:ilvl="8" w:tplc="C074DAD0">
      <w:start w:val="1"/>
      <w:numFmt w:val="bullet"/>
      <w:lvlText w:val=""/>
      <w:lvlJc w:val="left"/>
      <w:pPr>
        <w:tabs>
          <w:tab w:val="num" w:pos="6480"/>
        </w:tabs>
        <w:ind w:left="6480" w:hanging="360"/>
      </w:pPr>
      <w:rPr>
        <w:rFonts w:ascii="Wingdings" w:hAnsi="Wingdings"/>
      </w:rPr>
    </w:lvl>
  </w:abstractNum>
  <w:abstractNum w:abstractNumId="236" w15:restartNumberingAfterBreak="0">
    <w:nsid w:val="000000ED"/>
    <w:multiLevelType w:val="hybridMultilevel"/>
    <w:tmpl w:val="000000ED"/>
    <w:lvl w:ilvl="0" w:tplc="7C400BFA">
      <w:start w:val="1"/>
      <w:numFmt w:val="bullet"/>
      <w:lvlText w:val=""/>
      <w:lvlJc w:val="left"/>
      <w:pPr>
        <w:ind w:left="720" w:hanging="360"/>
      </w:pPr>
      <w:rPr>
        <w:rFonts w:ascii="Symbol" w:hAnsi="Symbol"/>
      </w:rPr>
    </w:lvl>
    <w:lvl w:ilvl="1" w:tplc="E7347858">
      <w:start w:val="1"/>
      <w:numFmt w:val="bullet"/>
      <w:lvlText w:val="o"/>
      <w:lvlJc w:val="left"/>
      <w:pPr>
        <w:tabs>
          <w:tab w:val="num" w:pos="1440"/>
        </w:tabs>
        <w:ind w:left="1440" w:hanging="360"/>
      </w:pPr>
      <w:rPr>
        <w:rFonts w:ascii="Courier New" w:hAnsi="Courier New"/>
      </w:rPr>
    </w:lvl>
    <w:lvl w:ilvl="2" w:tplc="5C48A4DE">
      <w:start w:val="1"/>
      <w:numFmt w:val="bullet"/>
      <w:lvlText w:val=""/>
      <w:lvlJc w:val="left"/>
      <w:pPr>
        <w:tabs>
          <w:tab w:val="num" w:pos="2160"/>
        </w:tabs>
        <w:ind w:left="2160" w:hanging="360"/>
      </w:pPr>
      <w:rPr>
        <w:rFonts w:ascii="Wingdings" w:hAnsi="Wingdings"/>
      </w:rPr>
    </w:lvl>
    <w:lvl w:ilvl="3" w:tplc="4D088A42">
      <w:start w:val="1"/>
      <w:numFmt w:val="bullet"/>
      <w:lvlText w:val=""/>
      <w:lvlJc w:val="left"/>
      <w:pPr>
        <w:tabs>
          <w:tab w:val="num" w:pos="2880"/>
        </w:tabs>
        <w:ind w:left="2880" w:hanging="360"/>
      </w:pPr>
      <w:rPr>
        <w:rFonts w:ascii="Symbol" w:hAnsi="Symbol"/>
      </w:rPr>
    </w:lvl>
    <w:lvl w:ilvl="4" w:tplc="8E5E337A">
      <w:start w:val="1"/>
      <w:numFmt w:val="bullet"/>
      <w:lvlText w:val="o"/>
      <w:lvlJc w:val="left"/>
      <w:pPr>
        <w:tabs>
          <w:tab w:val="num" w:pos="3600"/>
        </w:tabs>
        <w:ind w:left="3600" w:hanging="360"/>
      </w:pPr>
      <w:rPr>
        <w:rFonts w:ascii="Courier New" w:hAnsi="Courier New"/>
      </w:rPr>
    </w:lvl>
    <w:lvl w:ilvl="5" w:tplc="35847742">
      <w:start w:val="1"/>
      <w:numFmt w:val="bullet"/>
      <w:lvlText w:val=""/>
      <w:lvlJc w:val="left"/>
      <w:pPr>
        <w:tabs>
          <w:tab w:val="num" w:pos="4320"/>
        </w:tabs>
        <w:ind w:left="4320" w:hanging="360"/>
      </w:pPr>
      <w:rPr>
        <w:rFonts w:ascii="Wingdings" w:hAnsi="Wingdings"/>
      </w:rPr>
    </w:lvl>
    <w:lvl w:ilvl="6" w:tplc="84BEE4BC">
      <w:start w:val="1"/>
      <w:numFmt w:val="bullet"/>
      <w:lvlText w:val=""/>
      <w:lvlJc w:val="left"/>
      <w:pPr>
        <w:tabs>
          <w:tab w:val="num" w:pos="5040"/>
        </w:tabs>
        <w:ind w:left="5040" w:hanging="360"/>
      </w:pPr>
      <w:rPr>
        <w:rFonts w:ascii="Symbol" w:hAnsi="Symbol"/>
      </w:rPr>
    </w:lvl>
    <w:lvl w:ilvl="7" w:tplc="89FAA78C">
      <w:start w:val="1"/>
      <w:numFmt w:val="bullet"/>
      <w:lvlText w:val="o"/>
      <w:lvlJc w:val="left"/>
      <w:pPr>
        <w:tabs>
          <w:tab w:val="num" w:pos="5760"/>
        </w:tabs>
        <w:ind w:left="5760" w:hanging="360"/>
      </w:pPr>
      <w:rPr>
        <w:rFonts w:ascii="Courier New" w:hAnsi="Courier New"/>
      </w:rPr>
    </w:lvl>
    <w:lvl w:ilvl="8" w:tplc="12582284">
      <w:start w:val="1"/>
      <w:numFmt w:val="bullet"/>
      <w:lvlText w:val=""/>
      <w:lvlJc w:val="left"/>
      <w:pPr>
        <w:tabs>
          <w:tab w:val="num" w:pos="6480"/>
        </w:tabs>
        <w:ind w:left="6480" w:hanging="360"/>
      </w:pPr>
      <w:rPr>
        <w:rFonts w:ascii="Wingdings" w:hAnsi="Wingdings"/>
      </w:rPr>
    </w:lvl>
  </w:abstractNum>
  <w:abstractNum w:abstractNumId="237" w15:restartNumberingAfterBreak="0">
    <w:nsid w:val="000000EE"/>
    <w:multiLevelType w:val="hybridMultilevel"/>
    <w:tmpl w:val="000000EE"/>
    <w:lvl w:ilvl="0" w:tplc="9EE2DE4C">
      <w:start w:val="1"/>
      <w:numFmt w:val="bullet"/>
      <w:lvlText w:val=""/>
      <w:lvlJc w:val="left"/>
      <w:pPr>
        <w:ind w:left="720" w:hanging="360"/>
      </w:pPr>
      <w:rPr>
        <w:rFonts w:ascii="Symbol" w:hAnsi="Symbol"/>
      </w:rPr>
    </w:lvl>
    <w:lvl w:ilvl="1" w:tplc="9CA63ADC">
      <w:start w:val="1"/>
      <w:numFmt w:val="bullet"/>
      <w:lvlText w:val="o"/>
      <w:lvlJc w:val="left"/>
      <w:pPr>
        <w:tabs>
          <w:tab w:val="num" w:pos="1440"/>
        </w:tabs>
        <w:ind w:left="1440" w:hanging="360"/>
      </w:pPr>
      <w:rPr>
        <w:rFonts w:ascii="Courier New" w:hAnsi="Courier New"/>
      </w:rPr>
    </w:lvl>
    <w:lvl w:ilvl="2" w:tplc="6D2A7688">
      <w:start w:val="1"/>
      <w:numFmt w:val="bullet"/>
      <w:lvlText w:val=""/>
      <w:lvlJc w:val="left"/>
      <w:pPr>
        <w:tabs>
          <w:tab w:val="num" w:pos="2160"/>
        </w:tabs>
        <w:ind w:left="2160" w:hanging="360"/>
      </w:pPr>
      <w:rPr>
        <w:rFonts w:ascii="Wingdings" w:hAnsi="Wingdings"/>
      </w:rPr>
    </w:lvl>
    <w:lvl w:ilvl="3" w:tplc="DE18F890">
      <w:start w:val="1"/>
      <w:numFmt w:val="bullet"/>
      <w:lvlText w:val=""/>
      <w:lvlJc w:val="left"/>
      <w:pPr>
        <w:tabs>
          <w:tab w:val="num" w:pos="2880"/>
        </w:tabs>
        <w:ind w:left="2880" w:hanging="360"/>
      </w:pPr>
      <w:rPr>
        <w:rFonts w:ascii="Symbol" w:hAnsi="Symbol"/>
      </w:rPr>
    </w:lvl>
    <w:lvl w:ilvl="4" w:tplc="38B60AE6">
      <w:start w:val="1"/>
      <w:numFmt w:val="bullet"/>
      <w:lvlText w:val="o"/>
      <w:lvlJc w:val="left"/>
      <w:pPr>
        <w:tabs>
          <w:tab w:val="num" w:pos="3600"/>
        </w:tabs>
        <w:ind w:left="3600" w:hanging="360"/>
      </w:pPr>
      <w:rPr>
        <w:rFonts w:ascii="Courier New" w:hAnsi="Courier New"/>
      </w:rPr>
    </w:lvl>
    <w:lvl w:ilvl="5" w:tplc="9F587BD8">
      <w:start w:val="1"/>
      <w:numFmt w:val="bullet"/>
      <w:lvlText w:val=""/>
      <w:lvlJc w:val="left"/>
      <w:pPr>
        <w:tabs>
          <w:tab w:val="num" w:pos="4320"/>
        </w:tabs>
        <w:ind w:left="4320" w:hanging="360"/>
      </w:pPr>
      <w:rPr>
        <w:rFonts w:ascii="Wingdings" w:hAnsi="Wingdings"/>
      </w:rPr>
    </w:lvl>
    <w:lvl w:ilvl="6" w:tplc="7B141996">
      <w:start w:val="1"/>
      <w:numFmt w:val="bullet"/>
      <w:lvlText w:val=""/>
      <w:lvlJc w:val="left"/>
      <w:pPr>
        <w:tabs>
          <w:tab w:val="num" w:pos="5040"/>
        </w:tabs>
        <w:ind w:left="5040" w:hanging="360"/>
      </w:pPr>
      <w:rPr>
        <w:rFonts w:ascii="Symbol" w:hAnsi="Symbol"/>
      </w:rPr>
    </w:lvl>
    <w:lvl w:ilvl="7" w:tplc="198425D8">
      <w:start w:val="1"/>
      <w:numFmt w:val="bullet"/>
      <w:lvlText w:val="o"/>
      <w:lvlJc w:val="left"/>
      <w:pPr>
        <w:tabs>
          <w:tab w:val="num" w:pos="5760"/>
        </w:tabs>
        <w:ind w:left="5760" w:hanging="360"/>
      </w:pPr>
      <w:rPr>
        <w:rFonts w:ascii="Courier New" w:hAnsi="Courier New"/>
      </w:rPr>
    </w:lvl>
    <w:lvl w:ilvl="8" w:tplc="12E0A1A0">
      <w:start w:val="1"/>
      <w:numFmt w:val="bullet"/>
      <w:lvlText w:val=""/>
      <w:lvlJc w:val="left"/>
      <w:pPr>
        <w:tabs>
          <w:tab w:val="num" w:pos="6480"/>
        </w:tabs>
        <w:ind w:left="6480" w:hanging="360"/>
      </w:pPr>
      <w:rPr>
        <w:rFonts w:ascii="Wingdings" w:hAnsi="Wingdings"/>
      </w:rPr>
    </w:lvl>
  </w:abstractNum>
  <w:abstractNum w:abstractNumId="238" w15:restartNumberingAfterBreak="0">
    <w:nsid w:val="000000EF"/>
    <w:multiLevelType w:val="hybridMultilevel"/>
    <w:tmpl w:val="000000EF"/>
    <w:lvl w:ilvl="0" w:tplc="FE0EE61E">
      <w:start w:val="1"/>
      <w:numFmt w:val="bullet"/>
      <w:lvlText w:val=""/>
      <w:lvlJc w:val="left"/>
      <w:pPr>
        <w:ind w:left="720" w:hanging="360"/>
      </w:pPr>
      <w:rPr>
        <w:rFonts w:ascii="Symbol" w:hAnsi="Symbol"/>
      </w:rPr>
    </w:lvl>
    <w:lvl w:ilvl="1" w:tplc="B41AC15E">
      <w:start w:val="1"/>
      <w:numFmt w:val="bullet"/>
      <w:lvlText w:val="o"/>
      <w:lvlJc w:val="left"/>
      <w:pPr>
        <w:tabs>
          <w:tab w:val="num" w:pos="1440"/>
        </w:tabs>
        <w:ind w:left="1440" w:hanging="360"/>
      </w:pPr>
      <w:rPr>
        <w:rFonts w:ascii="Courier New" w:hAnsi="Courier New"/>
      </w:rPr>
    </w:lvl>
    <w:lvl w:ilvl="2" w:tplc="D48236EE">
      <w:start w:val="1"/>
      <w:numFmt w:val="bullet"/>
      <w:lvlText w:val=""/>
      <w:lvlJc w:val="left"/>
      <w:pPr>
        <w:tabs>
          <w:tab w:val="num" w:pos="2160"/>
        </w:tabs>
        <w:ind w:left="2160" w:hanging="360"/>
      </w:pPr>
      <w:rPr>
        <w:rFonts w:ascii="Wingdings" w:hAnsi="Wingdings"/>
      </w:rPr>
    </w:lvl>
    <w:lvl w:ilvl="3" w:tplc="D5743C20">
      <w:start w:val="1"/>
      <w:numFmt w:val="bullet"/>
      <w:lvlText w:val=""/>
      <w:lvlJc w:val="left"/>
      <w:pPr>
        <w:tabs>
          <w:tab w:val="num" w:pos="2880"/>
        </w:tabs>
        <w:ind w:left="2880" w:hanging="360"/>
      </w:pPr>
      <w:rPr>
        <w:rFonts w:ascii="Symbol" w:hAnsi="Symbol"/>
      </w:rPr>
    </w:lvl>
    <w:lvl w:ilvl="4" w:tplc="17A2E7A0">
      <w:start w:val="1"/>
      <w:numFmt w:val="bullet"/>
      <w:lvlText w:val="o"/>
      <w:lvlJc w:val="left"/>
      <w:pPr>
        <w:tabs>
          <w:tab w:val="num" w:pos="3600"/>
        </w:tabs>
        <w:ind w:left="3600" w:hanging="360"/>
      </w:pPr>
      <w:rPr>
        <w:rFonts w:ascii="Courier New" w:hAnsi="Courier New"/>
      </w:rPr>
    </w:lvl>
    <w:lvl w:ilvl="5" w:tplc="8BF6DDA8">
      <w:start w:val="1"/>
      <w:numFmt w:val="bullet"/>
      <w:lvlText w:val=""/>
      <w:lvlJc w:val="left"/>
      <w:pPr>
        <w:tabs>
          <w:tab w:val="num" w:pos="4320"/>
        </w:tabs>
        <w:ind w:left="4320" w:hanging="360"/>
      </w:pPr>
      <w:rPr>
        <w:rFonts w:ascii="Wingdings" w:hAnsi="Wingdings"/>
      </w:rPr>
    </w:lvl>
    <w:lvl w:ilvl="6" w:tplc="2D5210B8">
      <w:start w:val="1"/>
      <w:numFmt w:val="bullet"/>
      <w:lvlText w:val=""/>
      <w:lvlJc w:val="left"/>
      <w:pPr>
        <w:tabs>
          <w:tab w:val="num" w:pos="5040"/>
        </w:tabs>
        <w:ind w:left="5040" w:hanging="360"/>
      </w:pPr>
      <w:rPr>
        <w:rFonts w:ascii="Symbol" w:hAnsi="Symbol"/>
      </w:rPr>
    </w:lvl>
    <w:lvl w:ilvl="7" w:tplc="DFD228C0">
      <w:start w:val="1"/>
      <w:numFmt w:val="bullet"/>
      <w:lvlText w:val="o"/>
      <w:lvlJc w:val="left"/>
      <w:pPr>
        <w:tabs>
          <w:tab w:val="num" w:pos="5760"/>
        </w:tabs>
        <w:ind w:left="5760" w:hanging="360"/>
      </w:pPr>
      <w:rPr>
        <w:rFonts w:ascii="Courier New" w:hAnsi="Courier New"/>
      </w:rPr>
    </w:lvl>
    <w:lvl w:ilvl="8" w:tplc="C3008E72">
      <w:start w:val="1"/>
      <w:numFmt w:val="bullet"/>
      <w:lvlText w:val=""/>
      <w:lvlJc w:val="left"/>
      <w:pPr>
        <w:tabs>
          <w:tab w:val="num" w:pos="6480"/>
        </w:tabs>
        <w:ind w:left="6480" w:hanging="360"/>
      </w:pPr>
      <w:rPr>
        <w:rFonts w:ascii="Wingdings" w:hAnsi="Wingdings"/>
      </w:rPr>
    </w:lvl>
  </w:abstractNum>
  <w:abstractNum w:abstractNumId="239" w15:restartNumberingAfterBreak="0">
    <w:nsid w:val="002D7357"/>
    <w:multiLevelType w:val="hybridMultilevel"/>
    <w:tmpl w:val="97C87544"/>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0036524D"/>
    <w:multiLevelType w:val="hybridMultilevel"/>
    <w:tmpl w:val="59B61BB2"/>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00480902"/>
    <w:multiLevelType w:val="hybridMultilevel"/>
    <w:tmpl w:val="9AD2D210"/>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0438176C"/>
    <w:multiLevelType w:val="hybridMultilevel"/>
    <w:tmpl w:val="803CDF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050E2AF4"/>
    <w:multiLevelType w:val="hybridMultilevel"/>
    <w:tmpl w:val="1CD4526A"/>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07F02929"/>
    <w:multiLevelType w:val="hybridMultilevel"/>
    <w:tmpl w:val="846A5DD2"/>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0811262B"/>
    <w:multiLevelType w:val="hybridMultilevel"/>
    <w:tmpl w:val="39DAEF98"/>
    <w:lvl w:ilvl="0" w:tplc="04090003">
      <w:start w:val="1"/>
      <w:numFmt w:val="bullet"/>
      <w:lvlText w:val="o"/>
      <w:lvlJc w:val="left"/>
      <w:pPr>
        <w:ind w:left="1547" w:hanging="360"/>
      </w:pPr>
      <w:rPr>
        <w:rFonts w:ascii="Courier New" w:hAnsi="Courier New" w:cs="Courier New"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46" w15:restartNumberingAfterBreak="0">
    <w:nsid w:val="09222136"/>
    <w:multiLevelType w:val="hybridMultilevel"/>
    <w:tmpl w:val="87C62ADC"/>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0A5C2F48"/>
    <w:multiLevelType w:val="hybridMultilevel"/>
    <w:tmpl w:val="1B80670A"/>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0B9E5750"/>
    <w:multiLevelType w:val="hybridMultilevel"/>
    <w:tmpl w:val="A162C3C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0C000460"/>
    <w:multiLevelType w:val="hybridMultilevel"/>
    <w:tmpl w:val="22A20D14"/>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0C780938"/>
    <w:multiLevelType w:val="hybridMultilevel"/>
    <w:tmpl w:val="CDB41E4C"/>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0EEA6285"/>
    <w:multiLevelType w:val="hybridMultilevel"/>
    <w:tmpl w:val="986CD730"/>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0F3E7C41"/>
    <w:multiLevelType w:val="hybridMultilevel"/>
    <w:tmpl w:val="3BEC3FBA"/>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10D452CB"/>
    <w:multiLevelType w:val="hybridMultilevel"/>
    <w:tmpl w:val="1DB89C86"/>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14301E30"/>
    <w:multiLevelType w:val="hybridMultilevel"/>
    <w:tmpl w:val="B25627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145403A1"/>
    <w:multiLevelType w:val="hybridMultilevel"/>
    <w:tmpl w:val="C024A1D2"/>
    <w:lvl w:ilvl="0" w:tplc="26B8CE5C">
      <w:start w:val="1"/>
      <w:numFmt w:val="bullet"/>
      <w:lvlText w:val=""/>
      <w:lvlJc w:val="left"/>
      <w:pPr>
        <w:ind w:left="827" w:hanging="360"/>
      </w:pPr>
      <w:rPr>
        <w:rFonts w:ascii="Wingdings" w:hAnsi="Wingdings"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56" w15:restartNumberingAfterBreak="0">
    <w:nsid w:val="17C81185"/>
    <w:multiLevelType w:val="hybridMultilevel"/>
    <w:tmpl w:val="AF3AE73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7" w15:restartNumberingAfterBreak="0">
    <w:nsid w:val="1BEE262E"/>
    <w:multiLevelType w:val="hybridMultilevel"/>
    <w:tmpl w:val="FD961E50"/>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1F48461D"/>
    <w:multiLevelType w:val="hybridMultilevel"/>
    <w:tmpl w:val="5FF81842"/>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1296145"/>
    <w:multiLevelType w:val="hybridMultilevel"/>
    <w:tmpl w:val="E1FAEFB0"/>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1574543"/>
    <w:multiLevelType w:val="hybridMultilevel"/>
    <w:tmpl w:val="AFA8759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2832301E"/>
    <w:multiLevelType w:val="hybridMultilevel"/>
    <w:tmpl w:val="5928CD58"/>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906101B"/>
    <w:multiLevelType w:val="hybridMultilevel"/>
    <w:tmpl w:val="318E7DDC"/>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9DA3CEC"/>
    <w:multiLevelType w:val="hybridMultilevel"/>
    <w:tmpl w:val="C1149DF4"/>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B13389F"/>
    <w:multiLevelType w:val="hybridMultilevel"/>
    <w:tmpl w:val="A25ACC86"/>
    <w:lvl w:ilvl="0" w:tplc="26B8CE5C">
      <w:start w:val="1"/>
      <w:numFmt w:val="bullet"/>
      <w:lvlText w:val=""/>
      <w:lvlJc w:val="left"/>
      <w:pPr>
        <w:ind w:left="1170" w:hanging="360"/>
      </w:pPr>
      <w:rPr>
        <w:rFonts w:ascii="Wingdings" w:hAnsi="Wingdings"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5" w15:restartNumberingAfterBreak="0">
    <w:nsid w:val="2EFD520C"/>
    <w:multiLevelType w:val="hybridMultilevel"/>
    <w:tmpl w:val="DCF2C4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F9B083D"/>
    <w:multiLevelType w:val="hybridMultilevel"/>
    <w:tmpl w:val="7C02D126"/>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320C2998"/>
    <w:multiLevelType w:val="hybridMultilevel"/>
    <w:tmpl w:val="B756CFA2"/>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3347CA6"/>
    <w:multiLevelType w:val="hybridMultilevel"/>
    <w:tmpl w:val="7FBE2F90"/>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34E70EC"/>
    <w:multiLevelType w:val="hybridMultilevel"/>
    <w:tmpl w:val="CFC40EC6"/>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5BC1AAC"/>
    <w:multiLevelType w:val="hybridMultilevel"/>
    <w:tmpl w:val="6AD880D4"/>
    <w:lvl w:ilvl="0" w:tplc="FE7A2DAE">
      <w:start w:val="1"/>
      <w:numFmt w:val="bullet"/>
      <w:lvlText w:val="o"/>
      <w:lvlJc w:val="left"/>
      <w:pPr>
        <w:ind w:left="360" w:hanging="360"/>
      </w:pPr>
      <w:rPr>
        <w:rFonts w:ascii="Courier New" w:hAnsi="Courier New"/>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370F7BA9"/>
    <w:multiLevelType w:val="hybridMultilevel"/>
    <w:tmpl w:val="6F544BDC"/>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8013045"/>
    <w:multiLevelType w:val="hybridMultilevel"/>
    <w:tmpl w:val="4CC20B4C"/>
    <w:lvl w:ilvl="0" w:tplc="26B8CE5C">
      <w:start w:val="1"/>
      <w:numFmt w:val="bullet"/>
      <w:lvlText w:val=""/>
      <w:lvlJc w:val="left"/>
      <w:pPr>
        <w:ind w:left="720" w:hanging="360"/>
      </w:pPr>
      <w:rPr>
        <w:rFonts w:ascii="Wingdings" w:hAnsi="Wingdings"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B127357"/>
    <w:multiLevelType w:val="hybridMultilevel"/>
    <w:tmpl w:val="3D5083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B4B78BB"/>
    <w:multiLevelType w:val="hybridMultilevel"/>
    <w:tmpl w:val="C46E2C08"/>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DEA07B2"/>
    <w:multiLevelType w:val="hybridMultilevel"/>
    <w:tmpl w:val="23A60A24"/>
    <w:lvl w:ilvl="0" w:tplc="26B8CE5C">
      <w:start w:val="1"/>
      <w:numFmt w:val="bullet"/>
      <w:lvlText w:val=""/>
      <w:lvlJc w:val="left"/>
      <w:pPr>
        <w:ind w:left="1800" w:hanging="360"/>
      </w:pPr>
      <w:rPr>
        <w:rFonts w:ascii="Wingdings" w:hAnsi="Wingdings" w:cs="Courier New" w:hint="default"/>
      </w:rPr>
    </w:lvl>
    <w:lvl w:ilvl="1" w:tplc="26B8CE5C">
      <w:start w:val="1"/>
      <w:numFmt w:val="bullet"/>
      <w:lvlText w:val=""/>
      <w:lvlJc w:val="left"/>
      <w:pPr>
        <w:ind w:left="1440" w:hanging="360"/>
      </w:pPr>
      <w:rPr>
        <w:rFonts w:ascii="Wingdings" w:hAnsi="Wingdings"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0955AEB"/>
    <w:multiLevelType w:val="hybridMultilevel"/>
    <w:tmpl w:val="6252626A"/>
    <w:lvl w:ilvl="0" w:tplc="F4B8D178">
      <w:start w:val="1"/>
      <w:numFmt w:val="bullet"/>
      <w:lvlText w:val=""/>
      <w:lvlJc w:val="left"/>
      <w:pPr>
        <w:ind w:left="1767" w:hanging="360"/>
      </w:pPr>
      <w:rPr>
        <w:rFonts w:ascii="Wingdings 3" w:hAnsi="Wingdings 3" w:hint="default"/>
      </w:rPr>
    </w:lvl>
    <w:lvl w:ilvl="1" w:tplc="F4B8D178">
      <w:start w:val="1"/>
      <w:numFmt w:val="bullet"/>
      <w:lvlText w:val=""/>
      <w:lvlJc w:val="left"/>
      <w:pPr>
        <w:ind w:left="1440" w:hanging="360"/>
      </w:pPr>
      <w:rPr>
        <w:rFonts w:ascii="Wingdings 3" w:hAnsi="Wingdings 3"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49727A6"/>
    <w:multiLevelType w:val="hybridMultilevel"/>
    <w:tmpl w:val="7708D0B4"/>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5993DC0"/>
    <w:multiLevelType w:val="hybridMultilevel"/>
    <w:tmpl w:val="73867D5C"/>
    <w:lvl w:ilvl="0" w:tplc="FE7A2DAE">
      <w:start w:val="1"/>
      <w:numFmt w:val="bullet"/>
      <w:lvlText w:val="o"/>
      <w:lvlJc w:val="left"/>
      <w:pPr>
        <w:ind w:left="720" w:hanging="360"/>
      </w:pPr>
      <w:rPr>
        <w:rFonts w:ascii="Courier New" w:hAnsi="Courier New"/>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AD353F3"/>
    <w:multiLevelType w:val="hybridMultilevel"/>
    <w:tmpl w:val="FFE20908"/>
    <w:lvl w:ilvl="0" w:tplc="61905AC8">
      <w:start w:val="1"/>
      <w:numFmt w:val="decimal"/>
      <w:lvlText w:val="%1."/>
      <w:lvlJc w:val="left"/>
      <w:pPr>
        <w:ind w:left="360" w:hanging="360"/>
      </w:pPr>
      <w:rPr>
        <w:rFonts w:ascii="Selawik" w:hAnsi="Selawik" w:cs="Open Sans" w:hint="default"/>
        <w:color w:val="050505"/>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21D5CCF"/>
    <w:multiLevelType w:val="hybridMultilevel"/>
    <w:tmpl w:val="AD02AADA"/>
    <w:lvl w:ilvl="0" w:tplc="26B8CE5C">
      <w:start w:val="1"/>
      <w:numFmt w:val="bullet"/>
      <w:lvlText w:val=""/>
      <w:lvlJc w:val="left"/>
      <w:pPr>
        <w:ind w:left="720" w:hanging="360"/>
      </w:pPr>
      <w:rPr>
        <w:rFonts w:ascii="Wingdings" w:hAnsi="Wingdings"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1" w15:restartNumberingAfterBreak="0">
    <w:nsid w:val="54963E13"/>
    <w:multiLevelType w:val="hybridMultilevel"/>
    <w:tmpl w:val="590CBD70"/>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51250BA"/>
    <w:multiLevelType w:val="hybridMultilevel"/>
    <w:tmpl w:val="5D04C0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3" w15:restartNumberingAfterBreak="0">
    <w:nsid w:val="5753409B"/>
    <w:multiLevelType w:val="hybridMultilevel"/>
    <w:tmpl w:val="8B34E116"/>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C903F5D"/>
    <w:multiLevelType w:val="hybridMultilevel"/>
    <w:tmpl w:val="160885DC"/>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D5A1D69"/>
    <w:multiLevelType w:val="hybridMultilevel"/>
    <w:tmpl w:val="E61E8A7C"/>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FFB74C9"/>
    <w:multiLevelType w:val="hybridMultilevel"/>
    <w:tmpl w:val="360CE5FE"/>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1430E5E"/>
    <w:multiLevelType w:val="hybridMultilevel"/>
    <w:tmpl w:val="971A4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8" w15:restartNumberingAfterBreak="0">
    <w:nsid w:val="619B5003"/>
    <w:multiLevelType w:val="hybridMultilevel"/>
    <w:tmpl w:val="B20604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334052C"/>
    <w:multiLevelType w:val="hybridMultilevel"/>
    <w:tmpl w:val="14240A90"/>
    <w:lvl w:ilvl="0" w:tplc="FE7A2DAE">
      <w:start w:val="1"/>
      <w:numFmt w:val="bullet"/>
      <w:lvlText w:val="o"/>
      <w:lvlJc w:val="left"/>
      <w:pPr>
        <w:ind w:left="720" w:hanging="360"/>
      </w:pPr>
      <w:rPr>
        <w:rFonts w:ascii="Courier New" w:hAnsi="Courier New"/>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50412A3"/>
    <w:multiLevelType w:val="hybridMultilevel"/>
    <w:tmpl w:val="5B1A62F6"/>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5E722FE"/>
    <w:multiLevelType w:val="hybridMultilevel"/>
    <w:tmpl w:val="0D20F974"/>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78D5DD7"/>
    <w:multiLevelType w:val="hybridMultilevel"/>
    <w:tmpl w:val="7EA630F2"/>
    <w:lvl w:ilvl="0" w:tplc="26B8CE5C">
      <w:start w:val="1"/>
      <w:numFmt w:val="bullet"/>
      <w:lvlText w:val=""/>
      <w:lvlJc w:val="left"/>
      <w:pPr>
        <w:ind w:left="1080" w:hanging="360"/>
      </w:pPr>
      <w:rPr>
        <w:rFonts w:ascii="Wingdings"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3" w15:restartNumberingAfterBreak="0">
    <w:nsid w:val="6FC07680"/>
    <w:multiLevelType w:val="hybridMultilevel"/>
    <w:tmpl w:val="CA048FC4"/>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0373B2C"/>
    <w:multiLevelType w:val="hybridMultilevel"/>
    <w:tmpl w:val="C6C03B2C"/>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1FD343E"/>
    <w:multiLevelType w:val="hybridMultilevel"/>
    <w:tmpl w:val="C6F2DA24"/>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89655FD"/>
    <w:multiLevelType w:val="hybridMultilevel"/>
    <w:tmpl w:val="3F18CA1E"/>
    <w:lvl w:ilvl="0" w:tplc="26B8CE5C">
      <w:start w:val="1"/>
      <w:numFmt w:val="bullet"/>
      <w:lvlText w:val=""/>
      <w:lvlJc w:val="left"/>
      <w:pPr>
        <w:ind w:left="1080" w:hanging="360"/>
      </w:pPr>
      <w:rPr>
        <w:rFonts w:ascii="Wingdings"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7" w15:restartNumberingAfterBreak="0">
    <w:nsid w:val="79DF2B67"/>
    <w:multiLevelType w:val="hybridMultilevel"/>
    <w:tmpl w:val="7198426E"/>
    <w:lvl w:ilvl="0" w:tplc="61905AC8">
      <w:start w:val="1"/>
      <w:numFmt w:val="decimal"/>
      <w:lvlText w:val="%1."/>
      <w:lvlJc w:val="left"/>
      <w:pPr>
        <w:ind w:left="540" w:hanging="360"/>
      </w:pPr>
      <w:rPr>
        <w:rFonts w:ascii="Selawik" w:hAnsi="Selawik" w:cs="Open Sans" w:hint="default"/>
        <w:color w:val="050505"/>
        <w:sz w:val="2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8" w15:restartNumberingAfterBreak="0">
    <w:nsid w:val="7A915A86"/>
    <w:multiLevelType w:val="hybridMultilevel"/>
    <w:tmpl w:val="1CA67CFE"/>
    <w:lvl w:ilvl="0" w:tplc="26B8CE5C">
      <w:start w:val="1"/>
      <w:numFmt w:val="bullet"/>
      <w:lvlText w:val=""/>
      <w:lvlJc w:val="left"/>
      <w:pPr>
        <w:ind w:left="720" w:hanging="360"/>
      </w:pPr>
      <w:rPr>
        <w:rFonts w:ascii="Wingdings"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ED338B8"/>
    <w:multiLevelType w:val="hybridMultilevel"/>
    <w:tmpl w:val="97AC1618"/>
    <w:lvl w:ilvl="0" w:tplc="04090003">
      <w:start w:val="1"/>
      <w:numFmt w:val="bullet"/>
      <w:lvlText w:val="o"/>
      <w:lvlJc w:val="left"/>
      <w:pPr>
        <w:ind w:left="540" w:hanging="360"/>
      </w:pPr>
      <w:rPr>
        <w:rFonts w:ascii="Courier New" w:hAnsi="Courier New" w:cs="Courier New" w:hint="default"/>
        <w:color w:val="050505"/>
        <w:sz w:val="2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num w:numId="1" w16cid:durableId="477380767">
    <w:abstractNumId w:val="0"/>
  </w:num>
  <w:num w:numId="2" w16cid:durableId="863329391">
    <w:abstractNumId w:val="1"/>
  </w:num>
  <w:num w:numId="3" w16cid:durableId="1285846923">
    <w:abstractNumId w:val="2"/>
  </w:num>
  <w:num w:numId="4" w16cid:durableId="463083348">
    <w:abstractNumId w:val="3"/>
  </w:num>
  <w:num w:numId="5" w16cid:durableId="1399740427">
    <w:abstractNumId w:val="4"/>
  </w:num>
  <w:num w:numId="6" w16cid:durableId="188950880">
    <w:abstractNumId w:val="5"/>
  </w:num>
  <w:num w:numId="7" w16cid:durableId="830366169">
    <w:abstractNumId w:val="6"/>
  </w:num>
  <w:num w:numId="8" w16cid:durableId="187643662">
    <w:abstractNumId w:val="7"/>
  </w:num>
  <w:num w:numId="9" w16cid:durableId="728963470">
    <w:abstractNumId w:val="8"/>
  </w:num>
  <w:num w:numId="10" w16cid:durableId="2054693268">
    <w:abstractNumId w:val="9"/>
  </w:num>
  <w:num w:numId="11" w16cid:durableId="886376189">
    <w:abstractNumId w:val="10"/>
  </w:num>
  <w:num w:numId="12" w16cid:durableId="1208100649">
    <w:abstractNumId w:val="11"/>
  </w:num>
  <w:num w:numId="13" w16cid:durableId="1882398677">
    <w:abstractNumId w:val="12"/>
  </w:num>
  <w:num w:numId="14" w16cid:durableId="515191927">
    <w:abstractNumId w:val="13"/>
  </w:num>
  <w:num w:numId="15" w16cid:durableId="1795294565">
    <w:abstractNumId w:val="14"/>
  </w:num>
  <w:num w:numId="16" w16cid:durableId="2061248769">
    <w:abstractNumId w:val="15"/>
  </w:num>
  <w:num w:numId="17" w16cid:durableId="658384627">
    <w:abstractNumId w:val="16"/>
  </w:num>
  <w:num w:numId="18" w16cid:durableId="884950196">
    <w:abstractNumId w:val="17"/>
  </w:num>
  <w:num w:numId="19" w16cid:durableId="594824167">
    <w:abstractNumId w:val="18"/>
  </w:num>
  <w:num w:numId="20" w16cid:durableId="1108890940">
    <w:abstractNumId w:val="19"/>
  </w:num>
  <w:num w:numId="21" w16cid:durableId="1218082400">
    <w:abstractNumId w:val="20"/>
  </w:num>
  <w:num w:numId="22" w16cid:durableId="2142922778">
    <w:abstractNumId w:val="21"/>
  </w:num>
  <w:num w:numId="23" w16cid:durableId="1523081480">
    <w:abstractNumId w:val="22"/>
  </w:num>
  <w:num w:numId="24" w16cid:durableId="481779903">
    <w:abstractNumId w:val="23"/>
  </w:num>
  <w:num w:numId="25" w16cid:durableId="2005741667">
    <w:abstractNumId w:val="24"/>
  </w:num>
  <w:num w:numId="26" w16cid:durableId="249629031">
    <w:abstractNumId w:val="25"/>
  </w:num>
  <w:num w:numId="27" w16cid:durableId="369648165">
    <w:abstractNumId w:val="26"/>
  </w:num>
  <w:num w:numId="28" w16cid:durableId="277565757">
    <w:abstractNumId w:val="27"/>
  </w:num>
  <w:num w:numId="29" w16cid:durableId="1140415419">
    <w:abstractNumId w:val="28"/>
  </w:num>
  <w:num w:numId="30" w16cid:durableId="883641823">
    <w:abstractNumId w:val="29"/>
  </w:num>
  <w:num w:numId="31" w16cid:durableId="2073842644">
    <w:abstractNumId w:val="30"/>
  </w:num>
  <w:num w:numId="32" w16cid:durableId="242107582">
    <w:abstractNumId w:val="31"/>
  </w:num>
  <w:num w:numId="33" w16cid:durableId="1124273021">
    <w:abstractNumId w:val="32"/>
  </w:num>
  <w:num w:numId="34" w16cid:durableId="2140108043">
    <w:abstractNumId w:val="33"/>
  </w:num>
  <w:num w:numId="35" w16cid:durableId="1495951314">
    <w:abstractNumId w:val="34"/>
  </w:num>
  <w:num w:numId="36" w16cid:durableId="1691030339">
    <w:abstractNumId w:val="35"/>
  </w:num>
  <w:num w:numId="37" w16cid:durableId="29653631">
    <w:abstractNumId w:val="36"/>
  </w:num>
  <w:num w:numId="38" w16cid:durableId="439763271">
    <w:abstractNumId w:val="37"/>
  </w:num>
  <w:num w:numId="39" w16cid:durableId="1996567209">
    <w:abstractNumId w:val="38"/>
  </w:num>
  <w:num w:numId="40" w16cid:durableId="1126924172">
    <w:abstractNumId w:val="39"/>
  </w:num>
  <w:num w:numId="41" w16cid:durableId="573247637">
    <w:abstractNumId w:val="40"/>
  </w:num>
  <w:num w:numId="42" w16cid:durableId="749011627">
    <w:abstractNumId w:val="41"/>
  </w:num>
  <w:num w:numId="43" w16cid:durableId="1285162732">
    <w:abstractNumId w:val="42"/>
  </w:num>
  <w:num w:numId="44" w16cid:durableId="1908493535">
    <w:abstractNumId w:val="43"/>
  </w:num>
  <w:num w:numId="45" w16cid:durableId="2144614506">
    <w:abstractNumId w:val="44"/>
  </w:num>
  <w:num w:numId="46" w16cid:durableId="417747492">
    <w:abstractNumId w:val="45"/>
  </w:num>
  <w:num w:numId="47" w16cid:durableId="334387279">
    <w:abstractNumId w:val="46"/>
  </w:num>
  <w:num w:numId="48" w16cid:durableId="948898249">
    <w:abstractNumId w:val="47"/>
  </w:num>
  <w:num w:numId="49" w16cid:durableId="591594162">
    <w:abstractNumId w:val="48"/>
  </w:num>
  <w:num w:numId="50" w16cid:durableId="317538729">
    <w:abstractNumId w:val="49"/>
  </w:num>
  <w:num w:numId="51" w16cid:durableId="1456410043">
    <w:abstractNumId w:val="50"/>
  </w:num>
  <w:num w:numId="52" w16cid:durableId="519318499">
    <w:abstractNumId w:val="51"/>
  </w:num>
  <w:num w:numId="53" w16cid:durableId="375784092">
    <w:abstractNumId w:val="52"/>
  </w:num>
  <w:num w:numId="54" w16cid:durableId="51926720">
    <w:abstractNumId w:val="53"/>
  </w:num>
  <w:num w:numId="55" w16cid:durableId="214203997">
    <w:abstractNumId w:val="54"/>
  </w:num>
  <w:num w:numId="56" w16cid:durableId="334915175">
    <w:abstractNumId w:val="55"/>
  </w:num>
  <w:num w:numId="57" w16cid:durableId="2064019034">
    <w:abstractNumId w:val="56"/>
  </w:num>
  <w:num w:numId="58" w16cid:durableId="179242488">
    <w:abstractNumId w:val="57"/>
  </w:num>
  <w:num w:numId="59" w16cid:durableId="1478187042">
    <w:abstractNumId w:val="58"/>
  </w:num>
  <w:num w:numId="60" w16cid:durableId="17973389">
    <w:abstractNumId w:val="59"/>
  </w:num>
  <w:num w:numId="61" w16cid:durableId="122968691">
    <w:abstractNumId w:val="60"/>
  </w:num>
  <w:num w:numId="62" w16cid:durableId="1303004105">
    <w:abstractNumId w:val="61"/>
  </w:num>
  <w:num w:numId="63" w16cid:durableId="299925189">
    <w:abstractNumId w:val="62"/>
  </w:num>
  <w:num w:numId="64" w16cid:durableId="1601789249">
    <w:abstractNumId w:val="63"/>
  </w:num>
  <w:num w:numId="65" w16cid:durableId="1658995339">
    <w:abstractNumId w:val="64"/>
  </w:num>
  <w:num w:numId="66" w16cid:durableId="936719873">
    <w:abstractNumId w:val="65"/>
  </w:num>
  <w:num w:numId="67" w16cid:durableId="780878671">
    <w:abstractNumId w:val="66"/>
  </w:num>
  <w:num w:numId="68" w16cid:durableId="1292589494">
    <w:abstractNumId w:val="67"/>
  </w:num>
  <w:num w:numId="69" w16cid:durableId="829566443">
    <w:abstractNumId w:val="68"/>
  </w:num>
  <w:num w:numId="70" w16cid:durableId="511576955">
    <w:abstractNumId w:val="69"/>
  </w:num>
  <w:num w:numId="71" w16cid:durableId="599263006">
    <w:abstractNumId w:val="70"/>
  </w:num>
  <w:num w:numId="72" w16cid:durableId="1148520566">
    <w:abstractNumId w:val="71"/>
  </w:num>
  <w:num w:numId="73" w16cid:durableId="886070584">
    <w:abstractNumId w:val="72"/>
  </w:num>
  <w:num w:numId="74" w16cid:durableId="1993094645">
    <w:abstractNumId w:val="73"/>
  </w:num>
  <w:num w:numId="75" w16cid:durableId="11224831">
    <w:abstractNumId w:val="74"/>
  </w:num>
  <w:num w:numId="76" w16cid:durableId="1555310402">
    <w:abstractNumId w:val="75"/>
  </w:num>
  <w:num w:numId="77" w16cid:durableId="1415512985">
    <w:abstractNumId w:val="76"/>
  </w:num>
  <w:num w:numId="78" w16cid:durableId="815103434">
    <w:abstractNumId w:val="77"/>
  </w:num>
  <w:num w:numId="79" w16cid:durableId="535775661">
    <w:abstractNumId w:val="78"/>
  </w:num>
  <w:num w:numId="80" w16cid:durableId="468018429">
    <w:abstractNumId w:val="79"/>
  </w:num>
  <w:num w:numId="81" w16cid:durableId="490603977">
    <w:abstractNumId w:val="80"/>
  </w:num>
  <w:num w:numId="82" w16cid:durableId="585501010">
    <w:abstractNumId w:val="81"/>
  </w:num>
  <w:num w:numId="83" w16cid:durableId="559874344">
    <w:abstractNumId w:val="82"/>
  </w:num>
  <w:num w:numId="84" w16cid:durableId="319969488">
    <w:abstractNumId w:val="83"/>
  </w:num>
  <w:num w:numId="85" w16cid:durableId="1426657021">
    <w:abstractNumId w:val="84"/>
  </w:num>
  <w:num w:numId="86" w16cid:durableId="870460738">
    <w:abstractNumId w:val="85"/>
  </w:num>
  <w:num w:numId="87" w16cid:durableId="210774238">
    <w:abstractNumId w:val="86"/>
  </w:num>
  <w:num w:numId="88" w16cid:durableId="1746873188">
    <w:abstractNumId w:val="87"/>
  </w:num>
  <w:num w:numId="89" w16cid:durableId="622735857">
    <w:abstractNumId w:val="88"/>
  </w:num>
  <w:num w:numId="90" w16cid:durableId="2076539400">
    <w:abstractNumId w:val="89"/>
  </w:num>
  <w:num w:numId="91" w16cid:durableId="130367341">
    <w:abstractNumId w:val="90"/>
  </w:num>
  <w:num w:numId="92" w16cid:durableId="1057362912">
    <w:abstractNumId w:val="91"/>
  </w:num>
  <w:num w:numId="93" w16cid:durableId="1246377200">
    <w:abstractNumId w:val="92"/>
  </w:num>
  <w:num w:numId="94" w16cid:durableId="2093694060">
    <w:abstractNumId w:val="93"/>
  </w:num>
  <w:num w:numId="95" w16cid:durableId="260067524">
    <w:abstractNumId w:val="94"/>
  </w:num>
  <w:num w:numId="96" w16cid:durableId="1176117771">
    <w:abstractNumId w:val="95"/>
  </w:num>
  <w:num w:numId="97" w16cid:durableId="237253260">
    <w:abstractNumId w:val="96"/>
  </w:num>
  <w:num w:numId="98" w16cid:durableId="1343313844">
    <w:abstractNumId w:val="97"/>
  </w:num>
  <w:num w:numId="99" w16cid:durableId="1811511366">
    <w:abstractNumId w:val="98"/>
  </w:num>
  <w:num w:numId="100" w16cid:durableId="584727915">
    <w:abstractNumId w:val="99"/>
  </w:num>
  <w:num w:numId="101" w16cid:durableId="2079936664">
    <w:abstractNumId w:val="100"/>
  </w:num>
  <w:num w:numId="102" w16cid:durableId="2015497380">
    <w:abstractNumId w:val="101"/>
  </w:num>
  <w:num w:numId="103" w16cid:durableId="1693339251">
    <w:abstractNumId w:val="102"/>
  </w:num>
  <w:num w:numId="104" w16cid:durableId="1481114468">
    <w:abstractNumId w:val="103"/>
  </w:num>
  <w:num w:numId="105" w16cid:durableId="650062158">
    <w:abstractNumId w:val="104"/>
  </w:num>
  <w:num w:numId="106" w16cid:durableId="176164943">
    <w:abstractNumId w:val="105"/>
  </w:num>
  <w:num w:numId="107" w16cid:durableId="417992668">
    <w:abstractNumId w:val="106"/>
  </w:num>
  <w:num w:numId="108" w16cid:durableId="493566916">
    <w:abstractNumId w:val="107"/>
  </w:num>
  <w:num w:numId="109" w16cid:durableId="689575033">
    <w:abstractNumId w:val="108"/>
  </w:num>
  <w:num w:numId="110" w16cid:durableId="1337613963">
    <w:abstractNumId w:val="109"/>
  </w:num>
  <w:num w:numId="111" w16cid:durableId="2109890556">
    <w:abstractNumId w:val="110"/>
  </w:num>
  <w:num w:numId="112" w16cid:durableId="569925735">
    <w:abstractNumId w:val="111"/>
  </w:num>
  <w:num w:numId="113" w16cid:durableId="93983719">
    <w:abstractNumId w:val="112"/>
  </w:num>
  <w:num w:numId="114" w16cid:durableId="28839702">
    <w:abstractNumId w:val="113"/>
  </w:num>
  <w:num w:numId="115" w16cid:durableId="18510916">
    <w:abstractNumId w:val="114"/>
  </w:num>
  <w:num w:numId="116" w16cid:durableId="364183705">
    <w:abstractNumId w:val="115"/>
  </w:num>
  <w:num w:numId="117" w16cid:durableId="707410455">
    <w:abstractNumId w:val="116"/>
  </w:num>
  <w:num w:numId="118" w16cid:durableId="993220183">
    <w:abstractNumId w:val="117"/>
  </w:num>
  <w:num w:numId="119" w16cid:durableId="1641886778">
    <w:abstractNumId w:val="118"/>
  </w:num>
  <w:num w:numId="120" w16cid:durableId="1733844888">
    <w:abstractNumId w:val="119"/>
  </w:num>
  <w:num w:numId="121" w16cid:durableId="726997073">
    <w:abstractNumId w:val="120"/>
  </w:num>
  <w:num w:numId="122" w16cid:durableId="1484002747">
    <w:abstractNumId w:val="121"/>
  </w:num>
  <w:num w:numId="123" w16cid:durableId="460539125">
    <w:abstractNumId w:val="122"/>
  </w:num>
  <w:num w:numId="124" w16cid:durableId="458454721">
    <w:abstractNumId w:val="123"/>
  </w:num>
  <w:num w:numId="125" w16cid:durableId="1015352601">
    <w:abstractNumId w:val="124"/>
  </w:num>
  <w:num w:numId="126" w16cid:durableId="1360737397">
    <w:abstractNumId w:val="125"/>
  </w:num>
  <w:num w:numId="127" w16cid:durableId="24719256">
    <w:abstractNumId w:val="126"/>
  </w:num>
  <w:num w:numId="128" w16cid:durableId="1959214011">
    <w:abstractNumId w:val="127"/>
  </w:num>
  <w:num w:numId="129" w16cid:durableId="953638051">
    <w:abstractNumId w:val="128"/>
  </w:num>
  <w:num w:numId="130" w16cid:durableId="1244141443">
    <w:abstractNumId w:val="129"/>
  </w:num>
  <w:num w:numId="131" w16cid:durableId="930428236">
    <w:abstractNumId w:val="130"/>
  </w:num>
  <w:num w:numId="132" w16cid:durableId="270167592">
    <w:abstractNumId w:val="131"/>
  </w:num>
  <w:num w:numId="133" w16cid:durableId="116535362">
    <w:abstractNumId w:val="132"/>
  </w:num>
  <w:num w:numId="134" w16cid:durableId="1538883576">
    <w:abstractNumId w:val="133"/>
  </w:num>
  <w:num w:numId="135" w16cid:durableId="2065180734">
    <w:abstractNumId w:val="134"/>
  </w:num>
  <w:num w:numId="136" w16cid:durableId="1269198443">
    <w:abstractNumId w:val="135"/>
  </w:num>
  <w:num w:numId="137" w16cid:durableId="1386374796">
    <w:abstractNumId w:val="136"/>
  </w:num>
  <w:num w:numId="138" w16cid:durableId="964047274">
    <w:abstractNumId w:val="137"/>
  </w:num>
  <w:num w:numId="139" w16cid:durableId="48698357">
    <w:abstractNumId w:val="138"/>
  </w:num>
  <w:num w:numId="140" w16cid:durableId="1521702309">
    <w:abstractNumId w:val="139"/>
  </w:num>
  <w:num w:numId="141" w16cid:durableId="2085028456">
    <w:abstractNumId w:val="140"/>
  </w:num>
  <w:num w:numId="142" w16cid:durableId="1359237146">
    <w:abstractNumId w:val="141"/>
  </w:num>
  <w:num w:numId="143" w16cid:durableId="254364386">
    <w:abstractNumId w:val="142"/>
  </w:num>
  <w:num w:numId="144" w16cid:durableId="813449214">
    <w:abstractNumId w:val="143"/>
  </w:num>
  <w:num w:numId="145" w16cid:durableId="1992447311">
    <w:abstractNumId w:val="144"/>
  </w:num>
  <w:num w:numId="146" w16cid:durableId="1076781009">
    <w:abstractNumId w:val="145"/>
  </w:num>
  <w:num w:numId="147" w16cid:durableId="2032879368">
    <w:abstractNumId w:val="146"/>
  </w:num>
  <w:num w:numId="148" w16cid:durableId="64571983">
    <w:abstractNumId w:val="147"/>
  </w:num>
  <w:num w:numId="149" w16cid:durableId="1003165044">
    <w:abstractNumId w:val="148"/>
  </w:num>
  <w:num w:numId="150" w16cid:durableId="2133088380">
    <w:abstractNumId w:val="149"/>
  </w:num>
  <w:num w:numId="151" w16cid:durableId="349068168">
    <w:abstractNumId w:val="150"/>
  </w:num>
  <w:num w:numId="152" w16cid:durableId="2005357911">
    <w:abstractNumId w:val="151"/>
  </w:num>
  <w:num w:numId="153" w16cid:durableId="708146300">
    <w:abstractNumId w:val="152"/>
  </w:num>
  <w:num w:numId="154" w16cid:durableId="1584145171">
    <w:abstractNumId w:val="153"/>
  </w:num>
  <w:num w:numId="155" w16cid:durableId="1166088779">
    <w:abstractNumId w:val="154"/>
  </w:num>
  <w:num w:numId="156" w16cid:durableId="1547984904">
    <w:abstractNumId w:val="155"/>
  </w:num>
  <w:num w:numId="157" w16cid:durableId="244414317">
    <w:abstractNumId w:val="156"/>
  </w:num>
  <w:num w:numId="158" w16cid:durableId="1344435186">
    <w:abstractNumId w:val="157"/>
  </w:num>
  <w:num w:numId="159" w16cid:durableId="1289236901">
    <w:abstractNumId w:val="158"/>
  </w:num>
  <w:num w:numId="160" w16cid:durableId="1788039457">
    <w:abstractNumId w:val="159"/>
  </w:num>
  <w:num w:numId="161" w16cid:durableId="1772820888">
    <w:abstractNumId w:val="160"/>
  </w:num>
  <w:num w:numId="162" w16cid:durableId="1678923757">
    <w:abstractNumId w:val="161"/>
  </w:num>
  <w:num w:numId="163" w16cid:durableId="719786257">
    <w:abstractNumId w:val="162"/>
  </w:num>
  <w:num w:numId="164" w16cid:durableId="1755709780">
    <w:abstractNumId w:val="163"/>
  </w:num>
  <w:num w:numId="165" w16cid:durableId="1215577917">
    <w:abstractNumId w:val="164"/>
  </w:num>
  <w:num w:numId="166" w16cid:durableId="465246506">
    <w:abstractNumId w:val="165"/>
  </w:num>
  <w:num w:numId="167" w16cid:durableId="230308002">
    <w:abstractNumId w:val="166"/>
  </w:num>
  <w:num w:numId="168" w16cid:durableId="1097211740">
    <w:abstractNumId w:val="167"/>
  </w:num>
  <w:num w:numId="169" w16cid:durableId="1688481471">
    <w:abstractNumId w:val="168"/>
  </w:num>
  <w:num w:numId="170" w16cid:durableId="1833259376">
    <w:abstractNumId w:val="169"/>
  </w:num>
  <w:num w:numId="171" w16cid:durableId="1306164133">
    <w:abstractNumId w:val="170"/>
  </w:num>
  <w:num w:numId="172" w16cid:durableId="1441993719">
    <w:abstractNumId w:val="171"/>
  </w:num>
  <w:num w:numId="173" w16cid:durableId="2014332928">
    <w:abstractNumId w:val="172"/>
  </w:num>
  <w:num w:numId="174" w16cid:durableId="775061327">
    <w:abstractNumId w:val="173"/>
  </w:num>
  <w:num w:numId="175" w16cid:durableId="437990101">
    <w:abstractNumId w:val="174"/>
  </w:num>
  <w:num w:numId="176" w16cid:durableId="174224519">
    <w:abstractNumId w:val="175"/>
  </w:num>
  <w:num w:numId="177" w16cid:durableId="738668929">
    <w:abstractNumId w:val="176"/>
  </w:num>
  <w:num w:numId="178" w16cid:durableId="2120486547">
    <w:abstractNumId w:val="177"/>
  </w:num>
  <w:num w:numId="179" w16cid:durableId="711881253">
    <w:abstractNumId w:val="178"/>
  </w:num>
  <w:num w:numId="180" w16cid:durableId="1517579393">
    <w:abstractNumId w:val="179"/>
  </w:num>
  <w:num w:numId="181" w16cid:durableId="2023313062">
    <w:abstractNumId w:val="180"/>
  </w:num>
  <w:num w:numId="182" w16cid:durableId="920991156">
    <w:abstractNumId w:val="181"/>
  </w:num>
  <w:num w:numId="183" w16cid:durableId="251201807">
    <w:abstractNumId w:val="182"/>
  </w:num>
  <w:num w:numId="184" w16cid:durableId="2050035234">
    <w:abstractNumId w:val="183"/>
  </w:num>
  <w:num w:numId="185" w16cid:durableId="664823500">
    <w:abstractNumId w:val="184"/>
  </w:num>
  <w:num w:numId="186" w16cid:durableId="647979501">
    <w:abstractNumId w:val="185"/>
  </w:num>
  <w:num w:numId="187" w16cid:durableId="18093905">
    <w:abstractNumId w:val="186"/>
  </w:num>
  <w:num w:numId="188" w16cid:durableId="1105882046">
    <w:abstractNumId w:val="187"/>
  </w:num>
  <w:num w:numId="189" w16cid:durableId="1552425946">
    <w:abstractNumId w:val="188"/>
  </w:num>
  <w:num w:numId="190" w16cid:durableId="1231768668">
    <w:abstractNumId w:val="189"/>
  </w:num>
  <w:num w:numId="191" w16cid:durableId="390151152">
    <w:abstractNumId w:val="190"/>
  </w:num>
  <w:num w:numId="192" w16cid:durableId="432822596">
    <w:abstractNumId w:val="191"/>
  </w:num>
  <w:num w:numId="193" w16cid:durableId="2047362709">
    <w:abstractNumId w:val="192"/>
  </w:num>
  <w:num w:numId="194" w16cid:durableId="1936404165">
    <w:abstractNumId w:val="193"/>
  </w:num>
  <w:num w:numId="195" w16cid:durableId="1240365279">
    <w:abstractNumId w:val="194"/>
  </w:num>
  <w:num w:numId="196" w16cid:durableId="885986422">
    <w:abstractNumId w:val="195"/>
  </w:num>
  <w:num w:numId="197" w16cid:durableId="1605112301">
    <w:abstractNumId w:val="196"/>
  </w:num>
  <w:num w:numId="198" w16cid:durableId="1460296170">
    <w:abstractNumId w:val="197"/>
  </w:num>
  <w:num w:numId="199" w16cid:durableId="2068142673">
    <w:abstractNumId w:val="198"/>
  </w:num>
  <w:num w:numId="200" w16cid:durableId="2040931478">
    <w:abstractNumId w:val="199"/>
  </w:num>
  <w:num w:numId="201" w16cid:durableId="1456295702">
    <w:abstractNumId w:val="200"/>
  </w:num>
  <w:num w:numId="202" w16cid:durableId="1520200912">
    <w:abstractNumId w:val="201"/>
  </w:num>
  <w:num w:numId="203" w16cid:durableId="896431992">
    <w:abstractNumId w:val="202"/>
  </w:num>
  <w:num w:numId="204" w16cid:durableId="1444493145">
    <w:abstractNumId w:val="203"/>
  </w:num>
  <w:num w:numId="205" w16cid:durableId="1910261140">
    <w:abstractNumId w:val="204"/>
  </w:num>
  <w:num w:numId="206" w16cid:durableId="1776100180">
    <w:abstractNumId w:val="205"/>
  </w:num>
  <w:num w:numId="207" w16cid:durableId="1326854854">
    <w:abstractNumId w:val="206"/>
  </w:num>
  <w:num w:numId="208" w16cid:durableId="710106455">
    <w:abstractNumId w:val="207"/>
  </w:num>
  <w:num w:numId="209" w16cid:durableId="1852527990">
    <w:abstractNumId w:val="208"/>
  </w:num>
  <w:num w:numId="210" w16cid:durableId="375008391">
    <w:abstractNumId w:val="209"/>
  </w:num>
  <w:num w:numId="211" w16cid:durableId="1215656619">
    <w:abstractNumId w:val="210"/>
  </w:num>
  <w:num w:numId="212" w16cid:durableId="537013894">
    <w:abstractNumId w:val="211"/>
  </w:num>
  <w:num w:numId="213" w16cid:durableId="1416977539">
    <w:abstractNumId w:val="212"/>
  </w:num>
  <w:num w:numId="214" w16cid:durableId="301547058">
    <w:abstractNumId w:val="213"/>
  </w:num>
  <w:num w:numId="215" w16cid:durableId="1199195315">
    <w:abstractNumId w:val="214"/>
  </w:num>
  <w:num w:numId="216" w16cid:durableId="319192989">
    <w:abstractNumId w:val="215"/>
  </w:num>
  <w:num w:numId="217" w16cid:durableId="1294871419">
    <w:abstractNumId w:val="216"/>
  </w:num>
  <w:num w:numId="218" w16cid:durableId="1056587787">
    <w:abstractNumId w:val="217"/>
  </w:num>
  <w:num w:numId="219" w16cid:durableId="682514909">
    <w:abstractNumId w:val="218"/>
  </w:num>
  <w:num w:numId="220" w16cid:durableId="905335018">
    <w:abstractNumId w:val="219"/>
  </w:num>
  <w:num w:numId="221" w16cid:durableId="1645740885">
    <w:abstractNumId w:val="220"/>
  </w:num>
  <w:num w:numId="222" w16cid:durableId="1500580709">
    <w:abstractNumId w:val="221"/>
  </w:num>
  <w:num w:numId="223" w16cid:durableId="238372370">
    <w:abstractNumId w:val="222"/>
  </w:num>
  <w:num w:numId="224" w16cid:durableId="116292602">
    <w:abstractNumId w:val="223"/>
  </w:num>
  <w:num w:numId="225" w16cid:durableId="1873956717">
    <w:abstractNumId w:val="224"/>
  </w:num>
  <w:num w:numId="226" w16cid:durableId="1499423807">
    <w:abstractNumId w:val="225"/>
  </w:num>
  <w:num w:numId="227" w16cid:durableId="870070449">
    <w:abstractNumId w:val="226"/>
  </w:num>
  <w:num w:numId="228" w16cid:durableId="162429356">
    <w:abstractNumId w:val="227"/>
  </w:num>
  <w:num w:numId="229" w16cid:durableId="1323503546">
    <w:abstractNumId w:val="228"/>
  </w:num>
  <w:num w:numId="230" w16cid:durableId="783157185">
    <w:abstractNumId w:val="229"/>
  </w:num>
  <w:num w:numId="231" w16cid:durableId="2034840584">
    <w:abstractNumId w:val="230"/>
  </w:num>
  <w:num w:numId="232" w16cid:durableId="793213109">
    <w:abstractNumId w:val="231"/>
  </w:num>
  <w:num w:numId="233" w16cid:durableId="1261063539">
    <w:abstractNumId w:val="232"/>
  </w:num>
  <w:num w:numId="234" w16cid:durableId="969163123">
    <w:abstractNumId w:val="233"/>
  </w:num>
  <w:num w:numId="235" w16cid:durableId="317416562">
    <w:abstractNumId w:val="234"/>
  </w:num>
  <w:num w:numId="236" w16cid:durableId="1457718862">
    <w:abstractNumId w:val="235"/>
  </w:num>
  <w:num w:numId="237" w16cid:durableId="678167360">
    <w:abstractNumId w:val="236"/>
  </w:num>
  <w:num w:numId="238" w16cid:durableId="2080394946">
    <w:abstractNumId w:val="237"/>
  </w:num>
  <w:num w:numId="239" w16cid:durableId="758141882">
    <w:abstractNumId w:val="238"/>
  </w:num>
  <w:num w:numId="240" w16cid:durableId="1413821358">
    <w:abstractNumId w:val="278"/>
  </w:num>
  <w:num w:numId="241" w16cid:durableId="176237452">
    <w:abstractNumId w:val="289"/>
  </w:num>
  <w:num w:numId="242" w16cid:durableId="1096245282">
    <w:abstractNumId w:val="270"/>
  </w:num>
  <w:num w:numId="243" w16cid:durableId="511842125">
    <w:abstractNumId w:val="260"/>
  </w:num>
  <w:num w:numId="244" w16cid:durableId="1585800892">
    <w:abstractNumId w:val="248"/>
  </w:num>
  <w:num w:numId="245" w16cid:durableId="1761368003">
    <w:abstractNumId w:val="265"/>
  </w:num>
  <w:num w:numId="246" w16cid:durableId="485248109">
    <w:abstractNumId w:val="279"/>
  </w:num>
  <w:num w:numId="247" w16cid:durableId="445854141">
    <w:abstractNumId w:val="282"/>
  </w:num>
  <w:num w:numId="248" w16cid:durableId="207954673">
    <w:abstractNumId w:val="275"/>
  </w:num>
  <w:num w:numId="249" w16cid:durableId="1705985352">
    <w:abstractNumId w:val="256"/>
  </w:num>
  <w:num w:numId="250" w16cid:durableId="1294359928">
    <w:abstractNumId w:val="254"/>
  </w:num>
  <w:num w:numId="251" w16cid:durableId="1475639514">
    <w:abstractNumId w:val="243"/>
  </w:num>
  <w:num w:numId="252" w16cid:durableId="1823425322">
    <w:abstractNumId w:val="286"/>
  </w:num>
  <w:num w:numId="253" w16cid:durableId="508762796">
    <w:abstractNumId w:val="241"/>
  </w:num>
  <w:num w:numId="254" w16cid:durableId="1622414678">
    <w:abstractNumId w:val="277"/>
  </w:num>
  <w:num w:numId="255" w16cid:durableId="1059013115">
    <w:abstractNumId w:val="250"/>
  </w:num>
  <w:num w:numId="256" w16cid:durableId="749280280">
    <w:abstractNumId w:val="249"/>
  </w:num>
  <w:num w:numId="257" w16cid:durableId="220289999">
    <w:abstractNumId w:val="293"/>
  </w:num>
  <w:num w:numId="258" w16cid:durableId="40911993">
    <w:abstractNumId w:val="263"/>
  </w:num>
  <w:num w:numId="259" w16cid:durableId="1188249239">
    <w:abstractNumId w:val="290"/>
  </w:num>
  <w:num w:numId="260" w16cid:durableId="1189485113">
    <w:abstractNumId w:val="269"/>
  </w:num>
  <w:num w:numId="261" w16cid:durableId="999164114">
    <w:abstractNumId w:val="251"/>
  </w:num>
  <w:num w:numId="262" w16cid:durableId="491330934">
    <w:abstractNumId w:val="284"/>
  </w:num>
  <w:num w:numId="263" w16cid:durableId="1148092374">
    <w:abstractNumId w:val="239"/>
  </w:num>
  <w:num w:numId="264" w16cid:durableId="764959521">
    <w:abstractNumId w:val="285"/>
  </w:num>
  <w:num w:numId="265" w16cid:durableId="1008556379">
    <w:abstractNumId w:val="274"/>
  </w:num>
  <w:num w:numId="266" w16cid:durableId="18707117">
    <w:abstractNumId w:val="257"/>
  </w:num>
  <w:num w:numId="267" w16cid:durableId="1994260907">
    <w:abstractNumId w:val="267"/>
  </w:num>
  <w:num w:numId="268" w16cid:durableId="853542356">
    <w:abstractNumId w:val="283"/>
  </w:num>
  <w:num w:numId="269" w16cid:durableId="1735007833">
    <w:abstractNumId w:val="298"/>
  </w:num>
  <w:num w:numId="270" w16cid:durableId="1527134134">
    <w:abstractNumId w:val="252"/>
  </w:num>
  <w:num w:numId="271" w16cid:durableId="367527768">
    <w:abstractNumId w:val="291"/>
  </w:num>
  <w:num w:numId="272" w16cid:durableId="1210342340">
    <w:abstractNumId w:val="271"/>
  </w:num>
  <w:num w:numId="273" w16cid:durableId="2119443869">
    <w:abstractNumId w:val="259"/>
  </w:num>
  <w:num w:numId="274" w16cid:durableId="1552230126">
    <w:abstractNumId w:val="258"/>
  </w:num>
  <w:num w:numId="275" w16cid:durableId="940917680">
    <w:abstractNumId w:val="240"/>
  </w:num>
  <w:num w:numId="276" w16cid:durableId="307561836">
    <w:abstractNumId w:val="261"/>
  </w:num>
  <w:num w:numId="277" w16cid:durableId="1675569263">
    <w:abstractNumId w:val="281"/>
  </w:num>
  <w:num w:numId="278" w16cid:durableId="1010982574">
    <w:abstractNumId w:val="253"/>
  </w:num>
  <w:num w:numId="279" w16cid:durableId="960108013">
    <w:abstractNumId w:val="272"/>
  </w:num>
  <w:num w:numId="280" w16cid:durableId="1127316955">
    <w:abstractNumId w:val="247"/>
  </w:num>
  <w:num w:numId="281" w16cid:durableId="755133453">
    <w:abstractNumId w:val="294"/>
  </w:num>
  <w:num w:numId="282" w16cid:durableId="427849208">
    <w:abstractNumId w:val="244"/>
  </w:num>
  <w:num w:numId="283" w16cid:durableId="214202923">
    <w:abstractNumId w:val="262"/>
  </w:num>
  <w:num w:numId="284" w16cid:durableId="259535290">
    <w:abstractNumId w:val="295"/>
  </w:num>
  <w:num w:numId="285" w16cid:durableId="1822773070">
    <w:abstractNumId w:val="268"/>
  </w:num>
  <w:num w:numId="286" w16cid:durableId="494420257">
    <w:abstractNumId w:val="287"/>
  </w:num>
  <w:num w:numId="287" w16cid:durableId="947351134">
    <w:abstractNumId w:val="280"/>
  </w:num>
  <w:num w:numId="288" w16cid:durableId="1680278989">
    <w:abstractNumId w:val="273"/>
  </w:num>
  <w:num w:numId="289" w16cid:durableId="71314407">
    <w:abstractNumId w:val="297"/>
  </w:num>
  <w:num w:numId="290" w16cid:durableId="1384140228">
    <w:abstractNumId w:val="255"/>
  </w:num>
  <w:num w:numId="291" w16cid:durableId="619386237">
    <w:abstractNumId w:val="245"/>
  </w:num>
  <w:num w:numId="292" w16cid:durableId="362902191">
    <w:abstractNumId w:val="242"/>
  </w:num>
  <w:num w:numId="293" w16cid:durableId="479003582">
    <w:abstractNumId w:val="299"/>
  </w:num>
  <w:num w:numId="294" w16cid:durableId="665397866">
    <w:abstractNumId w:val="288"/>
  </w:num>
  <w:num w:numId="295" w16cid:durableId="708990660">
    <w:abstractNumId w:val="296"/>
  </w:num>
  <w:num w:numId="296" w16cid:durableId="739182918">
    <w:abstractNumId w:val="292"/>
  </w:num>
  <w:num w:numId="297" w16cid:durableId="668993355">
    <w:abstractNumId w:val="246"/>
  </w:num>
  <w:num w:numId="298" w16cid:durableId="1140926891">
    <w:abstractNumId w:val="276"/>
  </w:num>
  <w:num w:numId="299" w16cid:durableId="758334872">
    <w:abstractNumId w:val="264"/>
  </w:num>
  <w:num w:numId="300" w16cid:durableId="2091196932">
    <w:abstractNumId w:val="2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3B"/>
    <w:rsid w:val="00003FD0"/>
    <w:rsid w:val="00003FE4"/>
    <w:rsid w:val="000060B0"/>
    <w:rsid w:val="00011186"/>
    <w:rsid w:val="000161BC"/>
    <w:rsid w:val="00017143"/>
    <w:rsid w:val="00017940"/>
    <w:rsid w:val="000215DC"/>
    <w:rsid w:val="000226E9"/>
    <w:rsid w:val="00030916"/>
    <w:rsid w:val="00031477"/>
    <w:rsid w:val="00033FA2"/>
    <w:rsid w:val="00035011"/>
    <w:rsid w:val="00036362"/>
    <w:rsid w:val="00037977"/>
    <w:rsid w:val="0004182F"/>
    <w:rsid w:val="00051BD7"/>
    <w:rsid w:val="00053A2C"/>
    <w:rsid w:val="00056710"/>
    <w:rsid w:val="000575B1"/>
    <w:rsid w:val="0006396E"/>
    <w:rsid w:val="0007051F"/>
    <w:rsid w:val="00070673"/>
    <w:rsid w:val="00073B29"/>
    <w:rsid w:val="00076B8C"/>
    <w:rsid w:val="00077B6C"/>
    <w:rsid w:val="000800F4"/>
    <w:rsid w:val="00080783"/>
    <w:rsid w:val="00085165"/>
    <w:rsid w:val="00090840"/>
    <w:rsid w:val="00092ADE"/>
    <w:rsid w:val="00093AEB"/>
    <w:rsid w:val="00096281"/>
    <w:rsid w:val="0009696E"/>
    <w:rsid w:val="00096B35"/>
    <w:rsid w:val="000971E7"/>
    <w:rsid w:val="0009723F"/>
    <w:rsid w:val="000A10A8"/>
    <w:rsid w:val="000A1690"/>
    <w:rsid w:val="000A7D95"/>
    <w:rsid w:val="000C0F71"/>
    <w:rsid w:val="000C1369"/>
    <w:rsid w:val="000C476D"/>
    <w:rsid w:val="000C4F5C"/>
    <w:rsid w:val="000C7CC0"/>
    <w:rsid w:val="000D1C0C"/>
    <w:rsid w:val="000D3243"/>
    <w:rsid w:val="000D3DB6"/>
    <w:rsid w:val="000E4EF8"/>
    <w:rsid w:val="000E6E1F"/>
    <w:rsid w:val="00106A03"/>
    <w:rsid w:val="00110ABC"/>
    <w:rsid w:val="0011239B"/>
    <w:rsid w:val="00113EF6"/>
    <w:rsid w:val="00114015"/>
    <w:rsid w:val="0011793D"/>
    <w:rsid w:val="00117F3E"/>
    <w:rsid w:val="00121493"/>
    <w:rsid w:val="00124741"/>
    <w:rsid w:val="00124A40"/>
    <w:rsid w:val="00127690"/>
    <w:rsid w:val="0013132B"/>
    <w:rsid w:val="00133DFF"/>
    <w:rsid w:val="00134F4C"/>
    <w:rsid w:val="00135D1D"/>
    <w:rsid w:val="00136CB9"/>
    <w:rsid w:val="001411BD"/>
    <w:rsid w:val="001427F2"/>
    <w:rsid w:val="001441C6"/>
    <w:rsid w:val="00145BFF"/>
    <w:rsid w:val="00151508"/>
    <w:rsid w:val="00154262"/>
    <w:rsid w:val="0015490F"/>
    <w:rsid w:val="001564FF"/>
    <w:rsid w:val="00156A86"/>
    <w:rsid w:val="00157605"/>
    <w:rsid w:val="00157BC7"/>
    <w:rsid w:val="001600FA"/>
    <w:rsid w:val="00160226"/>
    <w:rsid w:val="00161296"/>
    <w:rsid w:val="001635E3"/>
    <w:rsid w:val="001643D3"/>
    <w:rsid w:val="0016796F"/>
    <w:rsid w:val="00172423"/>
    <w:rsid w:val="001735AC"/>
    <w:rsid w:val="001737BA"/>
    <w:rsid w:val="00175A2A"/>
    <w:rsid w:val="001762DF"/>
    <w:rsid w:val="00177118"/>
    <w:rsid w:val="00181AEC"/>
    <w:rsid w:val="00187C37"/>
    <w:rsid w:val="00191373"/>
    <w:rsid w:val="00192816"/>
    <w:rsid w:val="0019542F"/>
    <w:rsid w:val="00196404"/>
    <w:rsid w:val="0019719B"/>
    <w:rsid w:val="00197CC0"/>
    <w:rsid w:val="001A02EB"/>
    <w:rsid w:val="001A3C68"/>
    <w:rsid w:val="001A4579"/>
    <w:rsid w:val="001A5093"/>
    <w:rsid w:val="001A5D4C"/>
    <w:rsid w:val="001A6F14"/>
    <w:rsid w:val="001B1D21"/>
    <w:rsid w:val="001B26A2"/>
    <w:rsid w:val="001B3C90"/>
    <w:rsid w:val="001B4E8C"/>
    <w:rsid w:val="001B6C26"/>
    <w:rsid w:val="001B768B"/>
    <w:rsid w:val="001C3914"/>
    <w:rsid w:val="001C3ED0"/>
    <w:rsid w:val="001C4CD4"/>
    <w:rsid w:val="001C6305"/>
    <w:rsid w:val="001C6325"/>
    <w:rsid w:val="001C6587"/>
    <w:rsid w:val="001D2B81"/>
    <w:rsid w:val="001D65A9"/>
    <w:rsid w:val="001D6885"/>
    <w:rsid w:val="001E119A"/>
    <w:rsid w:val="001E29A7"/>
    <w:rsid w:val="001E2ED4"/>
    <w:rsid w:val="001E32DD"/>
    <w:rsid w:val="001E3536"/>
    <w:rsid w:val="001F1D3D"/>
    <w:rsid w:val="001F1EE3"/>
    <w:rsid w:val="001F3087"/>
    <w:rsid w:val="001F3269"/>
    <w:rsid w:val="001F47B8"/>
    <w:rsid w:val="001F5514"/>
    <w:rsid w:val="001F5C20"/>
    <w:rsid w:val="001F79A6"/>
    <w:rsid w:val="00202D38"/>
    <w:rsid w:val="00207C36"/>
    <w:rsid w:val="00211E8D"/>
    <w:rsid w:val="00214CAB"/>
    <w:rsid w:val="0021611F"/>
    <w:rsid w:val="00221F69"/>
    <w:rsid w:val="00226BC7"/>
    <w:rsid w:val="00227ED6"/>
    <w:rsid w:val="00231A6E"/>
    <w:rsid w:val="00237F55"/>
    <w:rsid w:val="00240944"/>
    <w:rsid w:val="002570B7"/>
    <w:rsid w:val="00260464"/>
    <w:rsid w:val="002655A3"/>
    <w:rsid w:val="00267E91"/>
    <w:rsid w:val="002726B7"/>
    <w:rsid w:val="00277798"/>
    <w:rsid w:val="002827C6"/>
    <w:rsid w:val="002829ED"/>
    <w:rsid w:val="00284356"/>
    <w:rsid w:val="002863CF"/>
    <w:rsid w:val="00292544"/>
    <w:rsid w:val="00294770"/>
    <w:rsid w:val="002A2E2D"/>
    <w:rsid w:val="002A35BC"/>
    <w:rsid w:val="002A57EB"/>
    <w:rsid w:val="002A717E"/>
    <w:rsid w:val="002B51BC"/>
    <w:rsid w:val="002B6868"/>
    <w:rsid w:val="002B6ABB"/>
    <w:rsid w:val="002B6E8B"/>
    <w:rsid w:val="002B7746"/>
    <w:rsid w:val="002D1197"/>
    <w:rsid w:val="002D1DCF"/>
    <w:rsid w:val="002D2B20"/>
    <w:rsid w:val="002D2D45"/>
    <w:rsid w:val="002D75CF"/>
    <w:rsid w:val="002D7CD3"/>
    <w:rsid w:val="002E09D1"/>
    <w:rsid w:val="002E1A2F"/>
    <w:rsid w:val="002E1FF3"/>
    <w:rsid w:val="002E3777"/>
    <w:rsid w:val="002E6254"/>
    <w:rsid w:val="002E66FB"/>
    <w:rsid w:val="002E6D16"/>
    <w:rsid w:val="0030434F"/>
    <w:rsid w:val="003044C0"/>
    <w:rsid w:val="0030482F"/>
    <w:rsid w:val="00306A23"/>
    <w:rsid w:val="00310F02"/>
    <w:rsid w:val="00315B10"/>
    <w:rsid w:val="003248D8"/>
    <w:rsid w:val="00331970"/>
    <w:rsid w:val="00331D5B"/>
    <w:rsid w:val="00333128"/>
    <w:rsid w:val="0033371A"/>
    <w:rsid w:val="003350CC"/>
    <w:rsid w:val="00335DFC"/>
    <w:rsid w:val="00336EBF"/>
    <w:rsid w:val="0034020D"/>
    <w:rsid w:val="00344520"/>
    <w:rsid w:val="00345570"/>
    <w:rsid w:val="003455B5"/>
    <w:rsid w:val="0034580E"/>
    <w:rsid w:val="00351B19"/>
    <w:rsid w:val="0035235F"/>
    <w:rsid w:val="00352424"/>
    <w:rsid w:val="003634AD"/>
    <w:rsid w:val="003637F4"/>
    <w:rsid w:val="0036500C"/>
    <w:rsid w:val="00367DED"/>
    <w:rsid w:val="0037660B"/>
    <w:rsid w:val="00382FE0"/>
    <w:rsid w:val="00383B87"/>
    <w:rsid w:val="00384430"/>
    <w:rsid w:val="003A1BEC"/>
    <w:rsid w:val="003A3060"/>
    <w:rsid w:val="003A3A36"/>
    <w:rsid w:val="003A620C"/>
    <w:rsid w:val="003A6831"/>
    <w:rsid w:val="003A7ACA"/>
    <w:rsid w:val="003B0C29"/>
    <w:rsid w:val="003B50CC"/>
    <w:rsid w:val="003B6E6D"/>
    <w:rsid w:val="003B71B4"/>
    <w:rsid w:val="003C082F"/>
    <w:rsid w:val="003C3EFF"/>
    <w:rsid w:val="003D02D1"/>
    <w:rsid w:val="003D0F06"/>
    <w:rsid w:val="003D3ED3"/>
    <w:rsid w:val="003D4847"/>
    <w:rsid w:val="003D49E2"/>
    <w:rsid w:val="003D653F"/>
    <w:rsid w:val="003D7129"/>
    <w:rsid w:val="003E6363"/>
    <w:rsid w:val="003E6F15"/>
    <w:rsid w:val="003F4B13"/>
    <w:rsid w:val="003F6223"/>
    <w:rsid w:val="003F70F4"/>
    <w:rsid w:val="00402688"/>
    <w:rsid w:val="00407F5C"/>
    <w:rsid w:val="00410832"/>
    <w:rsid w:val="00412FF6"/>
    <w:rsid w:val="00413D17"/>
    <w:rsid w:val="004144D2"/>
    <w:rsid w:val="004146F4"/>
    <w:rsid w:val="004161B6"/>
    <w:rsid w:val="0042138C"/>
    <w:rsid w:val="0042212D"/>
    <w:rsid w:val="00423D35"/>
    <w:rsid w:val="00424F17"/>
    <w:rsid w:val="00425605"/>
    <w:rsid w:val="0042585B"/>
    <w:rsid w:val="004309F1"/>
    <w:rsid w:val="004314A1"/>
    <w:rsid w:val="00432366"/>
    <w:rsid w:val="0043321A"/>
    <w:rsid w:val="00434324"/>
    <w:rsid w:val="00434DBB"/>
    <w:rsid w:val="00437E2E"/>
    <w:rsid w:val="00442165"/>
    <w:rsid w:val="00442433"/>
    <w:rsid w:val="004448C1"/>
    <w:rsid w:val="004457E2"/>
    <w:rsid w:val="004458C9"/>
    <w:rsid w:val="00447BE5"/>
    <w:rsid w:val="00456196"/>
    <w:rsid w:val="00460A23"/>
    <w:rsid w:val="0047038A"/>
    <w:rsid w:val="00471CB3"/>
    <w:rsid w:val="00477291"/>
    <w:rsid w:val="00477C46"/>
    <w:rsid w:val="00480D4F"/>
    <w:rsid w:val="004839E3"/>
    <w:rsid w:val="0048410C"/>
    <w:rsid w:val="00486C84"/>
    <w:rsid w:val="0049610F"/>
    <w:rsid w:val="004965EE"/>
    <w:rsid w:val="004A6839"/>
    <w:rsid w:val="004A6C69"/>
    <w:rsid w:val="004B330D"/>
    <w:rsid w:val="004B4869"/>
    <w:rsid w:val="004C0E8F"/>
    <w:rsid w:val="004C5E94"/>
    <w:rsid w:val="004C7740"/>
    <w:rsid w:val="004D4D70"/>
    <w:rsid w:val="004D56ED"/>
    <w:rsid w:val="004D7E82"/>
    <w:rsid w:val="004E2C43"/>
    <w:rsid w:val="004E3FB8"/>
    <w:rsid w:val="004E5962"/>
    <w:rsid w:val="004E5DA8"/>
    <w:rsid w:val="004E69CA"/>
    <w:rsid w:val="004E6B38"/>
    <w:rsid w:val="004F551C"/>
    <w:rsid w:val="004F607A"/>
    <w:rsid w:val="004F6E01"/>
    <w:rsid w:val="004F77FA"/>
    <w:rsid w:val="004F7CFD"/>
    <w:rsid w:val="00500152"/>
    <w:rsid w:val="00502467"/>
    <w:rsid w:val="00503399"/>
    <w:rsid w:val="00504DAB"/>
    <w:rsid w:val="0050612A"/>
    <w:rsid w:val="0051143F"/>
    <w:rsid w:val="005129D7"/>
    <w:rsid w:val="00513508"/>
    <w:rsid w:val="005153E2"/>
    <w:rsid w:val="00517B23"/>
    <w:rsid w:val="00521ECE"/>
    <w:rsid w:val="005249F8"/>
    <w:rsid w:val="005267EB"/>
    <w:rsid w:val="0052756F"/>
    <w:rsid w:val="005306A8"/>
    <w:rsid w:val="00531BFE"/>
    <w:rsid w:val="00537497"/>
    <w:rsid w:val="005431FE"/>
    <w:rsid w:val="005453C9"/>
    <w:rsid w:val="00552E13"/>
    <w:rsid w:val="00553DC8"/>
    <w:rsid w:val="00554A38"/>
    <w:rsid w:val="00556050"/>
    <w:rsid w:val="0056057F"/>
    <w:rsid w:val="0056687E"/>
    <w:rsid w:val="00566AD8"/>
    <w:rsid w:val="005712E0"/>
    <w:rsid w:val="00572935"/>
    <w:rsid w:val="0057797B"/>
    <w:rsid w:val="00577A94"/>
    <w:rsid w:val="00580789"/>
    <w:rsid w:val="0058123E"/>
    <w:rsid w:val="00585FD9"/>
    <w:rsid w:val="005863BA"/>
    <w:rsid w:val="005905D4"/>
    <w:rsid w:val="0059521F"/>
    <w:rsid w:val="005A3B7B"/>
    <w:rsid w:val="005A4465"/>
    <w:rsid w:val="005A62BF"/>
    <w:rsid w:val="005B59B6"/>
    <w:rsid w:val="005B7725"/>
    <w:rsid w:val="005C0483"/>
    <w:rsid w:val="005C7217"/>
    <w:rsid w:val="005E54ED"/>
    <w:rsid w:val="005E634D"/>
    <w:rsid w:val="005E638E"/>
    <w:rsid w:val="005E7D8E"/>
    <w:rsid w:val="005F24D2"/>
    <w:rsid w:val="005F3CEF"/>
    <w:rsid w:val="006001D6"/>
    <w:rsid w:val="00601DA2"/>
    <w:rsid w:val="0060212A"/>
    <w:rsid w:val="00602FB9"/>
    <w:rsid w:val="00605115"/>
    <w:rsid w:val="006052B4"/>
    <w:rsid w:val="00606E6C"/>
    <w:rsid w:val="0061070D"/>
    <w:rsid w:val="00612243"/>
    <w:rsid w:val="00612BA3"/>
    <w:rsid w:val="00614130"/>
    <w:rsid w:val="0061579F"/>
    <w:rsid w:val="00622AA4"/>
    <w:rsid w:val="00623202"/>
    <w:rsid w:val="0062464A"/>
    <w:rsid w:val="00630AFD"/>
    <w:rsid w:val="00632928"/>
    <w:rsid w:val="00633039"/>
    <w:rsid w:val="006351C0"/>
    <w:rsid w:val="006415F5"/>
    <w:rsid w:val="00641CE5"/>
    <w:rsid w:val="00642EAA"/>
    <w:rsid w:val="00643968"/>
    <w:rsid w:val="00646C88"/>
    <w:rsid w:val="00652594"/>
    <w:rsid w:val="00652AF0"/>
    <w:rsid w:val="00653565"/>
    <w:rsid w:val="00653568"/>
    <w:rsid w:val="006562D6"/>
    <w:rsid w:val="00663732"/>
    <w:rsid w:val="006665A4"/>
    <w:rsid w:val="00667896"/>
    <w:rsid w:val="00675D9E"/>
    <w:rsid w:val="00677FC6"/>
    <w:rsid w:val="00680A17"/>
    <w:rsid w:val="00681949"/>
    <w:rsid w:val="00683575"/>
    <w:rsid w:val="00683A15"/>
    <w:rsid w:val="00690719"/>
    <w:rsid w:val="00691A13"/>
    <w:rsid w:val="006950A9"/>
    <w:rsid w:val="00695B72"/>
    <w:rsid w:val="00695DEA"/>
    <w:rsid w:val="006A236F"/>
    <w:rsid w:val="006A36DF"/>
    <w:rsid w:val="006A3ECD"/>
    <w:rsid w:val="006B2968"/>
    <w:rsid w:val="006B4144"/>
    <w:rsid w:val="006B4E36"/>
    <w:rsid w:val="006B5A8F"/>
    <w:rsid w:val="006C12BC"/>
    <w:rsid w:val="006C1E70"/>
    <w:rsid w:val="006C4806"/>
    <w:rsid w:val="006D20CB"/>
    <w:rsid w:val="006D3739"/>
    <w:rsid w:val="006D7C9C"/>
    <w:rsid w:val="006E123C"/>
    <w:rsid w:val="006E7CAB"/>
    <w:rsid w:val="006F0221"/>
    <w:rsid w:val="006F39F5"/>
    <w:rsid w:val="006F3EDD"/>
    <w:rsid w:val="006F421E"/>
    <w:rsid w:val="0070023F"/>
    <w:rsid w:val="00705099"/>
    <w:rsid w:val="007120DC"/>
    <w:rsid w:val="00713A6C"/>
    <w:rsid w:val="0071466A"/>
    <w:rsid w:val="0071751A"/>
    <w:rsid w:val="007204D2"/>
    <w:rsid w:val="00720D98"/>
    <w:rsid w:val="00724002"/>
    <w:rsid w:val="0072542F"/>
    <w:rsid w:val="0072637E"/>
    <w:rsid w:val="00726654"/>
    <w:rsid w:val="0073758C"/>
    <w:rsid w:val="00741983"/>
    <w:rsid w:val="00743415"/>
    <w:rsid w:val="00746665"/>
    <w:rsid w:val="00746EA2"/>
    <w:rsid w:val="007479F9"/>
    <w:rsid w:val="0075025E"/>
    <w:rsid w:val="00752257"/>
    <w:rsid w:val="00752750"/>
    <w:rsid w:val="00753D15"/>
    <w:rsid w:val="00754AA8"/>
    <w:rsid w:val="00764CBC"/>
    <w:rsid w:val="007676C2"/>
    <w:rsid w:val="00770CDD"/>
    <w:rsid w:val="00772398"/>
    <w:rsid w:val="007733C9"/>
    <w:rsid w:val="00773CC1"/>
    <w:rsid w:val="00782C00"/>
    <w:rsid w:val="0078392B"/>
    <w:rsid w:val="007920D0"/>
    <w:rsid w:val="007929F6"/>
    <w:rsid w:val="007930C3"/>
    <w:rsid w:val="007A35A1"/>
    <w:rsid w:val="007A4DA4"/>
    <w:rsid w:val="007A6C48"/>
    <w:rsid w:val="007A7523"/>
    <w:rsid w:val="007B04AC"/>
    <w:rsid w:val="007B0F15"/>
    <w:rsid w:val="007B119F"/>
    <w:rsid w:val="007B484C"/>
    <w:rsid w:val="007C170D"/>
    <w:rsid w:val="007C3C8A"/>
    <w:rsid w:val="007D03C1"/>
    <w:rsid w:val="007D1EC4"/>
    <w:rsid w:val="007E0C9A"/>
    <w:rsid w:val="007E60D2"/>
    <w:rsid w:val="007F23AD"/>
    <w:rsid w:val="00800AA5"/>
    <w:rsid w:val="00805805"/>
    <w:rsid w:val="00807929"/>
    <w:rsid w:val="00807F3F"/>
    <w:rsid w:val="00814BEE"/>
    <w:rsid w:val="00817119"/>
    <w:rsid w:val="0081755F"/>
    <w:rsid w:val="008212AE"/>
    <w:rsid w:val="00826BCA"/>
    <w:rsid w:val="0082756D"/>
    <w:rsid w:val="00830F9A"/>
    <w:rsid w:val="008310A9"/>
    <w:rsid w:val="008316E8"/>
    <w:rsid w:val="00831B6D"/>
    <w:rsid w:val="00837887"/>
    <w:rsid w:val="008468EA"/>
    <w:rsid w:val="008504E4"/>
    <w:rsid w:val="00853C0F"/>
    <w:rsid w:val="00855784"/>
    <w:rsid w:val="0085650F"/>
    <w:rsid w:val="00857695"/>
    <w:rsid w:val="008605E1"/>
    <w:rsid w:val="00863C56"/>
    <w:rsid w:val="008708FA"/>
    <w:rsid w:val="00872561"/>
    <w:rsid w:val="00872A79"/>
    <w:rsid w:val="008742CB"/>
    <w:rsid w:val="00874408"/>
    <w:rsid w:val="008756F9"/>
    <w:rsid w:val="008779B9"/>
    <w:rsid w:val="0088228A"/>
    <w:rsid w:val="00887F59"/>
    <w:rsid w:val="008949B7"/>
    <w:rsid w:val="008965DD"/>
    <w:rsid w:val="008A2293"/>
    <w:rsid w:val="008A2C02"/>
    <w:rsid w:val="008A3E3E"/>
    <w:rsid w:val="008A6717"/>
    <w:rsid w:val="008B03F7"/>
    <w:rsid w:val="008B15C3"/>
    <w:rsid w:val="008B7BE2"/>
    <w:rsid w:val="008C09C9"/>
    <w:rsid w:val="008C16C7"/>
    <w:rsid w:val="008C1DBA"/>
    <w:rsid w:val="008C21C3"/>
    <w:rsid w:val="008C7B2D"/>
    <w:rsid w:val="008D178F"/>
    <w:rsid w:val="008D34BC"/>
    <w:rsid w:val="008D4A82"/>
    <w:rsid w:val="008D67BE"/>
    <w:rsid w:val="008E1524"/>
    <w:rsid w:val="008E1F36"/>
    <w:rsid w:val="008E2777"/>
    <w:rsid w:val="008E75C5"/>
    <w:rsid w:val="008F5020"/>
    <w:rsid w:val="008F57EB"/>
    <w:rsid w:val="0090209B"/>
    <w:rsid w:val="00904F43"/>
    <w:rsid w:val="00905E1C"/>
    <w:rsid w:val="009068FF"/>
    <w:rsid w:val="0092122E"/>
    <w:rsid w:val="00923A3B"/>
    <w:rsid w:val="0092454E"/>
    <w:rsid w:val="00927B83"/>
    <w:rsid w:val="00930B1C"/>
    <w:rsid w:val="00931F11"/>
    <w:rsid w:val="00943181"/>
    <w:rsid w:val="00946210"/>
    <w:rsid w:val="00946CC8"/>
    <w:rsid w:val="00950912"/>
    <w:rsid w:val="009543AB"/>
    <w:rsid w:val="00956385"/>
    <w:rsid w:val="009641B0"/>
    <w:rsid w:val="00966F66"/>
    <w:rsid w:val="00971136"/>
    <w:rsid w:val="00972F7D"/>
    <w:rsid w:val="009740DD"/>
    <w:rsid w:val="009775CC"/>
    <w:rsid w:val="00980420"/>
    <w:rsid w:val="00983591"/>
    <w:rsid w:val="0099107A"/>
    <w:rsid w:val="00993E84"/>
    <w:rsid w:val="00995BA5"/>
    <w:rsid w:val="00996C9C"/>
    <w:rsid w:val="009B0694"/>
    <w:rsid w:val="009B2AEB"/>
    <w:rsid w:val="009B3055"/>
    <w:rsid w:val="009B5473"/>
    <w:rsid w:val="009C5577"/>
    <w:rsid w:val="009C642C"/>
    <w:rsid w:val="009C67D0"/>
    <w:rsid w:val="009C68B9"/>
    <w:rsid w:val="009D34F3"/>
    <w:rsid w:val="009E0852"/>
    <w:rsid w:val="009E2842"/>
    <w:rsid w:val="009E389B"/>
    <w:rsid w:val="009E608A"/>
    <w:rsid w:val="009F5D65"/>
    <w:rsid w:val="00A0050F"/>
    <w:rsid w:val="00A04154"/>
    <w:rsid w:val="00A12692"/>
    <w:rsid w:val="00A13042"/>
    <w:rsid w:val="00A1520D"/>
    <w:rsid w:val="00A15C07"/>
    <w:rsid w:val="00A24D33"/>
    <w:rsid w:val="00A2618E"/>
    <w:rsid w:val="00A312EC"/>
    <w:rsid w:val="00A35167"/>
    <w:rsid w:val="00A35860"/>
    <w:rsid w:val="00A36ADA"/>
    <w:rsid w:val="00A40305"/>
    <w:rsid w:val="00A42CB0"/>
    <w:rsid w:val="00A440B4"/>
    <w:rsid w:val="00A5085C"/>
    <w:rsid w:val="00A53FFE"/>
    <w:rsid w:val="00A56C85"/>
    <w:rsid w:val="00A61CFB"/>
    <w:rsid w:val="00A61F55"/>
    <w:rsid w:val="00A627E8"/>
    <w:rsid w:val="00A62A06"/>
    <w:rsid w:val="00A62BA4"/>
    <w:rsid w:val="00A649C7"/>
    <w:rsid w:val="00A650DA"/>
    <w:rsid w:val="00A7131C"/>
    <w:rsid w:val="00A76E08"/>
    <w:rsid w:val="00A84559"/>
    <w:rsid w:val="00A84A95"/>
    <w:rsid w:val="00A91FFF"/>
    <w:rsid w:val="00A9620E"/>
    <w:rsid w:val="00A96383"/>
    <w:rsid w:val="00A96B4D"/>
    <w:rsid w:val="00AA1BC9"/>
    <w:rsid w:val="00AA4A1B"/>
    <w:rsid w:val="00AA5DF5"/>
    <w:rsid w:val="00AA63BE"/>
    <w:rsid w:val="00AB2886"/>
    <w:rsid w:val="00AB4948"/>
    <w:rsid w:val="00AB7C52"/>
    <w:rsid w:val="00AC2388"/>
    <w:rsid w:val="00AC46EB"/>
    <w:rsid w:val="00AD385E"/>
    <w:rsid w:val="00AD3C8D"/>
    <w:rsid w:val="00AD4767"/>
    <w:rsid w:val="00AE3EA8"/>
    <w:rsid w:val="00AE3FE5"/>
    <w:rsid w:val="00AE680F"/>
    <w:rsid w:val="00AE7377"/>
    <w:rsid w:val="00AE7FD0"/>
    <w:rsid w:val="00AF062B"/>
    <w:rsid w:val="00AF0F3D"/>
    <w:rsid w:val="00AF5BD8"/>
    <w:rsid w:val="00AF6450"/>
    <w:rsid w:val="00AF711B"/>
    <w:rsid w:val="00AF7FF1"/>
    <w:rsid w:val="00B0174B"/>
    <w:rsid w:val="00B02940"/>
    <w:rsid w:val="00B05E58"/>
    <w:rsid w:val="00B102A8"/>
    <w:rsid w:val="00B1387C"/>
    <w:rsid w:val="00B139A1"/>
    <w:rsid w:val="00B17891"/>
    <w:rsid w:val="00B178A1"/>
    <w:rsid w:val="00B24B2C"/>
    <w:rsid w:val="00B2555B"/>
    <w:rsid w:val="00B25BF2"/>
    <w:rsid w:val="00B27755"/>
    <w:rsid w:val="00B306AF"/>
    <w:rsid w:val="00B32A73"/>
    <w:rsid w:val="00B363BB"/>
    <w:rsid w:val="00B36971"/>
    <w:rsid w:val="00B36CF6"/>
    <w:rsid w:val="00B37101"/>
    <w:rsid w:val="00B400C1"/>
    <w:rsid w:val="00B42D11"/>
    <w:rsid w:val="00B43FBF"/>
    <w:rsid w:val="00B4494B"/>
    <w:rsid w:val="00B5051F"/>
    <w:rsid w:val="00B532D7"/>
    <w:rsid w:val="00B5517A"/>
    <w:rsid w:val="00B63C2F"/>
    <w:rsid w:val="00B63DAD"/>
    <w:rsid w:val="00B64C82"/>
    <w:rsid w:val="00B726CC"/>
    <w:rsid w:val="00B726EC"/>
    <w:rsid w:val="00B72951"/>
    <w:rsid w:val="00B759E0"/>
    <w:rsid w:val="00B75B3B"/>
    <w:rsid w:val="00B75F81"/>
    <w:rsid w:val="00B80E3E"/>
    <w:rsid w:val="00B82A62"/>
    <w:rsid w:val="00B833AC"/>
    <w:rsid w:val="00B8358F"/>
    <w:rsid w:val="00B8379E"/>
    <w:rsid w:val="00B865A6"/>
    <w:rsid w:val="00B86ADF"/>
    <w:rsid w:val="00B87000"/>
    <w:rsid w:val="00B91B4E"/>
    <w:rsid w:val="00B92354"/>
    <w:rsid w:val="00B92A79"/>
    <w:rsid w:val="00B95FE7"/>
    <w:rsid w:val="00BA08C8"/>
    <w:rsid w:val="00BA6E0D"/>
    <w:rsid w:val="00BA75A6"/>
    <w:rsid w:val="00BB0F54"/>
    <w:rsid w:val="00BB0FCA"/>
    <w:rsid w:val="00BB1401"/>
    <w:rsid w:val="00BC18D6"/>
    <w:rsid w:val="00BC650F"/>
    <w:rsid w:val="00BD20AB"/>
    <w:rsid w:val="00BD328C"/>
    <w:rsid w:val="00BD3777"/>
    <w:rsid w:val="00BD67B7"/>
    <w:rsid w:val="00BF340D"/>
    <w:rsid w:val="00BF423B"/>
    <w:rsid w:val="00BF55E5"/>
    <w:rsid w:val="00BF7A21"/>
    <w:rsid w:val="00C01778"/>
    <w:rsid w:val="00C02094"/>
    <w:rsid w:val="00C038C5"/>
    <w:rsid w:val="00C046D8"/>
    <w:rsid w:val="00C060B1"/>
    <w:rsid w:val="00C10226"/>
    <w:rsid w:val="00C10FEE"/>
    <w:rsid w:val="00C114D6"/>
    <w:rsid w:val="00C1267D"/>
    <w:rsid w:val="00C12C22"/>
    <w:rsid w:val="00C16AB5"/>
    <w:rsid w:val="00C17AEA"/>
    <w:rsid w:val="00C17C4C"/>
    <w:rsid w:val="00C20185"/>
    <w:rsid w:val="00C21BA4"/>
    <w:rsid w:val="00C22D70"/>
    <w:rsid w:val="00C25011"/>
    <w:rsid w:val="00C343C4"/>
    <w:rsid w:val="00C3569A"/>
    <w:rsid w:val="00C36D7B"/>
    <w:rsid w:val="00C4176A"/>
    <w:rsid w:val="00C41849"/>
    <w:rsid w:val="00C42E5C"/>
    <w:rsid w:val="00C44B10"/>
    <w:rsid w:val="00C47A6B"/>
    <w:rsid w:val="00C47E6E"/>
    <w:rsid w:val="00C5202B"/>
    <w:rsid w:val="00C522AA"/>
    <w:rsid w:val="00C522CF"/>
    <w:rsid w:val="00C52D49"/>
    <w:rsid w:val="00C55195"/>
    <w:rsid w:val="00C55334"/>
    <w:rsid w:val="00C5623A"/>
    <w:rsid w:val="00C6018F"/>
    <w:rsid w:val="00C632C4"/>
    <w:rsid w:val="00C6386B"/>
    <w:rsid w:val="00C65464"/>
    <w:rsid w:val="00C657A8"/>
    <w:rsid w:val="00C66D85"/>
    <w:rsid w:val="00C6700B"/>
    <w:rsid w:val="00C707C2"/>
    <w:rsid w:val="00C72D31"/>
    <w:rsid w:val="00C74A99"/>
    <w:rsid w:val="00C80C42"/>
    <w:rsid w:val="00C80D48"/>
    <w:rsid w:val="00C87389"/>
    <w:rsid w:val="00C8760C"/>
    <w:rsid w:val="00C90A08"/>
    <w:rsid w:val="00C91C4B"/>
    <w:rsid w:val="00C94BC0"/>
    <w:rsid w:val="00C97D72"/>
    <w:rsid w:val="00CA0163"/>
    <w:rsid w:val="00CA4EFB"/>
    <w:rsid w:val="00CB1809"/>
    <w:rsid w:val="00CC0CA8"/>
    <w:rsid w:val="00CC1CA8"/>
    <w:rsid w:val="00CC3A31"/>
    <w:rsid w:val="00CC4D88"/>
    <w:rsid w:val="00CC6FAA"/>
    <w:rsid w:val="00CD0B38"/>
    <w:rsid w:val="00CD0E13"/>
    <w:rsid w:val="00CD131D"/>
    <w:rsid w:val="00CD440B"/>
    <w:rsid w:val="00CD6340"/>
    <w:rsid w:val="00CE2CF7"/>
    <w:rsid w:val="00CE3AFB"/>
    <w:rsid w:val="00CE4ED9"/>
    <w:rsid w:val="00CE51BA"/>
    <w:rsid w:val="00CF3DBB"/>
    <w:rsid w:val="00D03098"/>
    <w:rsid w:val="00D11CEB"/>
    <w:rsid w:val="00D11EAB"/>
    <w:rsid w:val="00D125B3"/>
    <w:rsid w:val="00D15B96"/>
    <w:rsid w:val="00D16092"/>
    <w:rsid w:val="00D1765A"/>
    <w:rsid w:val="00D176F7"/>
    <w:rsid w:val="00D21553"/>
    <w:rsid w:val="00D22D94"/>
    <w:rsid w:val="00D233EB"/>
    <w:rsid w:val="00D26EC7"/>
    <w:rsid w:val="00D274F5"/>
    <w:rsid w:val="00D325F2"/>
    <w:rsid w:val="00D34710"/>
    <w:rsid w:val="00D36B01"/>
    <w:rsid w:val="00D37C5D"/>
    <w:rsid w:val="00D454D6"/>
    <w:rsid w:val="00D47172"/>
    <w:rsid w:val="00D471C6"/>
    <w:rsid w:val="00D51F13"/>
    <w:rsid w:val="00D5246D"/>
    <w:rsid w:val="00D52BCC"/>
    <w:rsid w:val="00D6403F"/>
    <w:rsid w:val="00D65801"/>
    <w:rsid w:val="00D67EDB"/>
    <w:rsid w:val="00D70313"/>
    <w:rsid w:val="00D71B47"/>
    <w:rsid w:val="00D7296A"/>
    <w:rsid w:val="00D73BDC"/>
    <w:rsid w:val="00D766C4"/>
    <w:rsid w:val="00D831DC"/>
    <w:rsid w:val="00D87D96"/>
    <w:rsid w:val="00D923D4"/>
    <w:rsid w:val="00D929FF"/>
    <w:rsid w:val="00D967A7"/>
    <w:rsid w:val="00D96EAA"/>
    <w:rsid w:val="00D9735B"/>
    <w:rsid w:val="00D97BFC"/>
    <w:rsid w:val="00DA1995"/>
    <w:rsid w:val="00DA5BD3"/>
    <w:rsid w:val="00DA6CC5"/>
    <w:rsid w:val="00DB1237"/>
    <w:rsid w:val="00DB423D"/>
    <w:rsid w:val="00DB6A4C"/>
    <w:rsid w:val="00DC0F51"/>
    <w:rsid w:val="00DC15D3"/>
    <w:rsid w:val="00DC1E8E"/>
    <w:rsid w:val="00DC2136"/>
    <w:rsid w:val="00DC4321"/>
    <w:rsid w:val="00DC57EC"/>
    <w:rsid w:val="00DC781E"/>
    <w:rsid w:val="00DD1BB0"/>
    <w:rsid w:val="00DD1DCA"/>
    <w:rsid w:val="00DE3645"/>
    <w:rsid w:val="00DE3FB3"/>
    <w:rsid w:val="00DE7ADA"/>
    <w:rsid w:val="00DF27B1"/>
    <w:rsid w:val="00DF73A7"/>
    <w:rsid w:val="00E02568"/>
    <w:rsid w:val="00E03BA3"/>
    <w:rsid w:val="00E03E11"/>
    <w:rsid w:val="00E0413B"/>
    <w:rsid w:val="00E14328"/>
    <w:rsid w:val="00E15878"/>
    <w:rsid w:val="00E16FC6"/>
    <w:rsid w:val="00E171E8"/>
    <w:rsid w:val="00E20F95"/>
    <w:rsid w:val="00E22CED"/>
    <w:rsid w:val="00E2411E"/>
    <w:rsid w:val="00E25811"/>
    <w:rsid w:val="00E272A9"/>
    <w:rsid w:val="00E30193"/>
    <w:rsid w:val="00E33DFE"/>
    <w:rsid w:val="00E34F7B"/>
    <w:rsid w:val="00E410FE"/>
    <w:rsid w:val="00E412A2"/>
    <w:rsid w:val="00E45364"/>
    <w:rsid w:val="00E45D84"/>
    <w:rsid w:val="00E51BFB"/>
    <w:rsid w:val="00E56F75"/>
    <w:rsid w:val="00E73356"/>
    <w:rsid w:val="00E737CB"/>
    <w:rsid w:val="00E77066"/>
    <w:rsid w:val="00E80494"/>
    <w:rsid w:val="00E82E29"/>
    <w:rsid w:val="00E8355D"/>
    <w:rsid w:val="00E83CFB"/>
    <w:rsid w:val="00E854A9"/>
    <w:rsid w:val="00E94D72"/>
    <w:rsid w:val="00EA02CC"/>
    <w:rsid w:val="00EA051F"/>
    <w:rsid w:val="00EA417D"/>
    <w:rsid w:val="00EA5D0F"/>
    <w:rsid w:val="00EA6EC8"/>
    <w:rsid w:val="00EB300B"/>
    <w:rsid w:val="00EC2599"/>
    <w:rsid w:val="00EC4DA3"/>
    <w:rsid w:val="00EC54F6"/>
    <w:rsid w:val="00ED41C0"/>
    <w:rsid w:val="00EE0CCF"/>
    <w:rsid w:val="00EE207A"/>
    <w:rsid w:val="00EE3463"/>
    <w:rsid w:val="00EE6ECF"/>
    <w:rsid w:val="00EE7987"/>
    <w:rsid w:val="00EF00A5"/>
    <w:rsid w:val="00EF1188"/>
    <w:rsid w:val="00EF186C"/>
    <w:rsid w:val="00EF3007"/>
    <w:rsid w:val="00EF47D6"/>
    <w:rsid w:val="00EF77D3"/>
    <w:rsid w:val="00F018C8"/>
    <w:rsid w:val="00F101D7"/>
    <w:rsid w:val="00F12106"/>
    <w:rsid w:val="00F1663B"/>
    <w:rsid w:val="00F2009D"/>
    <w:rsid w:val="00F21C20"/>
    <w:rsid w:val="00F21C85"/>
    <w:rsid w:val="00F25A5B"/>
    <w:rsid w:val="00F32665"/>
    <w:rsid w:val="00F32DBD"/>
    <w:rsid w:val="00F35FCA"/>
    <w:rsid w:val="00F4214A"/>
    <w:rsid w:val="00F42E10"/>
    <w:rsid w:val="00F43074"/>
    <w:rsid w:val="00F452D2"/>
    <w:rsid w:val="00F465AE"/>
    <w:rsid w:val="00F556F1"/>
    <w:rsid w:val="00F57C23"/>
    <w:rsid w:val="00F61CDD"/>
    <w:rsid w:val="00F655E3"/>
    <w:rsid w:val="00F80EF9"/>
    <w:rsid w:val="00F82993"/>
    <w:rsid w:val="00F82D19"/>
    <w:rsid w:val="00F82DDA"/>
    <w:rsid w:val="00F83BD5"/>
    <w:rsid w:val="00F83BDB"/>
    <w:rsid w:val="00F8504B"/>
    <w:rsid w:val="00F85723"/>
    <w:rsid w:val="00F87320"/>
    <w:rsid w:val="00FA27C2"/>
    <w:rsid w:val="00FB4A1D"/>
    <w:rsid w:val="00FB5EA7"/>
    <w:rsid w:val="00FB6A9C"/>
    <w:rsid w:val="00FB788E"/>
    <w:rsid w:val="00FC0807"/>
    <w:rsid w:val="00FC2CA1"/>
    <w:rsid w:val="00FC66ED"/>
    <w:rsid w:val="00FD1771"/>
    <w:rsid w:val="00FD3BBD"/>
    <w:rsid w:val="00FD7A10"/>
    <w:rsid w:val="00FD7CB3"/>
    <w:rsid w:val="00FE073E"/>
    <w:rsid w:val="00FE7704"/>
    <w:rsid w:val="00FF07B0"/>
    <w:rsid w:val="00FF74EE"/>
    <w:rsid w:val="00FF7A9E"/>
    <w:rsid w:val="00FF7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2C67"/>
  <w15:docId w15:val="{61ACA320-7DD3-45C3-A540-68354789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o4fontsize">
    <w:name w:val="document_skn-mlo4_fontsize"/>
    <w:basedOn w:val="Normal"/>
    <w:rPr>
      <w:sz w:val="20"/>
      <w:szCs w:val="20"/>
    </w:rPr>
  </w:style>
  <w:style w:type="paragraph" w:customStyle="1" w:styleId="documentskn-mlo4top-section">
    <w:name w:val="document_skn-mlo4_top-section"/>
    <w:basedOn w:val="Normal"/>
    <w:pPr>
      <w:jc w:val="center"/>
    </w:pPr>
  </w:style>
  <w:style w:type="paragraph" w:customStyle="1" w:styleId="div">
    <w:name w:val="div"/>
    <w:basedOn w:val="Normal"/>
  </w:style>
  <w:style w:type="paragraph" w:customStyle="1" w:styleId="documentskn-mlo4name-secsection">
    <w:name w:val="document_skn-mlo4_name-sec_section"/>
    <w:basedOn w:val="Normal"/>
  </w:style>
  <w:style w:type="character" w:customStyle="1" w:styleId="documentPARAGRAPHNAMEnamecellnamephotopaddingcell">
    <w:name w:val="document_PARAGRAPH_NAME_namecell_namephotopaddingcell"/>
    <w:basedOn w:val="DefaultParagraphFont"/>
  </w:style>
  <w:style w:type="character" w:customStyle="1" w:styleId="documentPARAGRAPHNAMEnamecellphotocell">
    <w:name w:val="document_PARAGRAPH_NAME_namecell_photocell"/>
    <w:basedOn w:val="DefaultParagraphFont"/>
  </w:style>
  <w:style w:type="paragraph" w:customStyle="1" w:styleId="documentPARAGRAPHNAMEnamecellphotocellParagraph">
    <w:name w:val="document_PARAGRAPH_NAME_namecell_photocell Paragraph"/>
    <w:basedOn w:val="Normal"/>
  </w:style>
  <w:style w:type="character" w:customStyle="1" w:styleId="documentPARAGRAPHNAMEnamecellnamemidcell">
    <w:name w:val="document_PARAGRAPH_NAME_namecell_namemidcell"/>
    <w:basedOn w:val="DefaultParagraphFont"/>
  </w:style>
  <w:style w:type="paragraph" w:customStyle="1" w:styleId="documentskn-mlo4txt-caps">
    <w:name w:val="document_skn-mlo4_txt-caps"/>
    <w:basedOn w:val="Normal"/>
    <w:rPr>
      <w:caps/>
    </w:rPr>
  </w:style>
  <w:style w:type="character" w:customStyle="1" w:styleId="span">
    <w:name w:val="span"/>
    <w:basedOn w:val="DefaultParagraphFont"/>
    <w:rPr>
      <w:bdr w:val="none" w:sz="0" w:space="0" w:color="auto"/>
      <w:vertAlign w:val="baseline"/>
    </w:rPr>
  </w:style>
  <w:style w:type="character" w:customStyle="1" w:styleId="divCharacter">
    <w:name w:val="div Character"/>
    <w:basedOn w:val="DefaultParagraphFont"/>
    <w:rPr>
      <w:bdr w:val="none" w:sz="0" w:space="0" w:color="auto"/>
      <w:vertAlign w:val="baseline"/>
    </w:rPr>
  </w:style>
  <w:style w:type="character" w:customStyle="1" w:styleId="documentPARAGRAPHNAMEnamecellnamerightcell">
    <w:name w:val="document_PARAGRAPH_NAME_namecell_namerightcell"/>
    <w:basedOn w:val="DefaultParagraphFont"/>
  </w:style>
  <w:style w:type="paragraph" w:customStyle="1" w:styleId="documentPARAGRAPHNAMEnamecellnamerightcellParagraph">
    <w:name w:val="document_PARAGRAPH_NAME_namecell_namerightcell Paragraph"/>
    <w:basedOn w:val="Normal"/>
  </w:style>
  <w:style w:type="character" w:customStyle="1" w:styleId="documentPARAGRAPHNAMEnamecellnamepaddingcell">
    <w:name w:val="document_PARAGRAPH_NAME_namecell_namepaddingcell"/>
    <w:basedOn w:val="DefaultParagraphFont"/>
  </w:style>
  <w:style w:type="character" w:customStyle="1" w:styleId="documentPARAGRAPHNAMEnamecellresumetitlecell">
    <w:name w:val="document_PARAGRAPH_NAME_namecell_resumetitlecell"/>
    <w:basedOn w:val="DefaultParagraphFont"/>
    <w:rPr>
      <w:shd w:val="clear" w:color="auto" w:fill="19509F"/>
    </w:rPr>
  </w:style>
  <w:style w:type="character" w:customStyle="1" w:styleId="documentskn-mlo4resume-titlespan">
    <w:name w:val="document_skn-mlo4_resume-title_span"/>
    <w:basedOn w:val="DefaultParagraphFont"/>
    <w:rPr>
      <w:sz w:val="28"/>
      <w:szCs w:val="28"/>
    </w:rPr>
  </w:style>
  <w:style w:type="paragraph" w:customStyle="1" w:styleId="documentPARAGRAPHNAMEnamecellnamemidcellParagraph">
    <w:name w:val="document_PARAGRAPH_NAME_namecell_namemidcell Paragraph"/>
    <w:basedOn w:val="Normal"/>
  </w:style>
  <w:style w:type="table" w:customStyle="1" w:styleId="documentskn-mlo4firstparagraphparagraph">
    <w:name w:val="document_skn-mlo4_firstparagraph_paragraph"/>
    <w:basedOn w:val="TableNormal"/>
    <w:tblPr/>
  </w:style>
  <w:style w:type="paragraph" w:customStyle="1" w:styleId="documentskn-mlo4sectionnth-child1">
    <w:name w:val="document_skn-mlo4_section_nth-child(1)"/>
    <w:basedOn w:val="Normal"/>
  </w:style>
  <w:style w:type="paragraph" w:customStyle="1" w:styleId="documentskn-mlo4firstparagraphparagraphParagraph">
    <w:name w:val="document_skn-mlo4_firstparagraph_paragraph Paragraph"/>
    <w:basedOn w:val="Normal"/>
    <w:pPr>
      <w:pBdr>
        <w:top w:val="none" w:sz="0" w:space="14" w:color="auto"/>
      </w:pBdr>
    </w:pPr>
  </w:style>
  <w:style w:type="paragraph" w:customStyle="1" w:styleId="documentskn-mlo4address">
    <w:name w:val="document_skn-mlo4_address"/>
    <w:basedOn w:val="Normal"/>
    <w:pPr>
      <w:spacing w:line="460" w:lineRule="atLeast"/>
    </w:pPr>
    <w:rPr>
      <w:color w:val="000000"/>
    </w:rPr>
  </w:style>
  <w:style w:type="character" w:customStyle="1" w:styleId="documentskn-mlo4icon-row">
    <w:name w:val="document_skn-mlo4_icon-row"/>
    <w:basedOn w:val="DefaultParagraphFont"/>
  </w:style>
  <w:style w:type="character" w:customStyle="1" w:styleId="documentskn-mlo4addressany">
    <w:name w:val="document_skn-mlo4_address_any"/>
    <w:basedOn w:val="DefaultParagraphFont"/>
  </w:style>
  <w:style w:type="character" w:customStyle="1" w:styleId="documentskn-mlo4icon-rownth-child1icon-svg">
    <w:name w:val="document_skn-mlo4_icon-row_nth-child(1)_icon-svg"/>
    <w:basedOn w:val="DefaultParagraphFont"/>
  </w:style>
  <w:style w:type="character" w:customStyle="1" w:styleId="documentskn-mlo4ico-txt">
    <w:name w:val="document_skn-mlo4_ico-txt"/>
    <w:basedOn w:val="DefaultParagraphFont"/>
  </w:style>
  <w:style w:type="character" w:customStyle="1" w:styleId="documentskn-mlo4icon-svg">
    <w:name w:val="document_skn-mlo4_icon-svg"/>
    <w:basedOn w:val="DefaultParagraphFont"/>
  </w:style>
  <w:style w:type="character" w:customStyle="1" w:styleId="documentskn-mlo4social">
    <w:name w:val="document_skn-mlo4_social"/>
    <w:basedOn w:val="DefaultParagraphFont"/>
  </w:style>
  <w:style w:type="character" w:customStyle="1" w:styleId="documentskn-mlo4icon-rownth-last-child1">
    <w:name w:val="document_skn-mlo4_icon-row_nth-last-child(1)"/>
    <w:basedOn w:val="DefaultParagraphFont"/>
  </w:style>
  <w:style w:type="character" w:customStyle="1" w:styleId="documentskn-mlo4addressCharacter">
    <w:name w:val="document_skn-mlo4_address Character"/>
    <w:basedOn w:val="DefaultParagraphFont"/>
    <w:rPr>
      <w:color w:val="000000"/>
    </w:rPr>
  </w:style>
  <w:style w:type="character" w:customStyle="1" w:styleId="documentskn-mlo4mid-sectionleft-box">
    <w:name w:val="document_skn-mlo4_mid-section_left-box"/>
    <w:basedOn w:val="DefaultParagraphFont"/>
  </w:style>
  <w:style w:type="paragraph" w:customStyle="1" w:styleId="documentskn-mlo4heading">
    <w:name w:val="document_skn-mlo4_heading"/>
    <w:basedOn w:val="Normal"/>
  </w:style>
  <w:style w:type="character" w:customStyle="1" w:styleId="documentskn-mlo4sectionTitle">
    <w:name w:val="document_skn-mlo4_sectionTitle"/>
    <w:basedOn w:val="DefaultParagraphFont"/>
    <w:rPr>
      <w:rFonts w:ascii="Abel" w:eastAsia="Abel" w:hAnsi="Abel" w:cs="Abel"/>
      <w:color w:val="FFFFFF"/>
      <w:sz w:val="28"/>
      <w:szCs w:val="28"/>
      <w:shd w:val="clear" w:color="auto" w:fill="19509F"/>
    </w:rPr>
  </w:style>
  <w:style w:type="character" w:customStyle="1" w:styleId="documentheadingpadding">
    <w:name w:val="document_headingpadding"/>
    <w:basedOn w:val="DefaultParagraphFont"/>
    <w:rPr>
      <w:rFonts w:ascii="Arial" w:eastAsia="Arial" w:hAnsi="Arial" w:cs="Arial"/>
      <w:sz w:val="24"/>
      <w:szCs w:val="24"/>
    </w:rPr>
  </w:style>
  <w:style w:type="paragraph" w:customStyle="1" w:styleId="p">
    <w:name w:val="p"/>
    <w:basedOn w:val="Normal"/>
  </w:style>
  <w:style w:type="paragraph" w:customStyle="1" w:styleId="documentskn-mlo4section">
    <w:name w:val="document_skn-mlo4_section"/>
    <w:basedOn w:val="Normal"/>
  </w:style>
  <w:style w:type="character" w:customStyle="1" w:styleId="documentsec-exprparagraphTableany">
    <w:name w:val="document_sec-expr_paragraphTable &gt; any"/>
    <w:basedOn w:val="DefaultParagraphFont"/>
  </w:style>
  <w:style w:type="character" w:customStyle="1" w:styleId="documentfirstparagraphparagraphparagraphTablediv">
    <w:name w:val="document_firstparagraph_paragraph_paragraphTable &gt; div"/>
    <w:basedOn w:val="DefaultParagraphFont"/>
  </w:style>
  <w:style w:type="paragraph" w:customStyle="1" w:styleId="documentskn-mlo4disp-block">
    <w:name w:val="document_skn-mlo4_disp-block"/>
    <w:basedOn w:val="Normal"/>
  </w:style>
  <w:style w:type="character" w:customStyle="1" w:styleId="documentskn-mlo4txt-bold">
    <w:name w:val="document_skn-mlo4_txt-bold"/>
    <w:basedOn w:val="DefaultParagraphFont"/>
    <w:rPr>
      <w:b/>
      <w:bCs/>
      <w:spacing w:val="20"/>
    </w:rPr>
  </w:style>
  <w:style w:type="paragraph" w:customStyle="1" w:styleId="documentskn-mlo4sec-exprulli">
    <w:name w:val="document_skn-mlo4_sec-expr_ul_li"/>
    <w:basedOn w:val="Normal"/>
  </w:style>
  <w:style w:type="paragraph" w:customStyle="1" w:styleId="documentskn-mlo4sec-exprullinth-last-child1">
    <w:name w:val="document_skn-mlo4_sec-expr_ul_li_nth-last-child(1)"/>
    <w:basedOn w:val="Normal"/>
  </w:style>
  <w:style w:type="table" w:customStyle="1" w:styleId="documentskn-mlo4sec-exprparagraph">
    <w:name w:val="document_skn-mlo4_sec-expr_paragraph"/>
    <w:basedOn w:val="TableNormal"/>
    <w:tblPr/>
  </w:style>
  <w:style w:type="character" w:customStyle="1" w:styleId="documentskn-mlo4mid-sectionleftmidcell">
    <w:name w:val="document_skn-mlo4_mid-section_leftmidcell"/>
    <w:basedOn w:val="DefaultParagraphFont"/>
  </w:style>
  <w:style w:type="paragraph" w:customStyle="1" w:styleId="documentskn-mlo4mid-sectionleftmidcellParagraph">
    <w:name w:val="document_skn-mlo4_mid-section_leftmidcell Paragraph"/>
    <w:basedOn w:val="Normal"/>
  </w:style>
  <w:style w:type="character" w:customStyle="1" w:styleId="documentskn-mlo4mid-sectionrightmidcell">
    <w:name w:val="document_skn-mlo4_mid-section_rightmidcell"/>
    <w:basedOn w:val="DefaultParagraphFont"/>
  </w:style>
  <w:style w:type="character" w:customStyle="1" w:styleId="documentskn-mlo4mid-sectiondiv">
    <w:name w:val="document_skn-mlo4_mid-section &gt; div"/>
    <w:basedOn w:val="DefaultParagraphFont"/>
  </w:style>
  <w:style w:type="paragraph" w:customStyle="1" w:styleId="documentskn-mlo4educationparagraphnth-last-child1">
    <w:name w:val="document_skn-mlo4_education_paragraph_nth-last-child(1)"/>
    <w:basedOn w:val="Normal"/>
  </w:style>
  <w:style w:type="table" w:customStyle="1" w:styleId="documentskn-mlo4mid-section">
    <w:name w:val="document_skn-mlo4_mid-section"/>
    <w:basedOn w:val="TableNormal"/>
    <w:tblPr/>
  </w:style>
  <w:style w:type="paragraph" w:customStyle="1" w:styleId="documentskn-mlo4twocolsectionliasposeli">
    <w:name w:val="document_skn-mlo4_twocolsection_li_asposeli"/>
    <w:basedOn w:val="Normal"/>
  </w:style>
  <w:style w:type="character" w:customStyle="1" w:styleId="pCharacter">
    <w:name w:val="p Character"/>
    <w:basedOn w:val="DefaultParagraphFont"/>
    <w:rPr>
      <w:bdr w:val="none" w:sz="0" w:space="0" w:color="auto"/>
      <w:vertAlign w:val="baseline"/>
    </w:rPr>
  </w:style>
  <w:style w:type="paragraph" w:customStyle="1" w:styleId="documentskn-mlo4twocolsectionparagraph">
    <w:name w:val="document_skn-mlo4_twocolsection_paragraph"/>
    <w:basedOn w:val="Normal"/>
  </w:style>
  <w:style w:type="paragraph" w:customStyle="1" w:styleId="documentskn-mlo4paragraphnth-last-child1">
    <w:name w:val="document_skn-mlo4_paragraph_nth-last-child(1)"/>
    <w:basedOn w:val="Normal"/>
  </w:style>
  <w:style w:type="paragraph" w:customStyle="1" w:styleId="emptygap">
    <w:name w:val="emptygap"/>
    <w:basedOn w:val="Normal"/>
  </w:style>
  <w:style w:type="character" w:customStyle="1" w:styleId="documentskn-mlo4firstparagraphparagraphCharacter">
    <w:name w:val="document_skn-mlo4_firstparagraph_paragraph Character"/>
    <w:basedOn w:val="DefaultParagraphFont"/>
  </w:style>
  <w:style w:type="character" w:customStyle="1" w:styleId="lang-secsinglecolumnspan">
    <w:name w:val="lang-sec_singlecolumn_span"/>
    <w:basedOn w:val="DefaultParagraphFont"/>
  </w:style>
  <w:style w:type="paragraph" w:customStyle="1" w:styleId="documentskn-mlo4txt-boldParagraph">
    <w:name w:val="document_skn-mlo4_txt-bold Paragraph"/>
    <w:basedOn w:val="Normal"/>
    <w:rPr>
      <w:b/>
      <w:bCs/>
      <w:spacing w:val="20"/>
    </w:rPr>
  </w:style>
  <w:style w:type="character" w:customStyle="1" w:styleId="documentskn-mlo4paragraph">
    <w:name w:val="document_skn-mlo4_paragraph"/>
    <w:basedOn w:val="DefaultParagraphFont"/>
  </w:style>
  <w:style w:type="paragraph" w:customStyle="1" w:styleId="documentskn-mlo4paragraphParagraph">
    <w:name w:val="document_skn-mlo4_paragraph Paragraph"/>
    <w:basedOn w:val="Normal"/>
    <w:pPr>
      <w:pBdr>
        <w:top w:val="none" w:sz="0" w:space="13" w:color="auto"/>
      </w:pBdr>
    </w:pPr>
  </w:style>
  <w:style w:type="character" w:customStyle="1" w:styleId="documentskn-mlo4paragraphnth-last-child1Character">
    <w:name w:val="document_skn-mlo4_paragraph_nth-last-child(1) Character"/>
    <w:basedOn w:val="DefaultParagraphFont"/>
  </w:style>
  <w:style w:type="table" w:customStyle="1" w:styleId="skn-mlo4sectionlang-seclnggparatable">
    <w:name w:val="skn-mlo4_section_lang-sec_lnggparatable"/>
    <w:basedOn w:val="TableNormal"/>
    <w:tblPr/>
  </w:style>
  <w:style w:type="character" w:customStyle="1" w:styleId="documentskn-mlo4sectionCharacter">
    <w:name w:val="document_skn-mlo4_section Character"/>
    <w:basedOn w:val="DefaultParagraphFont"/>
  </w:style>
  <w:style w:type="character" w:styleId="Hyperlink">
    <w:name w:val="Hyperlink"/>
    <w:basedOn w:val="DefaultParagraphFont"/>
    <w:uiPriority w:val="99"/>
    <w:unhideWhenUsed/>
    <w:rsid w:val="006A3ECD"/>
    <w:rPr>
      <w:color w:val="0000FF" w:themeColor="hyperlink"/>
      <w:u w:val="single"/>
    </w:rPr>
  </w:style>
  <w:style w:type="character" w:styleId="UnresolvedMention">
    <w:name w:val="Unresolved Mention"/>
    <w:basedOn w:val="DefaultParagraphFont"/>
    <w:uiPriority w:val="99"/>
    <w:semiHidden/>
    <w:unhideWhenUsed/>
    <w:rsid w:val="006A3ECD"/>
    <w:rPr>
      <w:color w:val="605E5C"/>
      <w:shd w:val="clear" w:color="auto" w:fill="E1DFDD"/>
    </w:rPr>
  </w:style>
  <w:style w:type="character" w:styleId="FollowedHyperlink">
    <w:name w:val="FollowedHyperlink"/>
    <w:basedOn w:val="DefaultParagraphFont"/>
    <w:uiPriority w:val="99"/>
    <w:semiHidden/>
    <w:unhideWhenUsed/>
    <w:rsid w:val="00950912"/>
    <w:rPr>
      <w:color w:val="800080" w:themeColor="followedHyperlink"/>
      <w:u w:val="single"/>
    </w:rPr>
  </w:style>
  <w:style w:type="paragraph" w:styleId="ListParagraph">
    <w:name w:val="List Paragraph"/>
    <w:basedOn w:val="Normal"/>
    <w:uiPriority w:val="34"/>
    <w:qFormat/>
    <w:rsid w:val="00037977"/>
    <w:pPr>
      <w:ind w:left="720"/>
      <w:contextualSpacing/>
    </w:pPr>
  </w:style>
  <w:style w:type="table" w:styleId="TableGrid">
    <w:name w:val="Table Grid"/>
    <w:basedOn w:val="TableNormal"/>
    <w:uiPriority w:val="59"/>
    <w:rsid w:val="005024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54609">
      <w:bodyDiv w:val="1"/>
      <w:marLeft w:val="0"/>
      <w:marRight w:val="0"/>
      <w:marTop w:val="0"/>
      <w:marBottom w:val="0"/>
      <w:divBdr>
        <w:top w:val="none" w:sz="0" w:space="0" w:color="auto"/>
        <w:left w:val="none" w:sz="0" w:space="0" w:color="auto"/>
        <w:bottom w:val="none" w:sz="0" w:space="0" w:color="auto"/>
        <w:right w:val="none" w:sz="0" w:space="0" w:color="auto"/>
      </w:divBdr>
    </w:div>
    <w:div w:id="198325831">
      <w:bodyDiv w:val="1"/>
      <w:marLeft w:val="0"/>
      <w:marRight w:val="0"/>
      <w:marTop w:val="0"/>
      <w:marBottom w:val="0"/>
      <w:divBdr>
        <w:top w:val="none" w:sz="0" w:space="0" w:color="auto"/>
        <w:left w:val="none" w:sz="0" w:space="0" w:color="auto"/>
        <w:bottom w:val="none" w:sz="0" w:space="0" w:color="auto"/>
        <w:right w:val="none" w:sz="0" w:space="0" w:color="auto"/>
      </w:divBdr>
    </w:div>
    <w:div w:id="690111952">
      <w:bodyDiv w:val="1"/>
      <w:marLeft w:val="0"/>
      <w:marRight w:val="0"/>
      <w:marTop w:val="0"/>
      <w:marBottom w:val="0"/>
      <w:divBdr>
        <w:top w:val="none" w:sz="0" w:space="0" w:color="auto"/>
        <w:left w:val="none" w:sz="0" w:space="0" w:color="auto"/>
        <w:bottom w:val="none" w:sz="0" w:space="0" w:color="auto"/>
        <w:right w:val="none" w:sz="0" w:space="0" w:color="auto"/>
      </w:divBdr>
    </w:div>
    <w:div w:id="793062112">
      <w:bodyDiv w:val="1"/>
      <w:marLeft w:val="0"/>
      <w:marRight w:val="0"/>
      <w:marTop w:val="0"/>
      <w:marBottom w:val="0"/>
      <w:divBdr>
        <w:top w:val="none" w:sz="0" w:space="0" w:color="auto"/>
        <w:left w:val="none" w:sz="0" w:space="0" w:color="auto"/>
        <w:bottom w:val="none" w:sz="0" w:space="0" w:color="auto"/>
        <w:right w:val="none" w:sz="0" w:space="0" w:color="auto"/>
      </w:divBdr>
    </w:div>
    <w:div w:id="800803368">
      <w:bodyDiv w:val="1"/>
      <w:marLeft w:val="0"/>
      <w:marRight w:val="0"/>
      <w:marTop w:val="0"/>
      <w:marBottom w:val="0"/>
      <w:divBdr>
        <w:top w:val="none" w:sz="0" w:space="0" w:color="auto"/>
        <w:left w:val="none" w:sz="0" w:space="0" w:color="auto"/>
        <w:bottom w:val="none" w:sz="0" w:space="0" w:color="auto"/>
        <w:right w:val="none" w:sz="0" w:space="0" w:color="auto"/>
      </w:divBdr>
    </w:div>
    <w:div w:id="1119109028">
      <w:bodyDiv w:val="1"/>
      <w:marLeft w:val="0"/>
      <w:marRight w:val="0"/>
      <w:marTop w:val="0"/>
      <w:marBottom w:val="0"/>
      <w:divBdr>
        <w:top w:val="none" w:sz="0" w:space="0" w:color="auto"/>
        <w:left w:val="none" w:sz="0" w:space="0" w:color="auto"/>
        <w:bottom w:val="none" w:sz="0" w:space="0" w:color="auto"/>
        <w:right w:val="none" w:sz="0" w:space="0" w:color="auto"/>
      </w:divBdr>
    </w:div>
    <w:div w:id="1144154184">
      <w:bodyDiv w:val="1"/>
      <w:marLeft w:val="0"/>
      <w:marRight w:val="0"/>
      <w:marTop w:val="0"/>
      <w:marBottom w:val="0"/>
      <w:divBdr>
        <w:top w:val="none" w:sz="0" w:space="0" w:color="auto"/>
        <w:left w:val="none" w:sz="0" w:space="0" w:color="auto"/>
        <w:bottom w:val="none" w:sz="0" w:space="0" w:color="auto"/>
        <w:right w:val="none" w:sz="0" w:space="0" w:color="auto"/>
      </w:divBdr>
    </w:div>
    <w:div w:id="1240483489">
      <w:bodyDiv w:val="1"/>
      <w:marLeft w:val="0"/>
      <w:marRight w:val="0"/>
      <w:marTop w:val="0"/>
      <w:marBottom w:val="0"/>
      <w:divBdr>
        <w:top w:val="none" w:sz="0" w:space="0" w:color="auto"/>
        <w:left w:val="none" w:sz="0" w:space="0" w:color="auto"/>
        <w:bottom w:val="none" w:sz="0" w:space="0" w:color="auto"/>
        <w:right w:val="none" w:sz="0" w:space="0" w:color="auto"/>
      </w:divBdr>
    </w:div>
    <w:div w:id="1402949060">
      <w:bodyDiv w:val="1"/>
      <w:marLeft w:val="0"/>
      <w:marRight w:val="0"/>
      <w:marTop w:val="0"/>
      <w:marBottom w:val="0"/>
      <w:divBdr>
        <w:top w:val="none" w:sz="0" w:space="0" w:color="auto"/>
        <w:left w:val="none" w:sz="0" w:space="0" w:color="auto"/>
        <w:bottom w:val="none" w:sz="0" w:space="0" w:color="auto"/>
        <w:right w:val="none" w:sz="0" w:space="0" w:color="auto"/>
      </w:divBdr>
    </w:div>
    <w:div w:id="1461655503">
      <w:bodyDiv w:val="1"/>
      <w:marLeft w:val="0"/>
      <w:marRight w:val="0"/>
      <w:marTop w:val="0"/>
      <w:marBottom w:val="0"/>
      <w:divBdr>
        <w:top w:val="none" w:sz="0" w:space="0" w:color="auto"/>
        <w:left w:val="none" w:sz="0" w:space="0" w:color="auto"/>
        <w:bottom w:val="none" w:sz="0" w:space="0" w:color="auto"/>
        <w:right w:val="none" w:sz="0" w:space="0" w:color="auto"/>
      </w:divBdr>
    </w:div>
    <w:div w:id="1542208487">
      <w:bodyDiv w:val="1"/>
      <w:marLeft w:val="0"/>
      <w:marRight w:val="0"/>
      <w:marTop w:val="0"/>
      <w:marBottom w:val="0"/>
      <w:divBdr>
        <w:top w:val="none" w:sz="0" w:space="0" w:color="auto"/>
        <w:left w:val="none" w:sz="0" w:space="0" w:color="auto"/>
        <w:bottom w:val="none" w:sz="0" w:space="0" w:color="auto"/>
        <w:right w:val="none" w:sz="0" w:space="0" w:color="auto"/>
      </w:divBdr>
    </w:div>
    <w:div w:id="1730303339">
      <w:bodyDiv w:val="1"/>
      <w:marLeft w:val="0"/>
      <w:marRight w:val="0"/>
      <w:marTop w:val="0"/>
      <w:marBottom w:val="0"/>
      <w:divBdr>
        <w:top w:val="none" w:sz="0" w:space="0" w:color="auto"/>
        <w:left w:val="none" w:sz="0" w:space="0" w:color="auto"/>
        <w:bottom w:val="none" w:sz="0" w:space="0" w:color="auto"/>
        <w:right w:val="none" w:sz="0" w:space="0" w:color="auto"/>
      </w:divBdr>
    </w:div>
    <w:div w:id="1840540960">
      <w:bodyDiv w:val="1"/>
      <w:marLeft w:val="0"/>
      <w:marRight w:val="0"/>
      <w:marTop w:val="0"/>
      <w:marBottom w:val="0"/>
      <w:divBdr>
        <w:top w:val="none" w:sz="0" w:space="0" w:color="auto"/>
        <w:left w:val="none" w:sz="0" w:space="0" w:color="auto"/>
        <w:bottom w:val="none" w:sz="0" w:space="0" w:color="auto"/>
        <w:right w:val="none" w:sz="0" w:space="0" w:color="auto"/>
      </w:divBdr>
    </w:div>
    <w:div w:id="1895701225">
      <w:bodyDiv w:val="1"/>
      <w:marLeft w:val="0"/>
      <w:marRight w:val="0"/>
      <w:marTop w:val="0"/>
      <w:marBottom w:val="0"/>
      <w:divBdr>
        <w:top w:val="none" w:sz="0" w:space="0" w:color="auto"/>
        <w:left w:val="none" w:sz="0" w:space="0" w:color="auto"/>
        <w:bottom w:val="none" w:sz="0" w:space="0" w:color="auto"/>
        <w:right w:val="none" w:sz="0" w:space="0" w:color="auto"/>
      </w:divBdr>
    </w:div>
    <w:div w:id="1958609066">
      <w:bodyDiv w:val="1"/>
      <w:marLeft w:val="0"/>
      <w:marRight w:val="0"/>
      <w:marTop w:val="0"/>
      <w:marBottom w:val="0"/>
      <w:divBdr>
        <w:top w:val="none" w:sz="0" w:space="0" w:color="auto"/>
        <w:left w:val="none" w:sz="0" w:space="0" w:color="auto"/>
        <w:bottom w:val="none" w:sz="0" w:space="0" w:color="auto"/>
        <w:right w:val="none" w:sz="0" w:space="0" w:color="auto"/>
      </w:divBdr>
    </w:div>
    <w:div w:id="2050915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12683-0CB1-4A9E-BA46-F6B9BA4FF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2272</Words>
  <Characters>12954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Shenulal Prasanna Bhaskaran</vt:lpstr>
    </vt:vector>
  </TitlesOfParts>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Shenulal Prasanna Bhaskaran</dc:title>
  <dc:creator>Shenulal Bhaskaran</dc:creator>
  <cp:lastModifiedBy>Shenulal Bhaskaran</cp:lastModifiedBy>
  <cp:revision>687</cp:revision>
  <cp:lastPrinted>2023-09-06T06:49:00Z</cp:lastPrinted>
  <dcterms:created xsi:type="dcterms:W3CDTF">2025-04-15T06:55:00Z</dcterms:created>
  <dcterms:modified xsi:type="dcterms:W3CDTF">2025-07-10T07:35:00Z</dcterms:modified>
</cp:coreProperties>
</file>